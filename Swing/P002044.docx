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gif" ContentType="image/gif"> </Default>
  <Default Extension="jpg" ContentType="image/jpg"> </Default>
  <Default Extension="jpeg" ContentType="image/jpeg"> </Default>
  <Default Extension="bmp" ContentType="image/bmp"> </Default>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Default Extension="bin" ContentType="application/vnd.openxmlformats-officedocument.oleObject"/>
  <Default Extension="wmf" ContentType="image/x-wmf"/>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w:rsidR="00014C93" w:rsidRDefault="00014C93">
      <w:pPr>
        <w:rPr>
          <w:b/>
        </w:rPr>
      </w:pPr>
      <w:r>
        <w:rPr>
          <w:b w:val="on"/>
          <w:bCs w:val="on"/>
          <w:sz w:val="24"/>
          <w:szCs w:val="24"/>
        </w:rPr>
        <w:t xml:space="preserve">Questão 21) 
</w:t>
      </w:r>
      <w:r>
        <w:rPr>
          <w:b/>
        </w:rPr>
        <w:t xml:space="preserve">  </w:t>
      </w:r>
    </w:p>
    <w:p xmlns:w="http://schemas.openxmlformats.org/wordprocessingml/2006/main" w:rsidR="00014C93" w:rsidRPr="00930D3B" w:rsidRDefault="00014C93" w:rsidP="003C1CB2">
      <w:pPr>
        <w:ind w:left="420"/>
        <w:jc w:val="both"/>
      </w:pPr>
      <w:r w:rsidRPr="00930D3B">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xmlns:w="http://schemas.openxmlformats.org/wordprocessingml/2006/main" w:rsidR="00014C93" w:rsidRPr="00930D3B" w:rsidRDefault="00014C93" w:rsidP="003C1CB2">
      <w:pPr>
        <w:ind w:left="420" w:hanging="420"/>
        <w:jc w:val="both"/>
      </w:pPr>
    </w:p>
    <w:p xmlns:w="http://schemas.openxmlformats.org/wordprocessingml/2006/main" xmlns:v="urn:schemas-microsoft-com:vml" xmlns:o="urn:schemas-microsoft-com:office:office" xmlns:r="http://schemas.openxmlformats.org/officeDocument/2006/relationships" w:rsidR="00014C93" w:rsidRPr="00930D3B" w:rsidRDefault="00014C93" w:rsidP="003C1CB2">
      <w:pPr>
        <w:jc w:val="center"/>
      </w:pPr>
      <w:r w:rsidRPr="00930D3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15.5pt">
            <v:imagedata r:id="rId4" o:title="" gain="74473f" blacklevel="-1966f"/>
          </v:shape>
        </w:pict>
      </w:r>
    </w:p>
    <w:p xmlns:w="http://schemas.openxmlformats.org/wordprocessingml/2006/main" w:rsidR="00014C93" w:rsidRPr="00930D3B" w:rsidRDefault="00014C93" w:rsidP="003C1CB2">
      <w:pPr>
        <w:ind w:left="420" w:hanging="420"/>
        <w:jc w:val="right"/>
      </w:pPr>
      <w:r w:rsidRPr="00930D3B">
        <w:rPr>
          <w:b/>
          <w:bCs/>
        </w:rPr>
        <w:t>Fonte</w:t>
      </w:r>
      <w:r w:rsidRPr="00930D3B">
        <w:t>: Jornal São Carlos Agora, 2014.</w:t>
      </w:r>
      <w:r w:rsidRPr="00930D3B">
        <w:br/>
        <w:t>Disponível em https://www.saocarlosagora.com.br.</w:t>
      </w:r>
    </w:p>
    <w:p xmlns:w="http://schemas.openxmlformats.org/wordprocessingml/2006/main" w:rsidR="00014C93" w:rsidRPr="00930D3B" w:rsidRDefault="00014C93" w:rsidP="003C1CB2">
      <w:pPr>
        <w:ind w:left="420" w:hanging="420"/>
        <w:jc w:val="both"/>
      </w:pPr>
    </w:p>
    <w:p xmlns:w="http://schemas.openxmlformats.org/wordprocessingml/2006/main" w:rsidR="00014C93" w:rsidRPr="00930D3B" w:rsidRDefault="00014C93" w:rsidP="003C1CB2">
      <w:pPr>
        <w:ind w:left="420"/>
        <w:jc w:val="both"/>
      </w:pPr>
      <w:r w:rsidRPr="00930D3B">
        <w:t xml:space="preserve">Desprezando a força de arrasto do ar e com base nos conhecimentos da Física é </w:t>
      </w:r>
      <w:r w:rsidRPr="00930D3B">
        <w:rPr>
          <w:b/>
          <w:bCs/>
        </w:rPr>
        <w:t xml:space="preserve">CORRETO </w:t>
      </w:r>
      <w:r w:rsidRPr="00930D3B">
        <w:t xml:space="preserve">afirmar que o transformador caiu devido: </w:t>
      </w:r>
    </w:p>
    <w:p xmlns:w="http://schemas.openxmlformats.org/wordprocessingml/2006/main" w:rsidR="00014C93" w:rsidRPr="00930D3B" w:rsidRDefault="00014C93" w:rsidP="003C1CB2">
      <w:pPr>
        <w:ind w:left="420" w:hanging="420"/>
        <w:jc w:val="both"/>
      </w:pPr>
    </w:p>
    <w:p xmlns:w="http://schemas.openxmlformats.org/wordprocessingml/2006/main" w:rsidR="00014C93" w:rsidRPr="00930D3B" w:rsidRDefault="00014C93" w:rsidP="003C1CB2">
      <w:pPr>
        <w:ind w:left="840" w:hanging="420"/>
        <w:jc w:val="both"/>
      </w:pPr>
      <w:r w:rsidRPr="00930D3B">
        <w:t>a)</w:t>
      </w:r>
      <w:r w:rsidRPr="00930D3B">
        <w:tab/>
        <w:t xml:space="preserve">à aceleração de translação produzida pelo caminhão. </w:t>
      </w:r>
    </w:p>
    <w:p xmlns:w="http://schemas.openxmlformats.org/wordprocessingml/2006/main" w:rsidR="00014C93" w:rsidRPr="00930D3B" w:rsidRDefault="00014C93" w:rsidP="003C1CB2">
      <w:pPr>
        <w:ind w:left="840" w:hanging="420"/>
        <w:jc w:val="both"/>
      </w:pPr>
      <w:r w:rsidRPr="00930D3B">
        <w:t>b)</w:t>
      </w:r>
      <w:r w:rsidRPr="00930D3B">
        <w:tab/>
        <w:t xml:space="preserve">à tendência do corpo de continuar se movimentando em linha reta. </w:t>
      </w:r>
    </w:p>
    <w:p xmlns:w="http://schemas.openxmlformats.org/wordprocessingml/2006/main" w:rsidR="00014C93" w:rsidRPr="00930D3B" w:rsidRDefault="00014C93" w:rsidP="003C1CB2">
      <w:pPr>
        <w:ind w:left="840" w:hanging="420"/>
        <w:jc w:val="both"/>
      </w:pPr>
      <w:r w:rsidRPr="00930D3B">
        <w:t>c)</w:t>
      </w:r>
      <w:r w:rsidRPr="00930D3B">
        <w:tab/>
        <w:t xml:space="preserve">à reação da força normal que a carroceria vai exercer sobre o transformador. </w:t>
      </w:r>
    </w:p>
    <w:p xmlns:w="http://schemas.openxmlformats.org/wordprocessingml/2006/main" w:rsidR="00014C93" w:rsidRPr="003C1CB2" w:rsidRDefault="00014C93" w:rsidP="003C1CB2">
      <w:pPr>
        <w:ind w:left="840" w:hanging="420"/>
        <w:jc w:val="both"/>
      </w:pPr>
      <w:r w:rsidRPr="00930D3B">
        <w:t>d)</w:t>
      </w:r>
      <w:r w:rsidRPr="00930D3B">
        <w:tab/>
        <w:t>à ação de uma força centrípeta provocada pelo atrito do piso da carroceria com a base do transformador.</w:t>
      </w:r>
    </w:p>
    <w:p xmlns:w="http://schemas.openxmlformats.org/wordprocessingml/2006/main" w:rsidR="007842C2" w:rsidRPr="00014C93" w:rsidRDefault="007842C2" w:rsidP="00014C93"/>
    <w:p xmlns:w="http://schemas.openxmlformats.org/wordprocessingml/2006/main" w:rsidR="002D6875" w:rsidRDefault="002D6875" w:rsidP="00F16549">
      <w:pPr>
        <w:ind w:left="420" w:hanging="420"/>
        <w:jc w:val="both"/>
      </w:pPr>
      <w:r w:rsidRPr="00930D3B">
        <w:rPr>
          <w:b/>
        </w:rPr>
        <w:t>Gab</w:t>
      </w:r>
      <w:r w:rsidRPr="00930D3B">
        <w:t>: B</w:t>
      </w:r>
    </w:p>
    <w:p xmlns:w="http://schemas.openxmlformats.org/wordprocessingml/2006/main" w:rsidR="007842C2" w:rsidRPr="002D6875" w:rsidRDefault="007842C2" w:rsidP="002D6875"/>
    <w:p xmlns:w="http://schemas.openxmlformats.org/wordprocessingml/2006/main" w:rsidR="00103AA2" w:rsidRDefault="00103AA2">
      <w:pPr>
        <w:rPr>
          <w:b/>
        </w:rPr>
      </w:pPr>
      <w:r>
        <w:rPr>
          <w:b w:val="on"/>
          <w:bCs w:val="on"/>
          <w:sz w:val="24"/>
          <w:szCs w:val="24"/>
        </w:rPr>
        <w:t xml:space="preserve">Questão 02) 
</w:t>
      </w:r>
      <w:r>
        <w:rPr>
          <w:b/>
        </w:rPr>
        <w:t xml:space="preserve">  </w:t>
      </w:r>
    </w:p>
    <w:p xmlns:w="http://schemas.openxmlformats.org/wordprocessingml/2006/main" w:rsidR="00103AA2" w:rsidRPr="004F3DDD" w:rsidRDefault="00103AA2" w:rsidP="00E37D44">
      <w:pPr>
        <w:ind w:left="420"/>
        <w:jc w:val="both"/>
      </w:pPr>
      <w:r w:rsidRPr="004F3DDD">
        <w:rPr>
          <w:bCs/>
        </w:rPr>
        <w:t xml:space="preserve">Um corpo desenvolve trajetória retilínea sobre um plano horizontal sem atrito, estando sob a ação de uma força constante. Caso tal força cesse de atuar no corpo, este: </w:t>
      </w:r>
    </w:p>
    <w:p xmlns:w="http://schemas.openxmlformats.org/wordprocessingml/2006/main" w:rsidR="00103AA2" w:rsidRPr="004F3DDD" w:rsidRDefault="00103AA2" w:rsidP="00E37D44">
      <w:pPr>
        <w:ind w:left="420" w:hanging="420"/>
        <w:jc w:val="both"/>
      </w:pPr>
    </w:p>
    <w:p xmlns:w="http://schemas.openxmlformats.org/wordprocessingml/2006/main" w:rsidR="00103AA2" w:rsidRPr="004F3DDD" w:rsidRDefault="00103AA2" w:rsidP="00E37D44">
      <w:pPr>
        <w:ind w:left="840" w:hanging="420"/>
        <w:jc w:val="both"/>
      </w:pPr>
      <w:r w:rsidRPr="004F3DDD">
        <w:t>a)</w:t>
      </w:r>
      <w:r w:rsidRPr="004F3DDD">
        <w:tab/>
        <w:t xml:space="preserve">continuará seu movimento com aceleração constante. </w:t>
      </w:r>
    </w:p>
    <w:p xmlns:w="http://schemas.openxmlformats.org/wordprocessingml/2006/main" w:rsidR="00103AA2" w:rsidRPr="004F3DDD" w:rsidRDefault="00103AA2" w:rsidP="00E37D44">
      <w:pPr>
        <w:ind w:left="840" w:hanging="420"/>
        <w:jc w:val="both"/>
      </w:pPr>
      <w:r w:rsidRPr="004F3DDD">
        <w:t>b)</w:t>
      </w:r>
      <w:r w:rsidRPr="004F3DDD">
        <w:tab/>
        <w:t xml:space="preserve">irá se movimentar com velocidade constante. </w:t>
      </w:r>
    </w:p>
    <w:p xmlns:w="http://schemas.openxmlformats.org/wordprocessingml/2006/main" w:rsidR="00103AA2" w:rsidRPr="004F3DDD" w:rsidRDefault="00103AA2" w:rsidP="00E37D44">
      <w:pPr>
        <w:ind w:left="840" w:hanging="420"/>
        <w:jc w:val="both"/>
      </w:pPr>
      <w:r w:rsidRPr="004F3DDD">
        <w:t>c)</w:t>
      </w:r>
      <w:r w:rsidRPr="004F3DDD">
        <w:tab/>
        <w:t xml:space="preserve">para imediatamente. </w:t>
      </w:r>
    </w:p>
    <w:p xmlns:w="http://schemas.openxmlformats.org/wordprocessingml/2006/main" w:rsidR="00103AA2" w:rsidRPr="004F3DDD" w:rsidRDefault="00103AA2" w:rsidP="00E37D44">
      <w:pPr>
        <w:ind w:left="840" w:hanging="420"/>
        <w:jc w:val="both"/>
      </w:pPr>
      <w:r w:rsidRPr="004F3DDD">
        <w:t>d)</w:t>
      </w:r>
      <w:r w:rsidRPr="004F3DDD">
        <w:tab/>
        <w:t xml:space="preserve">passará a ter aceleração decrescente. </w:t>
      </w:r>
    </w:p>
    <w:p xmlns:w="http://schemas.openxmlformats.org/wordprocessingml/2006/main" w:rsidR="00103AA2" w:rsidRPr="00E37D44" w:rsidRDefault="00103AA2" w:rsidP="00E37D44">
      <w:pPr>
        <w:ind w:left="840" w:hanging="420"/>
        <w:jc w:val="both"/>
      </w:pPr>
      <w:r w:rsidRPr="004F3DDD">
        <w:t>e)</w:t>
      </w:r>
      <w:r w:rsidRPr="004F3DDD">
        <w:tab/>
        <w:t xml:space="preserve">terá sua porção inercial variável. </w:t>
      </w:r>
    </w:p>
    <w:p xmlns:w="http://schemas.openxmlformats.org/wordprocessingml/2006/main" w:rsidR="007842C2" w:rsidRPr="00103AA2" w:rsidRDefault="007842C2" w:rsidP="00103AA2"/>
    <w:p xmlns:w="http://schemas.openxmlformats.org/wordprocessingml/2006/main" w:rsidR="00FC7656" w:rsidRDefault="00FC7656" w:rsidP="007D1E4D">
      <w:pPr>
        <w:ind w:left="420" w:hanging="420"/>
        <w:jc w:val="both"/>
      </w:pPr>
      <w:r w:rsidRPr="004F3DDD">
        <w:rPr>
          <w:b/>
        </w:rPr>
        <w:t>Gab</w:t>
      </w:r>
      <w:r w:rsidRPr="004F3DDD">
        <w:t>: B</w:t>
      </w:r>
    </w:p>
    <w:p xmlns:w="http://schemas.openxmlformats.org/wordprocessingml/2006/main" w:rsidR="007842C2" w:rsidRPr="00FC7656" w:rsidRDefault="007842C2" w:rsidP="00FC7656"/>
    <w:p xmlns:w="http://schemas.openxmlformats.org/wordprocessingml/2006/main" w:rsidR="006F106C" w:rsidRDefault="006F106C">
      <w:pPr>
        <w:rPr>
          <w:b/>
        </w:rPr>
      </w:pPr>
      <w:r>
        <w:rPr>
          <w:b w:val="on"/>
          <w:bCs w:val="on"/>
          <w:sz w:val="24"/>
          <w:szCs w:val="24"/>
        </w:rPr>
        <w:t xml:space="preserve">Questão 03) 
</w:t>
      </w:r>
      <w:r>
        <w:rPr>
          <w:b/>
        </w:rPr>
        <w:t xml:space="preserve">  </w:t>
      </w:r>
    </w:p>
    <w:p xmlns:w="http://schemas.openxmlformats.org/wordprocessingml/2006/main" w:rsidR="006F106C" w:rsidRPr="0075422E" w:rsidRDefault="006F106C" w:rsidP="00B04A57">
      <w:pPr>
        <w:ind w:left="420"/>
        <w:jc w:val="both"/>
      </w:pPr>
      <w:r w:rsidRPr="0075422E">
        <w:t>Leia a tirinha a seguir.</w:t>
      </w:r>
    </w:p>
    <w:p xmlns:w="http://schemas.openxmlformats.org/wordprocessingml/2006/main" w:rsidR="006F106C" w:rsidRPr="0075422E" w:rsidRDefault="006F106C" w:rsidP="00B04A57">
      <w:pPr>
        <w:ind w:left="420" w:hanging="420"/>
        <w:jc w:val="both"/>
      </w:pPr>
    </w:p>
    <w:p xmlns:w="http://schemas.openxmlformats.org/wordprocessingml/2006/main" xmlns:v="urn:schemas-microsoft-com:vml" xmlns:o="urn:schemas-microsoft-com:office:office" xmlns:r="http://schemas.openxmlformats.org/officeDocument/2006/relationships" w:rsidR="006F106C" w:rsidRPr="0075422E" w:rsidRDefault="006F106C" w:rsidP="00B04A57">
      <w:pPr>
        <w:jc w:val="center"/>
      </w:pPr>
      <w:r w:rsidRPr="0075422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41.75pt">
            <v:imagedata r:id="rId25365ecab5cb53943" o:title="" gain="74473f" blacklevel="-1966f"/>
          </v:shape>
        </w:pict>
      </w:r>
      <w:r w:rsidRPr="0075422E">
        <w:t xml:space="preserve"> </w:t>
      </w:r>
      <w:r w:rsidRPr="0075422E">
        <w:pict>
          <v:shape id="_x0000_i1026" type="#_x0000_t75" style="width:129pt;height:141.75pt">
            <v:imagedata r:id="rId38085ecab5cb539f1" o:title="" gain="74473f" blacklevel="-1966f"/>
          </v:shape>
        </w:pict>
      </w:r>
      <w:r w:rsidRPr="0075422E">
        <w:t xml:space="preserve"> </w:t>
      </w:r>
      <w:r w:rsidRPr="0075422E">
        <w:pict>
          <v:shape id="_x0000_i1027" type="#_x0000_t75" style="width:147.75pt;height:141.75pt">
            <v:imagedata r:id="rId77845ecab5cb53a8a" o:title="" gain="74473f" blacklevel="-1966f"/>
          </v:shape>
        </w:pict>
      </w:r>
    </w:p>
    <w:p xmlns:w="http://schemas.openxmlformats.org/wordprocessingml/2006/main" w:rsidR="006F106C" w:rsidRPr="0075422E" w:rsidRDefault="006F106C" w:rsidP="00B04A57">
      <w:pPr>
        <w:ind w:left="420" w:hanging="420"/>
        <w:jc w:val="right"/>
      </w:pPr>
      <w:r w:rsidRPr="0075422E">
        <w:t>Folha de São Paulo, 10/01/2004</w:t>
      </w:r>
    </w:p>
    <w:p xmlns:w="http://schemas.openxmlformats.org/wordprocessingml/2006/main" w:rsidR="006F106C" w:rsidRPr="0075422E" w:rsidRDefault="006F106C" w:rsidP="00B04A57">
      <w:pPr>
        <w:ind w:left="420" w:hanging="420"/>
        <w:jc w:val="right"/>
      </w:pPr>
      <w:r w:rsidRPr="0075422E">
        <w:t>Disponível em: &lt;http://fisicaantoniovaladares.blogspot.com/2011/06/tiras-de-humor-envolvendo-as-leis-de.html&gt;.</w:t>
      </w:r>
      <w:r w:rsidRPr="0075422E">
        <w:br/>
        <w:t>Acesso em: 21 set. 2018.</w:t>
      </w:r>
    </w:p>
    <w:p xmlns:w="http://schemas.openxmlformats.org/wordprocessingml/2006/main" w:rsidR="006F106C" w:rsidRPr="0075422E" w:rsidRDefault="006F106C" w:rsidP="00B04A57">
      <w:pPr>
        <w:ind w:left="420" w:hanging="420"/>
        <w:jc w:val="both"/>
      </w:pPr>
    </w:p>
    <w:p xmlns:w="http://schemas.openxmlformats.org/wordprocessingml/2006/main" w:rsidR="006F106C" w:rsidRPr="0075422E" w:rsidRDefault="006F106C" w:rsidP="00B04A57">
      <w:pPr>
        <w:ind w:left="420"/>
        <w:jc w:val="both"/>
      </w:pPr>
      <w:r w:rsidRPr="0075422E">
        <w:t>A ordem dada por Garfield está diretamente ligada a concepção da</w:t>
      </w:r>
    </w:p>
    <w:p xmlns:w="http://schemas.openxmlformats.org/wordprocessingml/2006/main" w:rsidR="006F106C" w:rsidRPr="0075422E" w:rsidRDefault="006F106C" w:rsidP="00B04A57">
      <w:pPr>
        <w:ind w:left="420" w:hanging="420"/>
        <w:jc w:val="both"/>
      </w:pPr>
    </w:p>
    <w:p xmlns:w="http://schemas.openxmlformats.org/wordprocessingml/2006/main" w:rsidR="006F106C" w:rsidRPr="0075422E" w:rsidRDefault="006F106C" w:rsidP="00B04A57">
      <w:pPr>
        <w:ind w:left="840" w:hanging="420"/>
        <w:jc w:val="both"/>
      </w:pPr>
      <w:r w:rsidRPr="0075422E">
        <w:t>a)</w:t>
      </w:r>
      <w:r w:rsidRPr="0075422E">
        <w:tab/>
        <w:t>inércia</w:t>
      </w:r>
    </w:p>
    <w:p xmlns:w="http://schemas.openxmlformats.org/wordprocessingml/2006/main" w:rsidR="006F106C" w:rsidRPr="0075422E" w:rsidRDefault="006F106C" w:rsidP="00B04A57">
      <w:pPr>
        <w:ind w:left="840" w:hanging="420"/>
        <w:jc w:val="both"/>
      </w:pPr>
      <w:r w:rsidRPr="0075422E">
        <w:t>b)</w:t>
      </w:r>
      <w:r w:rsidRPr="0075422E">
        <w:tab/>
        <w:t>gravidade</w:t>
      </w:r>
    </w:p>
    <w:p xmlns:w="http://schemas.openxmlformats.org/wordprocessingml/2006/main" w:rsidR="006F106C" w:rsidRPr="0075422E" w:rsidRDefault="006F106C" w:rsidP="00B04A57">
      <w:pPr>
        <w:ind w:left="840" w:hanging="420"/>
        <w:jc w:val="both"/>
      </w:pPr>
      <w:r w:rsidRPr="0075422E">
        <w:t>c)</w:t>
      </w:r>
      <w:r w:rsidRPr="0075422E">
        <w:tab/>
        <w:t>aceleração</w:t>
      </w:r>
    </w:p>
    <w:p xmlns:w="http://schemas.openxmlformats.org/wordprocessingml/2006/main" w:rsidR="006F106C" w:rsidRPr="0075422E" w:rsidRDefault="006F106C" w:rsidP="00B04A57">
      <w:pPr>
        <w:ind w:left="840" w:hanging="420"/>
        <w:jc w:val="both"/>
      </w:pPr>
      <w:r w:rsidRPr="0075422E">
        <w:t>d)</w:t>
      </w:r>
      <w:r w:rsidRPr="0075422E">
        <w:tab/>
        <w:t>força de atrito</w:t>
      </w:r>
    </w:p>
    <w:p xmlns:w="http://schemas.openxmlformats.org/wordprocessingml/2006/main" w:rsidR="006F106C" w:rsidRPr="0075422E" w:rsidRDefault="006F106C" w:rsidP="00B04A57">
      <w:pPr>
        <w:ind w:left="840" w:hanging="420"/>
        <w:jc w:val="both"/>
      </w:pPr>
      <w:r w:rsidRPr="0075422E">
        <w:t>e)</w:t>
      </w:r>
      <w:r w:rsidRPr="0075422E">
        <w:tab/>
        <w:t>ação e reação</w:t>
      </w:r>
    </w:p>
    <w:p xmlns:w="http://schemas.openxmlformats.org/wordprocessingml/2006/main" w:rsidR="002315DF" w:rsidRPr="006F106C" w:rsidRDefault="002315DF" w:rsidP="006F106C"/>
    <w:p xmlns:w="http://schemas.openxmlformats.org/wordprocessingml/2006/main" w:rsidR="00E5654B" w:rsidRPr="0075422E" w:rsidRDefault="00E5654B" w:rsidP="0067135C">
      <w:pPr>
        <w:ind w:left="420" w:hanging="420"/>
        <w:jc w:val="both"/>
      </w:pPr>
      <w:r w:rsidRPr="0075422E">
        <w:rPr>
          <w:b/>
        </w:rPr>
        <w:t>Gab</w:t>
      </w:r>
      <w:r w:rsidRPr="0075422E">
        <w:t>: A</w:t>
      </w:r>
    </w:p>
    <w:p xmlns:w="http://schemas.openxmlformats.org/wordprocessingml/2006/main" w:rsidR="002315DF" w:rsidRPr="00E5654B" w:rsidRDefault="002315DF" w:rsidP="00E5654B"/>
    <w:p xmlns:w="http://schemas.openxmlformats.org/wordprocessingml/2006/main" w:rsidR="00103716" w:rsidRDefault="00103716">
      <w:pPr>
        <w:rPr>
          <w:b/>
        </w:rPr>
      </w:pPr>
      <w:r>
        <w:rPr>
          <w:b w:val="on"/>
          <w:bCs w:val="on"/>
          <w:sz w:val="24"/>
          <w:szCs w:val="24"/>
        </w:rPr>
        <w:t xml:space="preserve">Questão 04) 
</w:t>
      </w:r>
      <w:r>
        <w:rPr>
          <w:b/>
        </w:rPr>
        <w:t xml:space="preserve">  </w:t>
      </w:r>
    </w:p>
    <w:p xmlns:w="http://schemas.openxmlformats.org/wordprocessingml/2006/main" w:rsidR="00103716" w:rsidRPr="00255EED" w:rsidRDefault="00103716" w:rsidP="00962CD9">
      <w:pPr>
        <w:ind w:left="420"/>
        <w:jc w:val="both"/>
      </w:pPr>
      <w:r w:rsidRPr="00255EED">
        <w:t>Inicialmente, uma pessoa encontra-se em pé apoiada com os dois pés sobre uma balança digital. Em uma segunda situação, ela apoia um de seus pés em uma cadeira próxima. Em uma terceira situação, ela encontra-se em pé apoiada com apenas um dos pés sobre a balança e o outro suspenso. Em uma última situação, ela se mantém agachada com os dois pés sobre a balança. Sobre o valor (módulo da força) indicado pela balança, assinale o que for correto.</w:t>
      </w:r>
    </w:p>
    <w:p xmlns:w="http://schemas.openxmlformats.org/wordprocessingml/2006/main" w:rsidR="00103716" w:rsidRPr="00255EED" w:rsidRDefault="00103716" w:rsidP="00962CD9">
      <w:pPr>
        <w:ind w:left="420" w:hanging="420"/>
        <w:jc w:val="both"/>
      </w:pPr>
    </w:p>
    <w:p xmlns:w="http://schemas.openxmlformats.org/wordprocessingml/2006/main" w:rsidR="00103716" w:rsidRPr="00255EED" w:rsidRDefault="00103716" w:rsidP="00962CD9">
      <w:pPr>
        <w:ind w:left="840" w:hanging="420"/>
        <w:jc w:val="both"/>
      </w:pPr>
      <w:r w:rsidRPr="00255EED">
        <w:t>01.</w:t>
      </w:r>
      <w:r w:rsidRPr="00255EED">
        <w:tab/>
        <w:t>Na segunda situação em comparação com a inicial, o valor indicado pela balança é menor.</w:t>
      </w:r>
    </w:p>
    <w:p xmlns:w="http://schemas.openxmlformats.org/wordprocessingml/2006/main" w:rsidR="00103716" w:rsidRPr="00255EED" w:rsidRDefault="00103716" w:rsidP="00962CD9">
      <w:pPr>
        <w:ind w:left="840" w:hanging="420"/>
        <w:jc w:val="both"/>
      </w:pPr>
      <w:r w:rsidRPr="00255EED">
        <w:t>02.</w:t>
      </w:r>
      <w:r w:rsidRPr="00255EED">
        <w:tab/>
        <w:t>Na segunda situação, o valor indicado pela balança diminui à medida que o pé da pessoa pressiona a cadeira para baixo com uma força maior.</w:t>
      </w:r>
    </w:p>
    <w:p xmlns:w="http://schemas.openxmlformats.org/wordprocessingml/2006/main" w:rsidR="00103716" w:rsidRPr="00255EED" w:rsidRDefault="00103716" w:rsidP="00962CD9">
      <w:pPr>
        <w:ind w:left="840" w:hanging="420"/>
        <w:jc w:val="both"/>
      </w:pPr>
      <w:r w:rsidRPr="00255EED">
        <w:t>04.</w:t>
      </w:r>
      <w:r w:rsidRPr="00255EED">
        <w:tab/>
        <w:t>Na segunda e na terceira situações, os valores indicados pela balança são iguais.</w:t>
      </w:r>
    </w:p>
    <w:p xmlns:w="http://schemas.openxmlformats.org/wordprocessingml/2006/main" w:rsidR="00103716" w:rsidRPr="00255EED" w:rsidRDefault="00103716" w:rsidP="00962CD9">
      <w:pPr>
        <w:ind w:left="840" w:hanging="420"/>
        <w:jc w:val="both"/>
      </w:pPr>
      <w:r w:rsidRPr="00255EED">
        <w:t>08.</w:t>
      </w:r>
      <w:r w:rsidRPr="00255EED">
        <w:tab/>
        <w:t>Na terceira situação em comparação com a inicial, há mudança no valor indicado pela balança.</w:t>
      </w:r>
    </w:p>
    <w:p xmlns:w="http://schemas.openxmlformats.org/wordprocessingml/2006/main" w:rsidR="00103716" w:rsidRPr="00255EED" w:rsidRDefault="00103716" w:rsidP="00962CD9">
      <w:pPr>
        <w:ind w:left="840" w:hanging="420"/>
        <w:jc w:val="both"/>
      </w:pPr>
      <w:r w:rsidRPr="00255EED">
        <w:t>16.</w:t>
      </w:r>
      <w:r w:rsidRPr="00255EED">
        <w:tab/>
        <w:t>Na última situação em comparação com a inicial, o valor indicado pela balança torna-se maior.</w:t>
      </w:r>
    </w:p>
    <w:p xmlns:w="http://schemas.openxmlformats.org/wordprocessingml/2006/main" w:rsidR="004017F0" w:rsidRPr="00103716" w:rsidRDefault="004017F0" w:rsidP="00103716"/>
    <w:p xmlns:w="http://schemas.openxmlformats.org/wordprocessingml/2006/main" w:rsidR="005F6020" w:rsidRPr="00255EED" w:rsidRDefault="005F6020" w:rsidP="003A3B10">
      <w:pPr>
        <w:ind w:left="420" w:hanging="420"/>
        <w:jc w:val="both"/>
      </w:pPr>
      <w:r w:rsidRPr="00255EED">
        <w:rPr>
          <w:b/>
        </w:rPr>
        <w:t>Gab</w:t>
      </w:r>
      <w:r w:rsidRPr="00255EED">
        <w:t>: 03</w:t>
      </w:r>
    </w:p>
    <w:p xmlns:w="http://schemas.openxmlformats.org/wordprocessingml/2006/main" w:rsidR="004017F0" w:rsidRPr="005F6020" w:rsidRDefault="004017F0" w:rsidP="005F6020"/>
    <w:p xmlns:w="http://schemas.openxmlformats.org/wordprocessingml/2006/main" w:rsidR="002C696F" w:rsidRDefault="002C696F">
      <w:pPr>
        <w:rPr>
          <w:b/>
        </w:rPr>
      </w:pPr>
      <w:r>
        <w:rPr>
          <w:b w:val="on"/>
          <w:bCs w:val="on"/>
          <w:sz w:val="24"/>
          <w:szCs w:val="24"/>
        </w:rPr>
        <w:t xml:space="preserve">Questão 05) 
</w:t>
      </w:r>
      <w:r>
        <w:rPr>
          <w:b/>
        </w:rPr>
        <w:t xml:space="preserve">  </w:t>
      </w:r>
    </w:p>
    <w:p xmlns:w="http://schemas.openxmlformats.org/wordprocessingml/2006/main" w:rsidR="002C696F" w:rsidRPr="001F55CD" w:rsidRDefault="002C696F" w:rsidP="00D93264">
      <w:pPr>
        <w:ind w:left="420" w:firstLine="288"/>
        <w:jc w:val="both"/>
      </w:pPr>
      <w:r w:rsidRPr="001F55CD">
        <w:t>No século XVI, as pessoas acreditavam que a Terra não se movia. Todavia, atualmente sabemos que ela se move, e um conceito físico que sustenta e auxilia na justificativa dessa ideia é o da</w:t>
      </w:r>
    </w:p>
    <w:p xmlns:w="http://schemas.openxmlformats.org/wordprocessingml/2006/main" w:rsidR="002C696F" w:rsidRPr="001F55CD" w:rsidRDefault="002C696F" w:rsidP="00D93264">
      <w:pPr>
        <w:ind w:left="420" w:hanging="420"/>
        <w:jc w:val="both"/>
      </w:pPr>
    </w:p>
    <w:p xmlns:w="http://schemas.openxmlformats.org/wordprocessingml/2006/main" w:rsidR="002C696F" w:rsidRPr="001F55CD" w:rsidRDefault="002C696F" w:rsidP="00D93264">
      <w:pPr>
        <w:ind w:left="840" w:hanging="420"/>
        <w:jc w:val="both"/>
      </w:pPr>
      <w:r w:rsidRPr="001F55CD">
        <w:t>a)</w:t>
      </w:r>
      <w:r w:rsidRPr="001F55CD">
        <w:tab/>
        <w:t>pressão.</w:t>
      </w:r>
    </w:p>
    <w:p xmlns:w="http://schemas.openxmlformats.org/wordprocessingml/2006/main" w:rsidR="002C696F" w:rsidRPr="001F55CD" w:rsidRDefault="002C696F" w:rsidP="00D93264">
      <w:pPr>
        <w:ind w:left="840" w:hanging="420"/>
        <w:jc w:val="both"/>
      </w:pPr>
      <w:r w:rsidRPr="001F55CD">
        <w:t>b)</w:t>
      </w:r>
      <w:r w:rsidRPr="001F55CD">
        <w:tab/>
        <w:t>quantidade de movimento.</w:t>
      </w:r>
    </w:p>
    <w:p xmlns:w="http://schemas.openxmlformats.org/wordprocessingml/2006/main" w:rsidR="002C696F" w:rsidRPr="001F55CD" w:rsidRDefault="002C696F" w:rsidP="00D93264">
      <w:pPr>
        <w:ind w:left="840" w:hanging="420"/>
        <w:jc w:val="both"/>
      </w:pPr>
      <w:r w:rsidRPr="001F55CD">
        <w:t>c)</w:t>
      </w:r>
      <w:r w:rsidRPr="001F55CD">
        <w:tab/>
        <w:t>inércia.</w:t>
      </w:r>
    </w:p>
    <w:p xmlns:w="http://schemas.openxmlformats.org/wordprocessingml/2006/main" w:rsidR="002C696F" w:rsidRPr="001F55CD" w:rsidRDefault="002C696F" w:rsidP="00D93264">
      <w:pPr>
        <w:ind w:left="840" w:hanging="420"/>
        <w:jc w:val="both"/>
      </w:pPr>
      <w:r w:rsidRPr="001F55CD">
        <w:t>d)</w:t>
      </w:r>
      <w:r w:rsidRPr="001F55CD">
        <w:tab/>
        <w:t>ação e reação.</w:t>
      </w:r>
    </w:p>
    <w:p xmlns:w="http://schemas.openxmlformats.org/wordprocessingml/2006/main" w:rsidR="007842C2" w:rsidRPr="002C696F" w:rsidRDefault="007842C2" w:rsidP="002C696F"/>
    <w:p xmlns:w="http://schemas.openxmlformats.org/wordprocessingml/2006/main" w:rsidR="00086EE9" w:rsidRPr="001F55CD" w:rsidRDefault="00086EE9" w:rsidP="00900FA9">
      <w:pPr>
        <w:ind w:left="420" w:hanging="420"/>
        <w:jc w:val="both"/>
      </w:pPr>
      <w:r w:rsidRPr="001F55CD">
        <w:rPr>
          <w:b/>
        </w:rPr>
        <w:t>Gab</w:t>
      </w:r>
      <w:r w:rsidRPr="001F55CD">
        <w:t>: C</w:t>
      </w:r>
    </w:p>
    <w:p xmlns:w="http://schemas.openxmlformats.org/wordprocessingml/2006/main" w:rsidR="007842C2" w:rsidRPr="00086EE9" w:rsidRDefault="007842C2" w:rsidP="00086EE9"/>
    <w:p xmlns:w="http://schemas.openxmlformats.org/wordprocessingml/2006/main" w:rsidR="00AD4CC8" w:rsidRDefault="00AD4CC8">
      <w:pPr>
        <w:rPr>
          <w:b/>
        </w:rPr>
      </w:pPr>
      <w:r>
        <w:rPr>
          <w:b w:val="on"/>
          <w:bCs w:val="on"/>
          <w:sz w:val="24"/>
          <w:szCs w:val="24"/>
        </w:rPr>
        <w:t xml:space="preserve">Questão 06) 
</w:t>
      </w:r>
      <w:r>
        <w:rPr>
          <w:b/>
        </w:rPr>
        <w:t xml:space="preserve">  </w:t>
      </w:r>
    </w:p>
    <w:p xmlns:w="http://schemas.openxmlformats.org/wordprocessingml/2006/main" w:rsidR="00AD4CC8" w:rsidRPr="00D83E8F" w:rsidRDefault="00AD4CC8" w:rsidP="00CF3DAC">
      <w:pPr>
        <w:ind w:left="420"/>
        <w:jc w:val="both"/>
      </w:pPr>
      <w:r w:rsidRPr="00D83E8F">
        <w:t>O Índice de Massa Corporal (IMC) é um índice utilizado para indicar se o indivíduo está dentro do peso ideal. Para tal, deve-se calcular a razão entre a massa e o quadrado da altura de uma determinada pessoa.</w:t>
      </w:r>
    </w:p>
    <w:p xmlns:w="http://schemas.openxmlformats.org/wordprocessingml/2006/main" w:rsidR="00AD4CC8" w:rsidRPr="00D83E8F" w:rsidRDefault="00AD4CC8" w:rsidP="00CF3DAC">
      <w:pPr>
        <w:ind w:left="420"/>
        <w:jc w:val="both"/>
      </w:pPr>
      <w:r w:rsidRPr="00D83E8F">
        <w:t>Considerando que um paciente apresente uma massa m = 65,5kg e uma altura h = 1,7m, então o valor numérico do seu IMC, é igual a</w:t>
      </w:r>
    </w:p>
    <w:p xmlns:w="http://schemas.openxmlformats.org/wordprocessingml/2006/main" w:rsidR="00AD4CC8" w:rsidRPr="00D83E8F" w:rsidRDefault="00AD4CC8" w:rsidP="00CF3DAC">
      <w:pPr>
        <w:ind w:left="420" w:hanging="420"/>
        <w:jc w:val="both"/>
      </w:pPr>
    </w:p>
    <w:p xmlns:w="http://schemas.openxmlformats.org/wordprocessingml/2006/main" w:rsidR="00AD4CC8" w:rsidRPr="00D83E8F" w:rsidRDefault="00AD4CC8" w:rsidP="00CF3DAC">
      <w:pPr>
        <w:ind w:left="840" w:hanging="420"/>
        <w:jc w:val="both"/>
      </w:pPr>
      <w:r w:rsidRPr="00D83E8F">
        <w:t>a)</w:t>
      </w:r>
      <w:r w:rsidRPr="00D83E8F">
        <w:tab/>
        <w:t>22,6</w:t>
      </w:r>
    </w:p>
    <w:p xmlns:w="http://schemas.openxmlformats.org/wordprocessingml/2006/main" w:rsidR="00AD4CC8" w:rsidRPr="00D83E8F" w:rsidRDefault="00AD4CC8" w:rsidP="00CF3DAC">
      <w:pPr>
        <w:ind w:left="840" w:hanging="420"/>
        <w:jc w:val="both"/>
      </w:pPr>
      <w:r w:rsidRPr="00D83E8F">
        <w:t>b)</w:t>
      </w:r>
      <w:r w:rsidRPr="00D83E8F">
        <w:tab/>
        <w:t>22,66</w:t>
      </w:r>
    </w:p>
    <w:p xmlns:w="http://schemas.openxmlformats.org/wordprocessingml/2006/main" w:rsidR="00AD4CC8" w:rsidRPr="00D83E8F" w:rsidRDefault="00AD4CC8" w:rsidP="00CF3DAC">
      <w:pPr>
        <w:ind w:left="840" w:hanging="420"/>
        <w:jc w:val="both"/>
      </w:pPr>
      <w:r w:rsidRPr="00D83E8F">
        <w:t>c)</w:t>
      </w:r>
      <w:r w:rsidRPr="00D83E8F">
        <w:tab/>
        <w:t>22,7</w:t>
      </w:r>
    </w:p>
    <w:p xmlns:w="http://schemas.openxmlformats.org/wordprocessingml/2006/main" w:rsidR="00AD4CC8" w:rsidRPr="00D83E8F" w:rsidRDefault="00AD4CC8" w:rsidP="00CF3DAC">
      <w:pPr>
        <w:ind w:left="840" w:hanging="420"/>
        <w:jc w:val="both"/>
      </w:pPr>
      <w:r w:rsidRPr="00D83E8F">
        <w:t>d)</w:t>
      </w:r>
      <w:r w:rsidRPr="00D83E8F">
        <w:tab/>
        <w:t>23,2</w:t>
      </w:r>
    </w:p>
    <w:p xmlns:w="http://schemas.openxmlformats.org/wordprocessingml/2006/main" w:rsidR="00AD4CC8" w:rsidRPr="00CF3DAC" w:rsidRDefault="00AD4CC8" w:rsidP="00CF3DAC">
      <w:pPr>
        <w:ind w:left="840" w:hanging="420"/>
        <w:jc w:val="both"/>
      </w:pPr>
      <w:r w:rsidRPr="00D83E8F">
        <w:t>e)</w:t>
      </w:r>
      <w:r w:rsidRPr="00D83E8F">
        <w:tab/>
        <w:t>23</w:t>
      </w:r>
    </w:p>
    <w:p xmlns:w="http://schemas.openxmlformats.org/wordprocessingml/2006/main" w:rsidR="007842C2" w:rsidRPr="00AD4CC8" w:rsidRDefault="007842C2" w:rsidP="00AD4CC8"/>
    <w:p xmlns:w="http://schemas.openxmlformats.org/wordprocessingml/2006/main" w:rsidR="003D45EC" w:rsidRDefault="003D45EC" w:rsidP="00E50E56">
      <w:pPr>
        <w:ind w:left="420" w:hanging="420"/>
        <w:jc w:val="both"/>
      </w:pPr>
      <w:r w:rsidRPr="00D83E8F">
        <w:rPr>
          <w:b/>
        </w:rPr>
        <w:t>Gab</w:t>
      </w:r>
      <w:r w:rsidRPr="00D83E8F">
        <w:t>: E</w:t>
      </w:r>
    </w:p>
    <w:p xmlns:w="http://schemas.openxmlformats.org/wordprocessingml/2006/main" w:rsidR="007842C2" w:rsidRPr="003D45EC" w:rsidRDefault="007842C2" w:rsidP="003D45EC"/>
    <w:p xmlns:w="http://schemas.openxmlformats.org/wordprocessingml/2006/main" w:rsidR="00BE7951" w:rsidRDefault="00BE7951">
      <w:pPr>
        <w:rPr>
          <w:b/>
        </w:rPr>
      </w:pPr>
      <w:r>
        <w:rPr>
          <w:b w:val="on"/>
          <w:bCs w:val="on"/>
          <w:sz w:val="24"/>
          <w:szCs w:val="24"/>
        </w:rPr>
        <w:t xml:space="preserve">Questão 07) 
</w:t>
      </w:r>
      <w:r>
        <w:rPr>
          <w:b/>
        </w:rPr>
        <w:t xml:space="preserve">  </w:t>
      </w:r>
    </w:p>
    <w:p xmlns:w="http://schemas.openxmlformats.org/wordprocessingml/2006/main" w:rsidR="00BE7951" w:rsidRPr="007605FD" w:rsidRDefault="00BE7951" w:rsidP="00826D54">
      <w:pPr>
        <w:ind w:left="420" w:firstLine="288"/>
        <w:jc w:val="both"/>
      </w:pPr>
      <w:r w:rsidRPr="007605FD">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p>
    <w:p xmlns:w="http://schemas.openxmlformats.org/wordprocessingml/2006/main" w:rsidR="00BE7951" w:rsidRPr="007605FD" w:rsidRDefault="00BE7951" w:rsidP="00826D54">
      <w:pPr>
        <w:ind w:left="420" w:hanging="420"/>
        <w:jc w:val="right"/>
      </w:pPr>
      <w:r w:rsidRPr="007605FD">
        <w:t xml:space="preserve">OLIVEIRA, A. </w:t>
      </w:r>
      <w:r w:rsidRPr="007605FD">
        <w:rPr>
          <w:b/>
        </w:rPr>
        <w:t>A influência do olhar</w:t>
      </w:r>
      <w:r w:rsidRPr="007605FD">
        <w:t>.</w:t>
      </w:r>
      <w:r w:rsidRPr="007605FD">
        <w:br/>
        <w:t>Disponível em: www.cienciahoje.org.br.</w:t>
      </w:r>
      <w:r w:rsidRPr="007605FD">
        <w:br/>
        <w:t>Acesso em: 15 ago. 2016 (adaptado).</w:t>
      </w:r>
    </w:p>
    <w:p xmlns:w="http://schemas.openxmlformats.org/wordprocessingml/2006/main" w:rsidR="00BE7951" w:rsidRPr="007605FD" w:rsidRDefault="00BE7951" w:rsidP="00826D54">
      <w:pPr>
        <w:ind w:left="420" w:hanging="420"/>
        <w:jc w:val="both"/>
      </w:pPr>
    </w:p>
    <w:p xmlns:w="http://schemas.openxmlformats.org/wordprocessingml/2006/main" w:rsidR="00BE7951" w:rsidRPr="007605FD" w:rsidRDefault="00BE7951" w:rsidP="00826D54">
      <w:pPr>
        <w:ind w:left="420"/>
        <w:jc w:val="both"/>
      </w:pPr>
      <w:r w:rsidRPr="007605FD">
        <w:t>Na demonstração, o astronauta deixou cair em um mesmo instante e de uma mesma altura um martelo de 1,32 kg e uma pena de 30 g. Durante a queda no vácuo, esses objetos apresentam iguais</w:t>
      </w:r>
    </w:p>
    <w:p xmlns:w="http://schemas.openxmlformats.org/wordprocessingml/2006/main" w:rsidR="00BE7951" w:rsidRPr="007605FD" w:rsidRDefault="00BE7951" w:rsidP="00826D54">
      <w:pPr>
        <w:ind w:left="420" w:hanging="420"/>
        <w:jc w:val="both"/>
      </w:pPr>
    </w:p>
    <w:p xmlns:w="http://schemas.openxmlformats.org/wordprocessingml/2006/main" w:rsidR="00BE7951" w:rsidRPr="007605FD" w:rsidRDefault="00BE7951" w:rsidP="00826D54">
      <w:pPr>
        <w:ind w:left="840" w:hanging="420"/>
        <w:jc w:val="both"/>
      </w:pPr>
      <w:r w:rsidRPr="007605FD">
        <w:t>a)</w:t>
      </w:r>
      <w:r w:rsidRPr="007605FD">
        <w:tab/>
        <w:t>inércias.</w:t>
      </w:r>
    </w:p>
    <w:p xmlns:w="http://schemas.openxmlformats.org/wordprocessingml/2006/main" w:rsidR="00BE7951" w:rsidRPr="007605FD" w:rsidRDefault="00BE7951" w:rsidP="00826D54">
      <w:pPr>
        <w:ind w:left="840" w:hanging="420"/>
        <w:jc w:val="both"/>
      </w:pPr>
      <w:r w:rsidRPr="007605FD">
        <w:t>b)</w:t>
      </w:r>
      <w:r w:rsidRPr="007605FD">
        <w:tab/>
        <w:t>impulsos.</w:t>
      </w:r>
    </w:p>
    <w:p xmlns:w="http://schemas.openxmlformats.org/wordprocessingml/2006/main" w:rsidR="00BE7951" w:rsidRPr="007605FD" w:rsidRDefault="00BE7951" w:rsidP="00826D54">
      <w:pPr>
        <w:ind w:left="840" w:hanging="420"/>
        <w:jc w:val="both"/>
      </w:pPr>
      <w:r w:rsidRPr="007605FD">
        <w:t>c)</w:t>
      </w:r>
      <w:r w:rsidRPr="007605FD">
        <w:tab/>
        <w:t>trabalhos.</w:t>
      </w:r>
    </w:p>
    <w:p xmlns:w="http://schemas.openxmlformats.org/wordprocessingml/2006/main" w:rsidR="00BE7951" w:rsidRPr="007605FD" w:rsidRDefault="00BE7951" w:rsidP="00826D54">
      <w:pPr>
        <w:ind w:left="840" w:hanging="420"/>
        <w:jc w:val="both"/>
      </w:pPr>
      <w:r w:rsidRPr="007605FD">
        <w:t>d)</w:t>
      </w:r>
      <w:r w:rsidRPr="007605FD">
        <w:tab/>
        <w:t>acelerações.</w:t>
      </w:r>
    </w:p>
    <w:p xmlns:w="http://schemas.openxmlformats.org/wordprocessingml/2006/main" w:rsidR="00BE7951" w:rsidRPr="007605FD" w:rsidRDefault="00BE7951" w:rsidP="00826D54">
      <w:pPr>
        <w:ind w:left="840" w:hanging="420"/>
        <w:jc w:val="both"/>
      </w:pPr>
      <w:r w:rsidRPr="007605FD">
        <w:t>e)</w:t>
      </w:r>
      <w:r w:rsidRPr="007605FD">
        <w:tab/>
        <w:t>energias potenciais.</w:t>
      </w:r>
    </w:p>
    <w:p xmlns:w="http://schemas.openxmlformats.org/wordprocessingml/2006/main" w:rsidR="007842C2" w:rsidRPr="00BE7951" w:rsidRDefault="007842C2" w:rsidP="00BE7951"/>
    <w:p xmlns:w="http://schemas.openxmlformats.org/wordprocessingml/2006/main" w:rsidR="003E286C" w:rsidRPr="007605FD" w:rsidRDefault="003E286C" w:rsidP="00F9421B">
      <w:pPr>
        <w:ind w:left="420" w:hanging="420"/>
        <w:jc w:val="both"/>
      </w:pPr>
      <w:r w:rsidRPr="007605FD">
        <w:rPr>
          <w:b/>
        </w:rPr>
        <w:t>Gab</w:t>
      </w:r>
      <w:r w:rsidRPr="007605FD">
        <w:t>: D</w:t>
      </w:r>
    </w:p>
    <w:p xmlns:w="http://schemas.openxmlformats.org/wordprocessingml/2006/main" w:rsidR="007842C2" w:rsidRPr="003E286C" w:rsidRDefault="007842C2" w:rsidP="003E286C"/>
    <w:p xmlns:w="http://schemas.openxmlformats.org/wordprocessingml/2006/main" w:rsidR="00431E83" w:rsidRDefault="00431E83">
      <w:pPr>
        <w:rPr>
          <w:b/>
        </w:rPr>
      </w:pPr>
      <w:r>
        <w:rPr>
          <w:b w:val="on"/>
          <w:bCs w:val="on"/>
          <w:sz w:val="24"/>
          <w:szCs w:val="24"/>
        </w:rPr>
        <w:t xml:space="preserve">Questão 08) 
</w:t>
      </w:r>
      <w:r>
        <w:rPr>
          <w:b/>
        </w:rPr>
        <w:t xml:space="preserve">  </w:t>
      </w:r>
    </w:p>
    <w:p xmlns:w="http://schemas.openxmlformats.org/wordprocessingml/2006/main" w:rsidR="00431E83" w:rsidRPr="008E3A3E" w:rsidRDefault="00431E83" w:rsidP="001E7757">
      <w:pPr>
        <w:ind w:left="420"/>
        <w:jc w:val="both"/>
      </w:pPr>
      <w:r w:rsidRPr="008E3A3E">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p>
    <w:p xmlns:w="http://schemas.openxmlformats.org/wordprocessingml/2006/main" w:rsidR="00431E83" w:rsidRPr="008E3A3E" w:rsidRDefault="00431E83" w:rsidP="001E7757">
      <w:pPr>
        <w:ind w:left="420" w:hanging="420"/>
        <w:jc w:val="both"/>
      </w:pPr>
    </w:p>
    <w:p xmlns:w="http://schemas.openxmlformats.org/wordprocessingml/2006/main" xmlns:v="urn:schemas-microsoft-com:vml" xmlns:o="urn:schemas-microsoft-com:office:office" xmlns:r="http://schemas.openxmlformats.org/officeDocument/2006/relationships" w:rsidR="00431E83" w:rsidRPr="008E3A3E" w:rsidRDefault="00431E83" w:rsidP="001E7757">
      <w:pPr>
        <w:jc w:val="center"/>
      </w:pPr>
      <w:r w:rsidRPr="008E3A3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73.5pt">
            <v:imagedata r:id="rId21975ecab5cb5cef4" o:title="" gain="86232f" blacklevel="-3932f" grayscale="t"/>
          </v:shape>
        </w:pict>
      </w:r>
    </w:p>
    <w:p xmlns:w="http://schemas.openxmlformats.org/wordprocessingml/2006/main" w:rsidR="00431E83" w:rsidRPr="008E3A3E" w:rsidRDefault="00431E83" w:rsidP="001E7757">
      <w:pPr>
        <w:ind w:left="420" w:hanging="420"/>
        <w:jc w:val="right"/>
      </w:pPr>
      <w:r w:rsidRPr="008E3A3E">
        <w:t>(Disponível em: https://pedalante.wordpress.com/tag/charge/).</w:t>
      </w:r>
    </w:p>
    <w:p xmlns:w="http://schemas.openxmlformats.org/wordprocessingml/2006/main" w:rsidR="00431E83" w:rsidRPr="008E3A3E" w:rsidRDefault="00431E83" w:rsidP="001E7757">
      <w:pPr>
        <w:ind w:left="420" w:hanging="420"/>
        <w:jc w:val="both"/>
      </w:pPr>
    </w:p>
    <w:p xmlns:w="http://schemas.openxmlformats.org/wordprocessingml/2006/main" w:rsidR="00431E83" w:rsidRPr="008E3A3E" w:rsidRDefault="00431E83" w:rsidP="001E7757">
      <w:pPr>
        <w:ind w:left="840" w:hanging="420"/>
        <w:jc w:val="both"/>
      </w:pPr>
      <w:r w:rsidRPr="008E3A3E">
        <w:t>a)</w:t>
      </w:r>
      <w:r w:rsidRPr="008E3A3E">
        <w:tab/>
        <w:t>Lei da Ação e Reação</w:t>
      </w:r>
    </w:p>
    <w:p xmlns:w="http://schemas.openxmlformats.org/wordprocessingml/2006/main" w:rsidR="00431E83" w:rsidRPr="008E3A3E" w:rsidRDefault="00431E83" w:rsidP="001E7757">
      <w:pPr>
        <w:ind w:left="840" w:hanging="420"/>
        <w:jc w:val="both"/>
      </w:pPr>
      <w:r w:rsidRPr="008E3A3E">
        <w:t>b)</w:t>
      </w:r>
      <w:r w:rsidRPr="008E3A3E">
        <w:tab/>
        <w:t>Princípio Fundamental da Dinâmica</w:t>
      </w:r>
    </w:p>
    <w:p xmlns:w="http://schemas.openxmlformats.org/wordprocessingml/2006/main" w:rsidR="00431E83" w:rsidRPr="008E3A3E" w:rsidRDefault="00431E83" w:rsidP="001E7757">
      <w:pPr>
        <w:ind w:left="840" w:hanging="420"/>
        <w:jc w:val="both"/>
      </w:pPr>
      <w:r w:rsidRPr="008E3A3E">
        <w:t>c)</w:t>
      </w:r>
      <w:r w:rsidRPr="008E3A3E">
        <w:tab/>
        <w:t>Lei da Gravitação Universal</w:t>
      </w:r>
    </w:p>
    <w:p xmlns:w="http://schemas.openxmlformats.org/wordprocessingml/2006/main" w:rsidR="00431E83" w:rsidRPr="008E3A3E" w:rsidRDefault="00431E83" w:rsidP="001E7757">
      <w:pPr>
        <w:ind w:left="840" w:hanging="420"/>
        <w:jc w:val="both"/>
      </w:pPr>
      <w:r w:rsidRPr="008E3A3E">
        <w:t>d)</w:t>
      </w:r>
      <w:r w:rsidRPr="008E3A3E">
        <w:tab/>
        <w:t>Lei da Inércia</w:t>
      </w:r>
    </w:p>
    <w:p xmlns:w="http://schemas.openxmlformats.org/wordprocessingml/2006/main" w:rsidR="00431E83" w:rsidRPr="008E3A3E" w:rsidRDefault="00431E83" w:rsidP="001E7757">
      <w:pPr>
        <w:ind w:left="840" w:hanging="420"/>
        <w:jc w:val="both"/>
      </w:pPr>
      <w:r w:rsidRPr="008E3A3E">
        <w:t>e)</w:t>
      </w:r>
      <w:r w:rsidRPr="008E3A3E">
        <w:tab/>
        <w:t>Teoria da Relatividade</w:t>
      </w:r>
    </w:p>
    <w:p xmlns:w="http://schemas.openxmlformats.org/wordprocessingml/2006/main" w:rsidR="004017F0" w:rsidRPr="00431E83" w:rsidRDefault="004017F0" w:rsidP="00431E83"/>
    <w:p xmlns:w="http://schemas.openxmlformats.org/wordprocessingml/2006/main" w:rsidR="002F2F09" w:rsidRPr="008E3A3E" w:rsidRDefault="002F2F09" w:rsidP="00587333">
      <w:pPr>
        <w:ind w:left="420" w:hanging="420"/>
        <w:jc w:val="both"/>
      </w:pPr>
      <w:r w:rsidRPr="008E3A3E">
        <w:rPr>
          <w:b/>
        </w:rPr>
        <w:t>Gab</w:t>
      </w:r>
      <w:r w:rsidRPr="008E3A3E">
        <w:t>: D</w:t>
      </w:r>
    </w:p>
    <w:p xmlns:w="http://schemas.openxmlformats.org/wordprocessingml/2006/main" w:rsidR="004017F0" w:rsidRPr="002F2F09" w:rsidRDefault="004017F0" w:rsidP="002F2F09"/>
    <w:p xmlns:w="http://schemas.openxmlformats.org/wordprocessingml/2006/main" w:rsidR="002A285B" w:rsidRDefault="002A285B">
      <w:pPr>
        <w:rPr>
          <w:b/>
        </w:rPr>
      </w:pPr>
      <w:r>
        <w:rPr>
          <w:b w:val="on"/>
          <w:bCs w:val="on"/>
          <w:sz w:val="24"/>
          <w:szCs w:val="24"/>
        </w:rPr>
        <w:t xml:space="preserve">Questão 09) 
</w:t>
      </w:r>
      <w:r>
        <w:rPr>
          <w:b/>
        </w:rPr>
        <w:t xml:space="preserve">  </w:t>
      </w:r>
    </w:p>
    <w:p xmlns:w="http://schemas.openxmlformats.org/wordprocessingml/2006/main" w:rsidR="002A285B" w:rsidRPr="00EA4437" w:rsidRDefault="002A285B" w:rsidP="006B47EC">
      <w:pPr>
        <w:ind w:left="420"/>
        <w:jc w:val="both"/>
      </w:pPr>
      <w:r w:rsidRPr="00EA4437">
        <w:t>É comum ouvir pessoas afirmarem que, quando um carro para repentinamente, seus ocupantes são empurrados para frente por uma “força de inércia” e que, quando se trata de um brinquedo que gira rapidamente, uma “força centrífuga” as joga para fora. Essas afirmações estão</w:t>
      </w:r>
    </w:p>
    <w:p xmlns:w="http://schemas.openxmlformats.org/wordprocessingml/2006/main" w:rsidR="002A285B" w:rsidRPr="00EA4437" w:rsidRDefault="002A285B" w:rsidP="006B47EC">
      <w:pPr>
        <w:ind w:left="420" w:hanging="420"/>
        <w:jc w:val="both"/>
      </w:pPr>
    </w:p>
    <w:p xmlns:w="http://schemas.openxmlformats.org/wordprocessingml/2006/main" w:rsidR="002A285B" w:rsidRPr="00EA4437" w:rsidRDefault="002A285B" w:rsidP="006B47EC">
      <w:pPr>
        <w:ind w:left="840" w:hanging="420"/>
        <w:jc w:val="both"/>
      </w:pPr>
      <w:r w:rsidRPr="00EA4437">
        <w:t>a)</w:t>
      </w:r>
      <w:r w:rsidRPr="00EA4437">
        <w:tab/>
        <w:t>erradas, pois o que se sente não são forças, mas sim o efeito da inércia dos corpos.</w:t>
      </w:r>
    </w:p>
    <w:p xmlns:w="http://schemas.openxmlformats.org/wordprocessingml/2006/main" w:rsidR="002A285B" w:rsidRPr="00EA4437" w:rsidRDefault="002A285B" w:rsidP="006B47EC">
      <w:pPr>
        <w:ind w:left="840" w:hanging="420"/>
        <w:jc w:val="both"/>
      </w:pPr>
      <w:r w:rsidRPr="00EA4437">
        <w:t>b)</w:t>
      </w:r>
      <w:r w:rsidRPr="00EA4437">
        <w:tab/>
        <w:t>corretas, pois são forças sentidas quando há variação de velocidade, ou seja, quando há aceleração.</w:t>
      </w:r>
    </w:p>
    <w:p xmlns:w="http://schemas.openxmlformats.org/wordprocessingml/2006/main" w:rsidR="002A285B" w:rsidRPr="00EA4437" w:rsidRDefault="002A285B" w:rsidP="006B47EC">
      <w:pPr>
        <w:ind w:left="840" w:hanging="420"/>
        <w:jc w:val="both"/>
      </w:pPr>
      <w:r w:rsidRPr="00EA4437">
        <w:t>c)</w:t>
      </w:r>
      <w:r w:rsidRPr="00EA4437">
        <w:tab/>
        <w:t>erradas, pois na realidade o que se sente, respectivamente, são a força de atrito e a força centrípeta.</w:t>
      </w:r>
    </w:p>
    <w:p xmlns:w="http://schemas.openxmlformats.org/wordprocessingml/2006/main" w:rsidR="002A285B" w:rsidRPr="00EA4437" w:rsidRDefault="002A285B" w:rsidP="006B47EC">
      <w:pPr>
        <w:ind w:left="840" w:hanging="420"/>
        <w:jc w:val="both"/>
      </w:pPr>
      <w:r w:rsidRPr="00EA4437">
        <w:t>d)</w:t>
      </w:r>
      <w:r w:rsidRPr="00EA4437">
        <w:tab/>
        <w:t>corretas, pois são forças reais que existem em referenciais inerciais, nos quais a pessoa se encontra.</w:t>
      </w:r>
    </w:p>
    <w:p xmlns:w="http://schemas.openxmlformats.org/wordprocessingml/2006/main" w:rsidR="002315DF" w:rsidRPr="002A285B" w:rsidRDefault="002315DF" w:rsidP="002A285B"/>
    <w:p xmlns:w="http://schemas.openxmlformats.org/wordprocessingml/2006/main" w:rsidR="0027270C" w:rsidRPr="00EA4437" w:rsidRDefault="0027270C" w:rsidP="0046091D">
      <w:pPr>
        <w:ind w:left="420" w:hanging="420"/>
        <w:jc w:val="both"/>
      </w:pPr>
      <w:r w:rsidRPr="00EA4437">
        <w:rPr>
          <w:b/>
        </w:rPr>
        <w:t>Gab</w:t>
      </w:r>
      <w:r w:rsidRPr="00EA4437">
        <w:t>: A</w:t>
      </w:r>
    </w:p>
    <w:p xmlns:w="http://schemas.openxmlformats.org/wordprocessingml/2006/main" w:rsidR="002315DF" w:rsidRPr="0027270C" w:rsidRDefault="002315DF" w:rsidP="0027270C"/>
    <w:p xmlns:w="http://schemas.openxmlformats.org/wordprocessingml/2006/main" w:rsidR="000C431E" w:rsidRDefault="000C431E">
      <w:pPr>
        <w:rPr>
          <w:b/>
        </w:rPr>
      </w:pPr>
      <w:r>
        <w:rPr>
          <w:b w:val="on"/>
          <w:bCs w:val="on"/>
          <w:sz w:val="24"/>
          <w:szCs w:val="24"/>
        </w:rPr>
        <w:t xml:space="preserve">Questão 10) 
</w:t>
      </w:r>
      <w:r>
        <w:rPr>
          <w:b/>
        </w:rPr>
        <w:t xml:space="preserve">  </w:t>
      </w:r>
    </w:p>
    <w:p xmlns:w="http://schemas.openxmlformats.org/wordprocessingml/2006/main" w:rsidR="000C431E" w:rsidRPr="001B722A" w:rsidRDefault="000C431E" w:rsidP="009633A6">
      <w:pPr>
        <w:ind w:left="420"/>
        <w:jc w:val="both"/>
      </w:pPr>
      <w:r w:rsidRPr="001B722A">
        <w:t>A figura mostra a vista superior de um barco tracionado por duas forças de módulo F, que formam entre si um ângulo de 120º, se deslocando sobre as águas de um lago, cuja superfície é um plano horizontal.</w:t>
      </w:r>
    </w:p>
    <w:p xmlns:w="http://schemas.openxmlformats.org/wordprocessingml/2006/main" w:rsidR="000C431E" w:rsidRPr="001B722A" w:rsidRDefault="000C431E" w:rsidP="009633A6">
      <w:pPr>
        <w:ind w:left="420" w:hanging="420"/>
        <w:jc w:val="both"/>
      </w:pPr>
    </w:p>
    <w:p xmlns:w="http://schemas.openxmlformats.org/wordprocessingml/2006/main" xmlns:v="urn:schemas-microsoft-com:vml" xmlns:o="urn:schemas-microsoft-com:office:office" xmlns:r="http://schemas.openxmlformats.org/officeDocument/2006/relationships" w:rsidR="000C431E" w:rsidRPr="001B722A" w:rsidRDefault="000C431E" w:rsidP="009633A6">
      <w:pPr>
        <w:jc w:val="center"/>
      </w:pPr>
      <w:r w:rsidRPr="001B72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96pt">
            <v:imagedata r:id="rId71035ecab5cb6113b" o:title="" gain="74473f" blacklevel="-1966f" grayscale="t"/>
          </v:shape>
        </w:pict>
      </w:r>
    </w:p>
    <w:p xmlns:w="http://schemas.openxmlformats.org/wordprocessingml/2006/main" xmlns:r="http://schemas.openxmlformats.org/officeDocument/2006/relationships" w:rsidR="000C431E" w:rsidRPr="001B722A" w:rsidRDefault="000C431E" w:rsidP="009633A6">
      <w:pPr>
        <w:ind w:left="420"/>
        <w:jc w:val="right"/>
      </w:pPr>
      <w:r w:rsidRPr="001B722A">
        <w:t>(</w:t>
      </w:r>
      <w:hyperlink r:id="rId58915ecab5cb61572" w:history="1">
        <w:r w:rsidRPr="001B722A">
          <w:rPr>
            <w:rStyle w:val="Hyperlink"/>
            <w:color w:val="auto"/>
          </w:rPr>
          <w:t>http://blocoautocad.com</w:t>
        </w:r>
      </w:hyperlink>
      <w:r w:rsidRPr="001B722A">
        <w:t>)</w:t>
      </w:r>
    </w:p>
    <w:p xmlns:w="http://schemas.openxmlformats.org/wordprocessingml/2006/main" w:rsidR="000C431E" w:rsidRPr="001B722A" w:rsidRDefault="000C431E" w:rsidP="009633A6">
      <w:pPr>
        <w:ind w:left="420" w:hanging="420"/>
        <w:jc w:val="both"/>
      </w:pPr>
    </w:p>
    <w:p xmlns:w="http://schemas.openxmlformats.org/wordprocessingml/2006/main" w:rsidR="000C431E" w:rsidRPr="001B722A" w:rsidRDefault="000C431E" w:rsidP="009633A6">
      <w:pPr>
        <w:ind w:left="420"/>
        <w:jc w:val="both"/>
      </w:pPr>
      <w:r w:rsidRPr="001B722A">
        <w:t>Considere os dados apresentados na tabela.</w:t>
      </w:r>
    </w:p>
    <w:p xmlns:w="http://schemas.openxmlformats.org/wordprocessingml/2006/main" w:rsidR="000C431E" w:rsidRPr="001B722A" w:rsidRDefault="000C431E" w:rsidP="009633A6">
      <w:pPr>
        <w:ind w:left="420" w:hanging="420"/>
        <w:jc w:val="both"/>
      </w:pPr>
    </w:p>
    <w:p xmlns:w="http://schemas.openxmlformats.org/wordprocessingml/2006/main" xmlns:v="urn:schemas-microsoft-com:vml" xmlns:r="http://schemas.openxmlformats.org/officeDocument/2006/relationships" xmlns:o="urn:schemas-microsoft-com:office:office" w:rsidR="000C431E" w:rsidRPr="001B722A" w:rsidRDefault="000C431E" w:rsidP="009633A6">
      <w:pPr>
        <w:jc w:val="center"/>
      </w:pPr>
      <w:r w:rsidRPr="001B722A">
        <w:pict>
          <v:shape id="_x0000_i1026" type="#_x0000_t75" style="width:153pt;height:87.75pt">
            <v:imagedata r:id="rId39365ecab5cb61229" o:title="" gain="74473f" blacklevel="-1966f" grayscale="t"/>
          </v:shape>
        </w:pict>
      </w:r>
    </w:p>
    <w:p xmlns:w="http://schemas.openxmlformats.org/wordprocessingml/2006/main" w:rsidR="000C431E" w:rsidRPr="001B722A" w:rsidRDefault="000C431E" w:rsidP="009633A6">
      <w:pPr>
        <w:ind w:left="420" w:hanging="420"/>
        <w:jc w:val="both"/>
      </w:pPr>
    </w:p>
    <w:p xmlns:w="http://schemas.openxmlformats.org/wordprocessingml/2006/main" w:rsidR="000C431E" w:rsidRPr="001B722A" w:rsidRDefault="000C431E" w:rsidP="009633A6">
      <w:pPr>
        <w:ind w:left="420"/>
        <w:jc w:val="both"/>
      </w:pPr>
      <w:r w:rsidRPr="001B722A">
        <w:t>Sabendo que o barco se move em linha reta com velocidade constante e desprezando a resistência do ar, a força de resistência da água aplicada no barco é igual a</w:t>
      </w:r>
    </w:p>
    <w:p xmlns:w="http://schemas.openxmlformats.org/wordprocessingml/2006/main" w:rsidR="000C431E" w:rsidRPr="001B722A" w:rsidRDefault="000C431E" w:rsidP="009633A6">
      <w:pPr>
        <w:ind w:left="840" w:hanging="420"/>
        <w:jc w:val="both"/>
      </w:pPr>
    </w:p>
    <w:p xmlns:w="http://schemas.openxmlformats.org/wordprocessingml/2006/main" w:rsidR="000C431E" w:rsidRPr="001B722A" w:rsidRDefault="000C431E" w:rsidP="009633A6">
      <w:pPr>
        <w:ind w:left="840" w:hanging="420"/>
        <w:jc w:val="both"/>
      </w:pPr>
      <w:r w:rsidRPr="001B722A">
        <w:t>a)</w:t>
      </w:r>
      <w:r w:rsidRPr="001B722A">
        <w:tab/>
        <w:t>F</w:t>
      </w:r>
    </w:p>
    <w:p xmlns:w="http://schemas.openxmlformats.org/wordprocessingml/2006/main" xmlns:v="urn:schemas-microsoft-com:vml" xmlns:o="urn:schemas-microsoft-com:office:office" xmlns:r="http://schemas.openxmlformats.org/officeDocument/2006/relationships" w:rsidR="000C431E" w:rsidRPr="001B722A" w:rsidRDefault="000C431E" w:rsidP="009633A6">
      <w:pPr>
        <w:ind w:left="840" w:hanging="420"/>
        <w:jc w:val="both"/>
      </w:pPr>
      <w:r w:rsidRPr="001B722A">
        <w:t>b)</w:t>
      </w:r>
      <w:r w:rsidRPr="001B722A">
        <w:tab/>
      </w:r>
      <w:r w:rsidRPr="001B722A">
        <w:rPr>
          <w:position w:val="-6"/>
        </w:rPr>
        <w:object w:dxaOrig="400" w:dyaOrig="300">
          <v:shape id="_x0000_i1027" type="#_x0000_t75" style="width:20.25pt;height:15pt" o:ole="">
            <v:imagedata r:id="rId31785ecab5cb61362" o:title=""/>
          </v:shape>
        </w:object>
      </w:r>
    </w:p>
    <w:p xmlns:w="http://schemas.openxmlformats.org/wordprocessingml/2006/main" xmlns:v="urn:schemas-microsoft-com:vml" xmlns:o="urn:schemas-microsoft-com:office:office" xmlns:r="http://schemas.openxmlformats.org/officeDocument/2006/relationships" w:rsidR="000C431E" w:rsidRPr="001B722A" w:rsidRDefault="000C431E" w:rsidP="009633A6">
      <w:pPr>
        <w:ind w:left="840" w:hanging="420"/>
        <w:jc w:val="both"/>
      </w:pPr>
      <w:r w:rsidRPr="001B722A">
        <w:t>c)</w:t>
      </w:r>
      <w:r w:rsidRPr="001B722A">
        <w:tab/>
      </w:r>
      <w:r w:rsidRPr="001B722A">
        <w:rPr>
          <w:position w:val="-8"/>
        </w:rPr>
        <w:object w:dxaOrig="380" w:dyaOrig="320">
          <v:shape id="_x0000_i1028" type="#_x0000_t75" style="width:18.75pt;height:15.75pt" o:ole="">
            <v:imagedata r:id="rId38095ecab5cb61454" o:title=""/>
          </v:shape>
        </w:object>
      </w:r>
    </w:p>
    <w:p xmlns:w="http://schemas.openxmlformats.org/wordprocessingml/2006/main" w:rsidR="000C431E" w:rsidRPr="001B722A" w:rsidRDefault="000C431E" w:rsidP="009633A6">
      <w:pPr>
        <w:ind w:left="840" w:hanging="420"/>
        <w:jc w:val="both"/>
      </w:pPr>
      <w:r w:rsidRPr="001B722A">
        <w:t>d)</w:t>
      </w:r>
      <w:r w:rsidRPr="001B722A">
        <w:tab/>
      </w:r>
      <w:smartTag w:uri="urn:schemas-microsoft-com:office:smarttags" w:element="metricconverter">
        <w:smartTagPr>
          <w:attr w:name="ProductID" w:val="2F"/>
        </w:smartTagPr>
        <w:r w:rsidRPr="001B722A">
          <w:t>2F</w:t>
        </w:r>
      </w:smartTag>
    </w:p>
    <w:p xmlns:w="http://schemas.openxmlformats.org/wordprocessingml/2006/main" w:rsidR="000C431E" w:rsidRPr="001B722A" w:rsidRDefault="000C431E" w:rsidP="009633A6">
      <w:pPr>
        <w:ind w:left="840" w:hanging="420"/>
        <w:jc w:val="both"/>
      </w:pPr>
      <w:r w:rsidRPr="001B722A">
        <w:t>e)</w:t>
      </w:r>
      <w:r w:rsidRPr="001B722A">
        <w:tab/>
      </w:r>
      <w:smartTag w:uri="urn:schemas-microsoft-com:office:smarttags" w:element="metricconverter">
        <w:smartTagPr>
          <w:attr w:name="ProductID" w:val="3F"/>
        </w:smartTagPr>
        <w:r w:rsidRPr="001B722A">
          <w:t>3F</w:t>
        </w:r>
      </w:smartTag>
    </w:p>
    <w:p xmlns:w="http://schemas.openxmlformats.org/wordprocessingml/2006/main" w:rsidR="002315DF" w:rsidRPr="000C431E" w:rsidRDefault="002315DF" w:rsidP="000C431E"/>
    <w:p xmlns:w="http://schemas.openxmlformats.org/wordprocessingml/2006/main" w:rsidR="004F6D95" w:rsidRPr="001B722A" w:rsidRDefault="004F6D95" w:rsidP="006C1385">
      <w:pPr>
        <w:ind w:left="420" w:hanging="420"/>
        <w:jc w:val="both"/>
      </w:pPr>
      <w:r w:rsidRPr="001B722A">
        <w:rPr>
          <w:b/>
        </w:rPr>
        <w:t>Gab</w:t>
      </w:r>
      <w:r w:rsidRPr="001B722A">
        <w:t>: A</w:t>
      </w:r>
    </w:p>
    <w:p xmlns:w="http://schemas.openxmlformats.org/wordprocessingml/2006/main" w:rsidR="002315DF" w:rsidRPr="004F6D95" w:rsidRDefault="002315DF" w:rsidP="004F6D95"/>
    <w:p xmlns:w="http://schemas.openxmlformats.org/wordprocessingml/2006/main" w:rsidR="00646338" w:rsidRDefault="00646338">
      <w:pPr>
        <w:rPr>
          <w:b/>
        </w:rPr>
      </w:pPr>
      <w:r>
        <w:rPr>
          <w:b w:val="on"/>
          <w:bCs w:val="on"/>
          <w:sz w:val="24"/>
          <w:szCs w:val="24"/>
        </w:rPr>
        <w:t xml:space="preserve">Questão 11) 
</w:t>
      </w:r>
      <w:r>
        <w:rPr>
          <w:b/>
        </w:rPr>
        <w:t xml:space="preserve">  </w:t>
      </w:r>
    </w:p>
    <w:p xmlns:w="http://schemas.openxmlformats.org/wordprocessingml/2006/main" w:rsidR="00646338" w:rsidRPr="00CB2B9D" w:rsidRDefault="00646338" w:rsidP="00D2354F">
      <w:pPr>
        <w:ind w:left="420"/>
        <w:jc w:val="both"/>
      </w:pPr>
      <w:r w:rsidRPr="00CB2B9D">
        <w:t>Em uma bola pesada são conectadas duas cordas, como mostra a figura. Considere as duas cordas iguais e as seguintes situações:</w:t>
      </w:r>
    </w:p>
    <w:p xmlns:w="http://schemas.openxmlformats.org/wordprocessingml/2006/main" w:rsidR="00646338" w:rsidRPr="00CB2B9D" w:rsidRDefault="00646338" w:rsidP="00D2354F">
      <w:pPr>
        <w:ind w:left="420" w:hanging="420"/>
        <w:jc w:val="both"/>
      </w:pPr>
    </w:p>
    <w:p xmlns:w="http://schemas.openxmlformats.org/wordprocessingml/2006/main" w:rsidR="00646338" w:rsidRPr="00CB2B9D" w:rsidRDefault="00646338" w:rsidP="00D2354F">
      <w:pPr>
        <w:ind w:left="840" w:hanging="420"/>
        <w:jc w:val="both"/>
      </w:pPr>
      <w:r w:rsidRPr="00CB2B9D">
        <w:t>I.</w:t>
      </w:r>
      <w:r w:rsidRPr="00CB2B9D">
        <w:tab/>
        <w:t>Um puxão rápido na corda inferior fará com que ela se parta.</w:t>
      </w:r>
    </w:p>
    <w:p xmlns:w="http://schemas.openxmlformats.org/wordprocessingml/2006/main" w:rsidR="00646338" w:rsidRPr="00CB2B9D" w:rsidRDefault="00646338" w:rsidP="00D2354F">
      <w:pPr>
        <w:ind w:left="840" w:hanging="420"/>
        <w:jc w:val="both"/>
      </w:pPr>
      <w:r w:rsidRPr="00CB2B9D">
        <w:t>II.</w:t>
      </w:r>
      <w:r w:rsidRPr="00CB2B9D">
        <w:tab/>
        <w:t>Um puxão lento na corda inferior fará com que a corda superior se parta.</w:t>
      </w:r>
    </w:p>
    <w:p xmlns:w="http://schemas.openxmlformats.org/wordprocessingml/2006/main" w:rsidR="00646338" w:rsidRPr="00CB2B9D" w:rsidRDefault="00646338" w:rsidP="00D2354F">
      <w:pPr>
        <w:ind w:left="420" w:hanging="420"/>
        <w:jc w:val="both"/>
      </w:pPr>
    </w:p>
    <w:p xmlns:w="http://schemas.openxmlformats.org/wordprocessingml/2006/main" xmlns:v="urn:schemas-microsoft-com:vml" xmlns:o="urn:schemas-microsoft-com:office:office" xmlns:r="http://schemas.openxmlformats.org/officeDocument/2006/relationships" w:rsidR="00646338" w:rsidRPr="00CB2B9D" w:rsidRDefault="00646338" w:rsidP="00D2354F">
      <w:pPr>
        <w:jc w:val="center"/>
      </w:pPr>
      <w:r w:rsidRPr="00CB2B9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86.25pt">
            <v:imagedata r:id="rId86095ecab5cb6401f" o:title="" gain="86232f" blacklevel="-3932f" grayscale="t"/>
          </v:shape>
        </w:pict>
      </w:r>
    </w:p>
    <w:p xmlns:w="http://schemas.openxmlformats.org/wordprocessingml/2006/main" w:rsidR="00646338" w:rsidRPr="00CB2B9D" w:rsidRDefault="00646338" w:rsidP="00D2354F">
      <w:pPr>
        <w:ind w:left="420" w:hanging="420"/>
        <w:jc w:val="both"/>
      </w:pPr>
    </w:p>
    <w:p xmlns:w="http://schemas.openxmlformats.org/wordprocessingml/2006/main" w:rsidR="00646338" w:rsidRPr="00CB2B9D" w:rsidRDefault="00646338" w:rsidP="00D2354F">
      <w:pPr>
        <w:ind w:left="420"/>
        <w:jc w:val="both"/>
      </w:pPr>
      <w:r w:rsidRPr="00CB2B9D">
        <w:t>Assinale a alternativa que explica por que ocorre a situação I.</w:t>
      </w:r>
    </w:p>
    <w:p xmlns:w="http://schemas.openxmlformats.org/wordprocessingml/2006/main" w:rsidR="00646338" w:rsidRPr="00CB2B9D" w:rsidRDefault="00646338" w:rsidP="00D2354F">
      <w:pPr>
        <w:ind w:left="420" w:hanging="420"/>
        <w:jc w:val="both"/>
      </w:pPr>
    </w:p>
    <w:p xmlns:w="http://schemas.openxmlformats.org/wordprocessingml/2006/main" w:rsidR="00646338" w:rsidRPr="00CB2B9D" w:rsidRDefault="00646338" w:rsidP="00D2354F">
      <w:pPr>
        <w:ind w:left="840" w:hanging="420"/>
        <w:jc w:val="both"/>
      </w:pPr>
      <w:r w:rsidRPr="00CB2B9D">
        <w:t>a)</w:t>
      </w:r>
      <w:r w:rsidRPr="00CB2B9D">
        <w:tab/>
        <w:t>Terceira lei de Newton.</w:t>
      </w:r>
    </w:p>
    <w:p xmlns:w="http://schemas.openxmlformats.org/wordprocessingml/2006/main" w:rsidR="00646338" w:rsidRPr="00CB2B9D" w:rsidRDefault="00646338" w:rsidP="00D2354F">
      <w:pPr>
        <w:ind w:left="840" w:hanging="420"/>
        <w:jc w:val="both"/>
      </w:pPr>
      <w:r w:rsidRPr="00CB2B9D">
        <w:t>b)</w:t>
      </w:r>
      <w:r w:rsidRPr="00CB2B9D">
        <w:tab/>
        <w:t>A força é muito pequena para mover a bola.</w:t>
      </w:r>
    </w:p>
    <w:p xmlns:w="http://schemas.openxmlformats.org/wordprocessingml/2006/main" w:rsidR="00646338" w:rsidRPr="00CB2B9D" w:rsidRDefault="00646338" w:rsidP="00D2354F">
      <w:pPr>
        <w:ind w:left="840" w:hanging="420"/>
        <w:jc w:val="both"/>
      </w:pPr>
      <w:r w:rsidRPr="00CB2B9D">
        <w:t>c)</w:t>
      </w:r>
      <w:r w:rsidRPr="00CB2B9D">
        <w:tab/>
        <w:t>O atrito do ar com a bola a empurra de volta.</w:t>
      </w:r>
    </w:p>
    <w:p xmlns:w="http://schemas.openxmlformats.org/wordprocessingml/2006/main" w:rsidR="00646338" w:rsidRPr="00CB2B9D" w:rsidRDefault="00646338" w:rsidP="00D2354F">
      <w:pPr>
        <w:ind w:left="840" w:hanging="420"/>
        <w:jc w:val="both"/>
      </w:pPr>
      <w:r w:rsidRPr="00CB2B9D">
        <w:t>d)</w:t>
      </w:r>
      <w:r w:rsidRPr="00CB2B9D">
        <w:tab/>
        <w:t>A bola tem muita energia.</w:t>
      </w:r>
    </w:p>
    <w:p xmlns:w="http://schemas.openxmlformats.org/wordprocessingml/2006/main" w:rsidR="00646338" w:rsidRPr="00CB2B9D" w:rsidRDefault="00646338" w:rsidP="00D2354F">
      <w:pPr>
        <w:ind w:left="840" w:hanging="420"/>
        <w:jc w:val="both"/>
      </w:pPr>
      <w:r w:rsidRPr="00CB2B9D">
        <w:t>e)</w:t>
      </w:r>
      <w:r w:rsidRPr="00CB2B9D">
        <w:tab/>
        <w:t>A inércia da bola.</w:t>
      </w:r>
    </w:p>
    <w:p xmlns:w="http://schemas.openxmlformats.org/wordprocessingml/2006/main" w:rsidR="002315DF" w:rsidRPr="00646338" w:rsidRDefault="002315DF" w:rsidP="00646338"/>
    <w:p xmlns:w="http://schemas.openxmlformats.org/wordprocessingml/2006/main" w:rsidR="00C00024" w:rsidRPr="00CB2B9D" w:rsidRDefault="00C00024" w:rsidP="002F2C0E">
      <w:pPr>
        <w:ind w:left="420" w:hanging="420"/>
        <w:jc w:val="both"/>
      </w:pPr>
      <w:r w:rsidRPr="00CB2B9D">
        <w:rPr>
          <w:b/>
        </w:rPr>
        <w:t>Gab</w:t>
      </w:r>
      <w:r w:rsidRPr="00CB2B9D">
        <w:t xml:space="preserve">: </w:t>
      </w:r>
      <w:r>
        <w:t>E</w:t>
      </w:r>
    </w:p>
    <w:p xmlns:w="http://schemas.openxmlformats.org/wordprocessingml/2006/main" w:rsidR="002315DF" w:rsidRPr="00C00024" w:rsidRDefault="002315DF" w:rsidP="00C00024"/>
    <w:p xmlns:w="http://schemas.openxmlformats.org/wordprocessingml/2006/main" w:rsidR="00F872AB" w:rsidRDefault="00F872AB">
      <w:pPr>
        <w:rPr>
          <w:b/>
        </w:rPr>
      </w:pPr>
      <w:r>
        <w:rPr>
          <w:b w:val="on"/>
          <w:bCs w:val="on"/>
          <w:sz w:val="24"/>
          <w:szCs w:val="24"/>
        </w:rPr>
        <w:t xml:space="preserve">TEXTO: 1 - Comum à questão: 12
</w:t>
      </w:r>
      <w:r>
        <w:rPr>
          <w:b/>
        </w:rPr>
        <w:t xml:space="preserve">  </w:t>
      </w:r>
    </w:p>
    <w:p xmlns:w="http://schemas.openxmlformats.org/wordprocessingml/2006/main" w:rsidR="00F872AB" w:rsidRPr="00267700" w:rsidRDefault="00F872AB" w:rsidP="00CB4C65">
      <w:pPr>
        <w:ind w:left="420"/>
        <w:jc w:val="both"/>
      </w:pPr>
      <w:r w:rsidRPr="00267700">
        <w:t>Um objeto de pequenas dimensões gira sobre uma superfície plana e horizontal, em movimento circular e uniforme, preso por um fio ideal a um ponto fixo O, conforme a figura. Nesse movimento, o atrito e a resistência do ar são considerados desprezíveis.</w:t>
      </w:r>
    </w:p>
    <w:p xmlns:w="http://schemas.openxmlformats.org/wordprocessingml/2006/main" w:rsidR="00F872AB" w:rsidRPr="00267700" w:rsidRDefault="00F872AB" w:rsidP="00CB4C65">
      <w:pPr>
        <w:ind w:left="420" w:hanging="420"/>
        <w:jc w:val="both"/>
      </w:pPr>
    </w:p>
    <w:p xmlns:w="http://schemas.openxmlformats.org/wordprocessingml/2006/main" xmlns:v="urn:schemas-microsoft-com:vml" xmlns:o="urn:schemas-microsoft-com:office:office" xmlns:r="http://schemas.openxmlformats.org/officeDocument/2006/relationships" w:rsidR="00F872AB" w:rsidRPr="00267700" w:rsidRDefault="00F872AB" w:rsidP="00CB4C65">
      <w:pPr>
        <w:jc w:val="center"/>
      </w:pPr>
      <w:r w:rsidRPr="0026770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3pt">
            <v:imagedata r:id="rId23315ecab5cb668c4" o:title="" gain="93623f" blacklevel="-5898f"/>
          </v:shape>
        </w:pict>
      </w:r>
    </w:p>
    <w:p xmlns:w="http://schemas.openxmlformats.org/wordprocessingml/2006/main" w:rsidR="002315DF" w:rsidRPr="00F872AB" w:rsidRDefault="002315DF" w:rsidP="00F872AB"/>
    <w:p xmlns:w="http://schemas.openxmlformats.org/wordprocessingml/2006/main" w:rsidR="007B3C5C" w:rsidRDefault="007B3C5C">
      <w:pPr>
        <w:rPr>
          <w:b/>
        </w:rPr>
      </w:pPr>
      <w:r>
        <w:rPr>
          <w:b w:val="on"/>
          <w:bCs w:val="on"/>
          <w:sz w:val="24"/>
          <w:szCs w:val="24"/>
        </w:rPr>
        <w:t xml:space="preserve">Questão 12) 
</w:t>
      </w:r>
      <w:r>
        <w:rPr>
          <w:b/>
        </w:rPr>
        <w:t xml:space="preserve">  </w:t>
      </w:r>
    </w:p>
    <w:p xmlns:w="http://schemas.openxmlformats.org/wordprocessingml/2006/main" w:rsidR="007B3C5C" w:rsidRPr="00267700" w:rsidRDefault="007B3C5C" w:rsidP="00380E7F">
      <w:pPr>
        <w:ind w:left="420"/>
        <w:jc w:val="both"/>
      </w:pPr>
      <w:r w:rsidRPr="00267700">
        <w:t>Considere que quando o objeto passa pelo ponto P da superfície, com velocidade escalar v</w:t>
      </w:r>
      <w:r w:rsidRPr="00267700">
        <w:rPr>
          <w:vertAlign w:val="subscript"/>
        </w:rPr>
        <w:t>P</w:t>
      </w:r>
      <w:r w:rsidRPr="00267700">
        <w:t>, o fio se rompa e o objeto escape da trajetória circular.</w:t>
      </w:r>
    </w:p>
    <w:p xmlns:w="http://schemas.openxmlformats.org/wordprocessingml/2006/main" w:rsidR="007B3C5C" w:rsidRPr="00267700" w:rsidRDefault="007B3C5C" w:rsidP="00380E7F">
      <w:pPr>
        <w:ind w:left="420" w:hanging="420"/>
        <w:jc w:val="both"/>
      </w:pPr>
    </w:p>
    <w:p xmlns:w="http://schemas.openxmlformats.org/wordprocessingml/2006/main" xmlns:v="urn:schemas-microsoft-com:vml" xmlns:o="urn:schemas-microsoft-com:office:office" xmlns:r="http://schemas.openxmlformats.org/officeDocument/2006/relationships" w:rsidR="007B3C5C" w:rsidRPr="00267700" w:rsidRDefault="007B3C5C" w:rsidP="00380E7F">
      <w:pPr>
        <w:jc w:val="center"/>
      </w:pPr>
      <w:r w:rsidRPr="0026770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22.25pt">
            <v:imagedata r:id="rId14325ecab5cb688e0" o:title="" gain="1.5625" blacklevel="-5898f"/>
          </v:shape>
        </w:pict>
      </w:r>
    </w:p>
    <w:p xmlns:w="http://schemas.openxmlformats.org/wordprocessingml/2006/main" w:rsidR="007B3C5C" w:rsidRPr="00267700" w:rsidRDefault="007B3C5C" w:rsidP="00380E7F">
      <w:pPr>
        <w:ind w:left="420" w:hanging="420"/>
        <w:jc w:val="both"/>
      </w:pPr>
    </w:p>
    <w:p xmlns:w="http://schemas.openxmlformats.org/wordprocessingml/2006/main" w:rsidR="007B3C5C" w:rsidRPr="00267700" w:rsidRDefault="007B3C5C" w:rsidP="00380E7F">
      <w:pPr>
        <w:ind w:left="420"/>
        <w:jc w:val="both"/>
      </w:pPr>
      <w:r w:rsidRPr="00267700">
        <w:t>Alguns instantes após o rompimento do fio, o objeto passará pelo ponto</w:t>
      </w:r>
    </w:p>
    <w:p xmlns:w="http://schemas.openxmlformats.org/wordprocessingml/2006/main" w:rsidR="007B3C5C" w:rsidRPr="00267700" w:rsidRDefault="007B3C5C" w:rsidP="00380E7F">
      <w:pPr>
        <w:ind w:left="420" w:hanging="420"/>
        <w:jc w:val="both"/>
      </w:pPr>
    </w:p>
    <w:p xmlns:w="http://schemas.openxmlformats.org/wordprocessingml/2006/main" w:rsidR="007B3C5C" w:rsidRPr="00267700" w:rsidRDefault="007B3C5C" w:rsidP="00380E7F">
      <w:pPr>
        <w:ind w:left="840" w:hanging="420"/>
        <w:jc w:val="both"/>
      </w:pPr>
      <w:r w:rsidRPr="00267700">
        <w:t>a)</w:t>
      </w:r>
      <w:r w:rsidRPr="00267700">
        <w:tab/>
        <w:t>3 e com velocidade escalar maior do que v</w:t>
      </w:r>
      <w:r w:rsidRPr="00267700">
        <w:rPr>
          <w:vertAlign w:val="subscript"/>
        </w:rPr>
        <w:t>P</w:t>
      </w:r>
      <w:r w:rsidRPr="00267700">
        <w:t>.</w:t>
      </w:r>
    </w:p>
    <w:p xmlns:w="http://schemas.openxmlformats.org/wordprocessingml/2006/main" w:rsidR="007B3C5C" w:rsidRPr="00267700" w:rsidRDefault="007B3C5C" w:rsidP="00380E7F">
      <w:pPr>
        <w:ind w:left="840" w:hanging="420"/>
        <w:jc w:val="both"/>
      </w:pPr>
      <w:r w:rsidRPr="00267700">
        <w:t>b)</w:t>
      </w:r>
      <w:r w:rsidRPr="00267700">
        <w:tab/>
        <w:t>2 e com velocidade escalar igual a v</w:t>
      </w:r>
      <w:r w:rsidRPr="00267700">
        <w:rPr>
          <w:vertAlign w:val="subscript"/>
        </w:rPr>
        <w:t>P</w:t>
      </w:r>
      <w:r w:rsidRPr="00267700">
        <w:t>.</w:t>
      </w:r>
    </w:p>
    <w:p xmlns:w="http://schemas.openxmlformats.org/wordprocessingml/2006/main" w:rsidR="007B3C5C" w:rsidRPr="00267700" w:rsidRDefault="007B3C5C" w:rsidP="00380E7F">
      <w:pPr>
        <w:ind w:left="840" w:hanging="420"/>
        <w:jc w:val="both"/>
      </w:pPr>
      <w:r w:rsidRPr="00267700">
        <w:t>c)</w:t>
      </w:r>
      <w:r w:rsidRPr="00267700">
        <w:tab/>
        <w:t>3 e com velocidade escalar igual a v</w:t>
      </w:r>
      <w:r w:rsidRPr="00267700">
        <w:rPr>
          <w:vertAlign w:val="subscript"/>
        </w:rPr>
        <w:t>P</w:t>
      </w:r>
      <w:r w:rsidRPr="00267700">
        <w:t>.</w:t>
      </w:r>
    </w:p>
    <w:p xmlns:w="http://schemas.openxmlformats.org/wordprocessingml/2006/main" w:rsidR="007B3C5C" w:rsidRPr="00267700" w:rsidRDefault="007B3C5C" w:rsidP="00380E7F">
      <w:pPr>
        <w:ind w:left="840" w:hanging="420"/>
        <w:jc w:val="both"/>
      </w:pPr>
      <w:r w:rsidRPr="00267700">
        <w:t>d)</w:t>
      </w:r>
      <w:r w:rsidRPr="00267700">
        <w:tab/>
        <w:t>2 e com velocidade escalar maior do que v</w:t>
      </w:r>
      <w:r w:rsidRPr="00267700">
        <w:rPr>
          <w:vertAlign w:val="subscript"/>
        </w:rPr>
        <w:t>P</w:t>
      </w:r>
      <w:r w:rsidRPr="00267700">
        <w:t>.</w:t>
      </w:r>
    </w:p>
    <w:p xmlns:w="http://schemas.openxmlformats.org/wordprocessingml/2006/main" w:rsidR="007B3C5C" w:rsidRPr="00267700" w:rsidRDefault="007B3C5C" w:rsidP="00380E7F">
      <w:pPr>
        <w:ind w:left="840" w:hanging="420"/>
        <w:jc w:val="both"/>
      </w:pPr>
      <w:r w:rsidRPr="00267700">
        <w:t>e)</w:t>
      </w:r>
      <w:r w:rsidRPr="00267700">
        <w:tab/>
        <w:t>1 e com velocidade escalar igual a v</w:t>
      </w:r>
      <w:r w:rsidRPr="00267700">
        <w:rPr>
          <w:vertAlign w:val="subscript"/>
        </w:rPr>
        <w:t>P</w:t>
      </w:r>
      <w:r w:rsidRPr="00267700">
        <w:t>.</w:t>
      </w:r>
    </w:p>
    <w:p xmlns:w="http://schemas.openxmlformats.org/wordprocessingml/2006/main" w:rsidR="002315DF" w:rsidRPr="007B3C5C" w:rsidRDefault="002315DF" w:rsidP="007B3C5C"/>
    <w:p xmlns:w="http://schemas.openxmlformats.org/wordprocessingml/2006/main" w:rsidR="0051448E" w:rsidRPr="00267700" w:rsidRDefault="0051448E" w:rsidP="007516D9">
      <w:pPr>
        <w:ind w:left="420" w:hanging="420"/>
        <w:jc w:val="both"/>
      </w:pPr>
      <w:r w:rsidRPr="00267700">
        <w:rPr>
          <w:b/>
        </w:rPr>
        <w:t>Gab</w:t>
      </w:r>
      <w:r w:rsidRPr="00267700">
        <w:t>: C</w:t>
      </w:r>
    </w:p>
    <w:p xmlns:w="http://schemas.openxmlformats.org/wordprocessingml/2006/main" w:rsidR="002315DF" w:rsidRPr="0051448E" w:rsidRDefault="002315DF" w:rsidP="0051448E"/>
    <w:p xmlns:w="http://schemas.openxmlformats.org/wordprocessingml/2006/main" w:rsidR="001B3CA8" w:rsidRDefault="001B3CA8">
      <w:pPr>
        <w:rPr>
          <w:b/>
        </w:rPr>
      </w:pPr>
      <w:r>
        <w:rPr>
          <w:b w:val="on"/>
          <w:bCs w:val="on"/>
          <w:sz w:val="24"/>
          <w:szCs w:val="24"/>
        </w:rPr>
        <w:t xml:space="preserve">Questão 13) 
</w:t>
      </w:r>
      <w:r>
        <w:rPr>
          <w:b/>
        </w:rPr>
        <w:t xml:space="preserve">  </w:t>
      </w:r>
    </w:p>
    <w:p xmlns:w="http://schemas.openxmlformats.org/wordprocessingml/2006/main" w:rsidR="001B3CA8" w:rsidRPr="00693B69" w:rsidRDefault="001B3CA8" w:rsidP="00C46A09">
      <w:pPr>
        <w:ind w:left="420"/>
        <w:jc w:val="both"/>
      </w:pPr>
      <w:r w:rsidRPr="00693B69">
        <w:t>Um bloco está em repouso sobre uma superfície horizontal. Nesta situação, atuam horizontalmente sobre o bloco uma força F</w:t>
      </w:r>
      <w:r w:rsidRPr="00693B69">
        <w:rPr>
          <w:vertAlign w:val="subscript"/>
        </w:rPr>
        <w:t>1</w:t>
      </w:r>
      <w:r w:rsidRPr="00693B69">
        <w:t xml:space="preserve"> de módulo igual a 7 N e uma força de atrito entre o bloco e a superfície (Figura a). Uma força adicional F</w:t>
      </w:r>
      <w:r w:rsidRPr="00693B69">
        <w:rPr>
          <w:vertAlign w:val="subscript"/>
        </w:rPr>
        <w:t>2</w:t>
      </w:r>
      <w:r w:rsidRPr="00693B69">
        <w:t>, de módulo 3 N, de mesma direção, mas em sentido contrário à F</w:t>
      </w:r>
      <w:r w:rsidRPr="00693B69">
        <w:rPr>
          <w:vertAlign w:val="subscript"/>
        </w:rPr>
        <w:t>1</w:t>
      </w:r>
      <w:r w:rsidRPr="00693B69">
        <w:t>, é aplicada no bloco (Figura b). Com a atuação das três forças horizontais (força de atrito, F</w:t>
      </w:r>
      <w:r w:rsidRPr="00693B69">
        <w:rPr>
          <w:vertAlign w:val="subscript"/>
        </w:rPr>
        <w:t>1</w:t>
      </w:r>
      <w:r w:rsidRPr="00693B69">
        <w:t xml:space="preserve"> e F</w:t>
      </w:r>
      <w:r w:rsidRPr="00693B69">
        <w:rPr>
          <w:vertAlign w:val="subscript"/>
        </w:rPr>
        <w:t>2</w:t>
      </w:r>
      <w:r w:rsidRPr="00693B69">
        <w:t>) e o bloco em repouso, assinale a alternativa que apresenta CORRETAMENTE o módulo da força resultante horizontal F</w:t>
      </w:r>
      <w:r w:rsidRPr="00693B69">
        <w:rPr>
          <w:vertAlign w:val="subscript"/>
        </w:rPr>
        <w:t>r</w:t>
      </w:r>
      <w:r w:rsidRPr="00693B69">
        <w:t xml:space="preserve"> sobre o bloco:</w:t>
      </w:r>
    </w:p>
    <w:p xmlns:w="http://schemas.openxmlformats.org/wordprocessingml/2006/main" w:rsidR="001B3CA8" w:rsidRPr="00693B69" w:rsidRDefault="001B3CA8" w:rsidP="00C46A09">
      <w:pPr>
        <w:ind w:left="420" w:hanging="420"/>
        <w:jc w:val="both"/>
      </w:pPr>
    </w:p>
    <w:p xmlns:w="http://schemas.openxmlformats.org/wordprocessingml/2006/main" xmlns:v="urn:schemas-microsoft-com:vml" xmlns:o="urn:schemas-microsoft-com:office:office" xmlns:r="http://schemas.openxmlformats.org/officeDocument/2006/relationships" w:rsidR="001B3CA8" w:rsidRPr="00693B69" w:rsidRDefault="001B3CA8" w:rsidP="00C46A09">
      <w:pPr>
        <w:jc w:val="center"/>
      </w:pPr>
      <w:r w:rsidRPr="00693B6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71.25pt">
            <v:imagedata r:id="rId79995ecab5cb6a766" o:title="" gain="86232f" blacklevel="-3932f" grayscale="t"/>
          </v:shape>
        </w:pict>
      </w:r>
      <w:r w:rsidRPr="00693B69">
        <w:t xml:space="preserve"> </w:t>
      </w:r>
      <w:r w:rsidRPr="00693B69">
        <w:pict>
          <v:shape id="_x0000_i1026" type="#_x0000_t75" style="width:175.5pt;height:71.25pt">
            <v:imagedata r:id="rId19075ecab5cb6a899" o:title="" gain="86232f" blacklevel="-3932f" grayscale="t"/>
          </v:shape>
        </w:pict>
      </w:r>
    </w:p>
    <w:p xmlns:w="http://schemas.openxmlformats.org/wordprocessingml/2006/main" w:rsidR="001B3CA8" w:rsidRPr="00693B69" w:rsidRDefault="001B3CA8" w:rsidP="00C46A09">
      <w:pPr>
        <w:ind w:left="420" w:hanging="420"/>
        <w:jc w:val="both"/>
      </w:pPr>
    </w:p>
    <w:p xmlns:w="http://schemas.openxmlformats.org/wordprocessingml/2006/main" w:rsidR="001B3CA8" w:rsidRPr="00693B69" w:rsidRDefault="001B3CA8" w:rsidP="00C46A09">
      <w:pPr>
        <w:ind w:left="840" w:hanging="420"/>
        <w:jc w:val="both"/>
      </w:pPr>
      <w:r w:rsidRPr="00693B69">
        <w:t>a)</w:t>
      </w:r>
      <w:r w:rsidRPr="00693B69">
        <w:tab/>
        <w:t>F</w:t>
      </w:r>
      <w:r w:rsidRPr="00693B69">
        <w:rPr>
          <w:vertAlign w:val="subscript"/>
        </w:rPr>
        <w:t>r</w:t>
      </w:r>
      <w:r w:rsidRPr="00693B69">
        <w:t xml:space="preserve"> = 3 N</w:t>
      </w:r>
    </w:p>
    <w:p xmlns:w="http://schemas.openxmlformats.org/wordprocessingml/2006/main" w:rsidR="001B3CA8" w:rsidRPr="00693B69" w:rsidRDefault="001B3CA8" w:rsidP="00C46A09">
      <w:pPr>
        <w:ind w:left="840" w:hanging="420"/>
        <w:jc w:val="both"/>
      </w:pPr>
      <w:r w:rsidRPr="00693B69">
        <w:t>b)</w:t>
      </w:r>
      <w:r w:rsidRPr="00693B69">
        <w:tab/>
        <w:t>F</w:t>
      </w:r>
      <w:r w:rsidRPr="00693B69">
        <w:rPr>
          <w:vertAlign w:val="subscript"/>
        </w:rPr>
        <w:t>r</w:t>
      </w:r>
      <w:r w:rsidRPr="00693B69">
        <w:t xml:space="preserve"> = 0</w:t>
      </w:r>
    </w:p>
    <w:p xmlns:w="http://schemas.openxmlformats.org/wordprocessingml/2006/main" w:rsidR="001B3CA8" w:rsidRPr="00693B69" w:rsidRDefault="001B3CA8" w:rsidP="00C46A09">
      <w:pPr>
        <w:ind w:left="840" w:hanging="420"/>
        <w:jc w:val="both"/>
      </w:pPr>
      <w:r w:rsidRPr="00693B69">
        <w:t>c)</w:t>
      </w:r>
      <w:r w:rsidRPr="00693B69">
        <w:tab/>
        <w:t>F</w:t>
      </w:r>
      <w:r w:rsidRPr="00693B69">
        <w:rPr>
          <w:vertAlign w:val="subscript"/>
        </w:rPr>
        <w:t>r</w:t>
      </w:r>
      <w:r w:rsidRPr="00693B69">
        <w:t xml:space="preserve"> = 10 N</w:t>
      </w:r>
    </w:p>
    <w:p xmlns:w="http://schemas.openxmlformats.org/wordprocessingml/2006/main" w:rsidR="001B3CA8" w:rsidRPr="00693B69" w:rsidRDefault="001B3CA8" w:rsidP="00C46A09">
      <w:pPr>
        <w:ind w:left="840" w:hanging="420"/>
        <w:jc w:val="both"/>
      </w:pPr>
      <w:r w:rsidRPr="00693B69">
        <w:t>d)</w:t>
      </w:r>
      <w:r w:rsidRPr="00693B69">
        <w:tab/>
        <w:t>F</w:t>
      </w:r>
      <w:r w:rsidRPr="00693B69">
        <w:rPr>
          <w:vertAlign w:val="subscript"/>
        </w:rPr>
        <w:t>r</w:t>
      </w:r>
      <w:r w:rsidRPr="00693B69">
        <w:t xml:space="preserve"> = 4 N</w:t>
      </w:r>
    </w:p>
    <w:p xmlns:w="http://schemas.openxmlformats.org/wordprocessingml/2006/main" w:rsidR="001B3CA8" w:rsidRPr="00693B69" w:rsidRDefault="001B3CA8" w:rsidP="00C46A09">
      <w:pPr>
        <w:ind w:left="840" w:hanging="420"/>
        <w:jc w:val="both"/>
      </w:pPr>
      <w:r w:rsidRPr="00693B69">
        <w:t>e)</w:t>
      </w:r>
      <w:r w:rsidRPr="00693B69">
        <w:tab/>
        <w:t>F</w:t>
      </w:r>
      <w:r w:rsidRPr="00693B69">
        <w:rPr>
          <w:vertAlign w:val="subscript"/>
        </w:rPr>
        <w:t>r</w:t>
      </w:r>
      <w:r w:rsidRPr="00693B69">
        <w:t xml:space="preserve"> = 7 N</w:t>
      </w:r>
    </w:p>
    <w:p xmlns:w="http://schemas.openxmlformats.org/wordprocessingml/2006/main" w:rsidR="002315DF" w:rsidRPr="001B3CA8" w:rsidRDefault="002315DF" w:rsidP="001B3CA8"/>
    <w:p xmlns:w="http://schemas.openxmlformats.org/wordprocessingml/2006/main" w:rsidR="00A85A2F" w:rsidRPr="00693B69" w:rsidRDefault="00A85A2F" w:rsidP="00960FB7">
      <w:pPr>
        <w:ind w:left="420" w:hanging="420"/>
        <w:jc w:val="both"/>
      </w:pPr>
      <w:r w:rsidRPr="00693B69">
        <w:rPr>
          <w:b/>
        </w:rPr>
        <w:t>Gab</w:t>
      </w:r>
      <w:r w:rsidRPr="00693B69">
        <w:t>: B</w:t>
      </w:r>
    </w:p>
    <w:p xmlns:w="http://schemas.openxmlformats.org/wordprocessingml/2006/main" w:rsidR="002315DF" w:rsidRPr="00A85A2F" w:rsidRDefault="002315DF" w:rsidP="00A85A2F"/>
    <w:p xmlns:w="http://schemas.openxmlformats.org/wordprocessingml/2006/main" w:rsidR="00BC2525" w:rsidRDefault="00BC2525">
      <w:pPr>
        <w:rPr>
          <w:b/>
        </w:rPr>
      </w:pPr>
      <w:bookmarkStart w:id="759242801" w:name="_GoBack"/>
      <w:bookmarkEnd w:id="759242801"/>
      <w:r>
        <w:rPr>
          <w:b w:val="on"/>
          <w:bCs w:val="on"/>
          <w:sz w:val="24"/>
          <w:szCs w:val="24"/>
        </w:rPr>
        <w:t xml:space="preserve">TEXTO: 2 - Comum à questão: 14
</w:t>
      </w:r>
      <w:r>
        <w:rPr>
          <w:b/>
        </w:rPr>
        <w:t xml:space="preserve">  </w:t>
      </w:r>
    </w:p>
    <w:p xmlns:w="http://schemas.openxmlformats.org/wordprocessingml/2006/main" w:rsidR="00BC2525" w:rsidRPr="00C71A76" w:rsidRDefault="00BC2525" w:rsidP="00BC2525">
      <w:pPr>
        <w:ind w:left="420"/>
        <w:jc w:val="both"/>
      </w:pPr>
      <w:r w:rsidRPr="00C71A76">
        <w:t xml:space="preserve">Um motorista conduzia seu automóvel de massa </w:t>
      </w:r>
      <w:smartTag w:uri="urn:schemas-microsoft-com:office:smarttags" w:element="metricconverter">
        <w:smartTagPr>
          <w:attr w:name="ProductID" w:val="2 000 kg"/>
        </w:smartTagPr>
        <w:r w:rsidRPr="00C71A76">
          <w:t>2 000 kg</w:t>
        </w:r>
      </w:smartTag>
      <w:r w:rsidRPr="00C71A76">
        <w:t xml:space="preserve"> que trafegava em linha reta, com velocidade constante de </w:t>
      </w:r>
      <w:smartTag w:uri="urn:schemas-microsoft-com:office:smarttags" w:element="metricconverter">
        <w:smartTagPr>
          <w:attr w:name="ProductID" w:val="72 km/h"/>
        </w:smartTagPr>
        <w:r w:rsidRPr="00C71A76">
          <w:t>72 km/h</w:t>
        </w:r>
      </w:smartTag>
      <w:r w:rsidRPr="00C71A76">
        <w:t>, quando avistou uma carreta atravessada na pista.</w:t>
      </w:r>
    </w:p>
    <w:p xmlns:w="http://schemas.openxmlformats.org/wordprocessingml/2006/main" w:rsidR="00BC2525" w:rsidRPr="00C71A76" w:rsidRDefault="00BC2525" w:rsidP="00BC2525">
      <w:pPr>
        <w:ind w:left="420"/>
        <w:jc w:val="both"/>
      </w:pPr>
      <w:r w:rsidRPr="00C71A76">
        <w:t>Transcorreu 1 s entre o momento em que o motorista avistou a carreta e o momento em que acionou o sistema de freios para iniciar a frenagem, com desaceleração constante igual a 10 m/s</w:t>
      </w:r>
      <w:r w:rsidRPr="00C71A76">
        <w:rPr>
          <w:vertAlign w:val="superscript"/>
        </w:rPr>
        <w:t>2</w:t>
      </w:r>
      <w:r w:rsidRPr="00C71A76">
        <w:t>.</w:t>
      </w:r>
    </w:p>
    <w:p xmlns:w="http://schemas.openxmlformats.org/wordprocessingml/2006/main" w:rsidR="00BC2525" w:rsidRPr="00BC2525" w:rsidRDefault="00BC2525" w:rsidP="00BC2525"/>
    <w:p xmlns:w="http://schemas.openxmlformats.org/wordprocessingml/2006/main" w:rsidR="00ED201B" w:rsidRDefault="00ED201B">
      <w:pPr>
        <w:rPr>
          <w:b/>
        </w:rPr>
      </w:pPr>
      <w:bookmarkStart w:id="1710594907" w:name="_GoBack"/>
      <w:bookmarkEnd w:id="1710594907"/>
      <w:r>
        <w:rPr>
          <w:b w:val="on"/>
          <w:bCs w:val="on"/>
          <w:sz w:val="24"/>
          <w:szCs w:val="24"/>
        </w:rPr>
        <w:t xml:space="preserve">Questão 14) 
</w:t>
      </w:r>
      <w:r>
        <w:rPr>
          <w:b/>
        </w:rPr>
        <w:t xml:space="preserve">  </w:t>
      </w:r>
    </w:p>
    <w:p xmlns:w="http://schemas.openxmlformats.org/wordprocessingml/2006/main" w:rsidR="00ED201B" w:rsidRPr="00C71A76" w:rsidRDefault="00ED201B" w:rsidP="00ED201B">
      <w:pPr>
        <w:ind w:left="420"/>
        <w:jc w:val="both"/>
      </w:pPr>
      <w:r w:rsidRPr="00C71A76">
        <w:t>Antes de o automóvel iniciar a frenagem, pode-se afirmar que a intensidade da resultante das forças horizontais que atuavam sobre ele era</w:t>
      </w:r>
    </w:p>
    <w:p xmlns:w="http://schemas.openxmlformats.org/wordprocessingml/2006/main" w:rsidR="00ED201B" w:rsidRPr="00C71A76" w:rsidRDefault="00ED201B" w:rsidP="00ED201B">
      <w:pPr>
        <w:ind w:left="420" w:hanging="420"/>
        <w:jc w:val="both"/>
      </w:pPr>
    </w:p>
    <w:p xmlns:w="http://schemas.openxmlformats.org/wordprocessingml/2006/main" w:rsidR="00ED201B" w:rsidRPr="00C71A76" w:rsidRDefault="00ED201B" w:rsidP="00ED201B">
      <w:pPr>
        <w:ind w:left="840" w:hanging="420"/>
        <w:jc w:val="both"/>
      </w:pPr>
      <w:r w:rsidRPr="00C71A76">
        <w:t>a)</w:t>
      </w:r>
      <w:r w:rsidRPr="00C71A76">
        <w:tab/>
        <w:t>nula, pois não havia forças atuando sobre o automóvel.</w:t>
      </w:r>
    </w:p>
    <w:p xmlns:w="http://schemas.openxmlformats.org/wordprocessingml/2006/main" w:rsidR="00ED201B" w:rsidRPr="00C71A76" w:rsidRDefault="00ED201B" w:rsidP="00ED201B">
      <w:pPr>
        <w:ind w:left="840" w:hanging="420"/>
        <w:jc w:val="both"/>
      </w:pPr>
      <w:r w:rsidRPr="00C71A76">
        <w:t>b)</w:t>
      </w:r>
      <w:r w:rsidRPr="00C71A76">
        <w:tab/>
        <w:t>nula, pois a força aplicada pelo motor e a força de atrito resultante atuavam em sentidos opostos com intensidades iguais.</w:t>
      </w:r>
    </w:p>
    <w:p xmlns:w="http://schemas.openxmlformats.org/wordprocessingml/2006/main" w:rsidR="00ED201B" w:rsidRPr="00C71A76" w:rsidRDefault="00ED201B" w:rsidP="00ED201B">
      <w:pPr>
        <w:ind w:left="840" w:hanging="420"/>
        <w:jc w:val="both"/>
      </w:pPr>
      <w:r w:rsidRPr="00C71A76">
        <w:t>c)</w:t>
      </w:r>
      <w:r w:rsidRPr="00C71A76">
        <w:tab/>
        <w:t>maior do que zero, pois a força aplicada pelo motor e a força de atrito resultante atuavam em sentidos opostos, sendo a força aplicada pelo motor a de maior intensidade.</w:t>
      </w:r>
    </w:p>
    <w:p xmlns:w="http://schemas.openxmlformats.org/wordprocessingml/2006/main" w:rsidR="00ED201B" w:rsidRPr="00C71A76" w:rsidRDefault="00ED201B" w:rsidP="00ED201B">
      <w:pPr>
        <w:ind w:left="840" w:hanging="420"/>
        <w:jc w:val="both"/>
      </w:pPr>
      <w:r w:rsidRPr="00C71A76">
        <w:t>d)</w:t>
      </w:r>
      <w:r w:rsidRPr="00C71A76">
        <w:tab/>
        <w:t>maior do que zero, pois a força aplicada pelo motor e a força de atrito resultante atuavam no mesmo sentido com intensidades iguais.</w:t>
      </w:r>
    </w:p>
    <w:p xmlns:w="http://schemas.openxmlformats.org/wordprocessingml/2006/main" w:rsidR="00ED201B" w:rsidRPr="00C71A76" w:rsidRDefault="00ED201B" w:rsidP="00ED201B">
      <w:pPr>
        <w:ind w:left="840" w:hanging="420"/>
        <w:jc w:val="both"/>
      </w:pPr>
      <w:r w:rsidRPr="00C71A76">
        <w:t>e)</w:t>
      </w:r>
      <w:r w:rsidRPr="00C71A76">
        <w:tab/>
        <w:t>menor do que zero, pois a força aplicada pelo motor e a força de atrito resultante atuavam em sentidos opostos, sendo a força de atrito a de maior intensidade.</w:t>
      </w:r>
    </w:p>
    <w:p xmlns:w="http://schemas.openxmlformats.org/wordprocessingml/2006/main" w:rsidR="00ED201B" w:rsidRPr="00ED201B" w:rsidRDefault="00ED201B" w:rsidP="00ED201B"/>
    <w:p xmlns:w="http://schemas.openxmlformats.org/wordprocessingml/2006/main" w:rsidR="00013B9B" w:rsidRPr="00C71A76" w:rsidRDefault="00013B9B" w:rsidP="00013B9B">
      <w:pPr>
        <w:ind w:left="420" w:hanging="420"/>
        <w:jc w:val="both"/>
      </w:pPr>
      <w:bookmarkStart w:id="2007661417" w:name="_GoBack"/>
      <w:bookmarkEnd w:id="2007661417"/>
      <w:r w:rsidRPr="00C71A76">
        <w:rPr>
          <w:b/>
        </w:rPr>
        <w:t>Gab</w:t>
      </w:r>
      <w:r w:rsidRPr="00C71A76">
        <w:t>: B</w:t>
      </w:r>
    </w:p>
    <w:p xmlns:w="http://schemas.openxmlformats.org/wordprocessingml/2006/main" w:rsidR="00013B9B" w:rsidRPr="00013B9B" w:rsidRDefault="00013B9B" w:rsidP="00013B9B"/>
    <w:p xmlns:w="http://schemas.openxmlformats.org/wordprocessingml/2006/main" w:rsidR="00595898" w:rsidRDefault="00595898">
      <w:pPr>
        <w:rPr>
          <w:b/>
        </w:rPr>
      </w:pPr>
      <w:bookmarkStart w:id="1139615256" w:name="_GoBack"/>
      <w:bookmarkEnd w:id="1139615256"/>
      <w:r>
        <w:rPr>
          <w:b w:val="on"/>
          <w:bCs w:val="on"/>
          <w:sz w:val="24"/>
          <w:szCs w:val="24"/>
        </w:rPr>
        <w:t xml:space="preserve">Questão 15) 
</w:t>
      </w:r>
      <w:r>
        <w:rPr>
          <w:b/>
        </w:rPr>
        <w:t xml:space="preserve">  </w:t>
      </w:r>
    </w:p>
    <w:p xmlns:w="http://schemas.openxmlformats.org/wordprocessingml/2006/main" w:rsidR="00595898" w:rsidRPr="0008756C" w:rsidRDefault="00595898" w:rsidP="00595898">
      <w:pPr>
        <w:ind w:left="420"/>
        <w:jc w:val="both"/>
      </w:pPr>
      <w:r w:rsidRPr="0008756C">
        <w:t>As investigações de Galileu (século XVI) sobre o movimento de queda livre foram um marco para o desenvolvimento da ciência moderna, pois contribuíram para suplantar a Ciência Física medieval, até então orientada amplamente pelo pensamento do filósofo grego Aristóteles (século VI a.C.).</w:t>
      </w:r>
    </w:p>
    <w:p xmlns:w="http://schemas.openxmlformats.org/wordprocessingml/2006/main" w:rsidR="00595898" w:rsidRPr="0008756C" w:rsidRDefault="00595898" w:rsidP="00595898">
      <w:pPr>
        <w:ind w:left="420" w:hanging="420"/>
        <w:jc w:val="both"/>
      </w:pPr>
    </w:p>
    <w:p xmlns:w="http://schemas.openxmlformats.org/wordprocessingml/2006/main" w:rsidR="00595898" w:rsidRPr="0008756C" w:rsidRDefault="00595898" w:rsidP="00595898">
      <w:pPr>
        <w:ind w:left="420"/>
        <w:jc w:val="both"/>
      </w:pPr>
      <w:r w:rsidRPr="0008756C">
        <w:t>Sobre Galileu e suas contribuições para a ciência, é CORRETO afirmar que:</w:t>
      </w:r>
    </w:p>
    <w:p xmlns:w="http://schemas.openxmlformats.org/wordprocessingml/2006/main" w:rsidR="00595898" w:rsidRPr="0008756C" w:rsidRDefault="00595898" w:rsidP="00595898">
      <w:pPr>
        <w:ind w:left="420" w:hanging="420"/>
        <w:jc w:val="both"/>
      </w:pPr>
    </w:p>
    <w:p xmlns:w="http://schemas.openxmlformats.org/wordprocessingml/2006/main" w:rsidR="00595898" w:rsidRPr="0008756C" w:rsidRDefault="00595898" w:rsidP="00595898">
      <w:pPr>
        <w:ind w:left="840" w:hanging="420"/>
        <w:jc w:val="both"/>
      </w:pPr>
      <w:r w:rsidRPr="0008756C">
        <w:t>01.</w:t>
      </w:r>
      <w:r w:rsidRPr="0008756C">
        <w:tab/>
        <w:t>considerava que a matemática e os procedimentos experimentais eram importantes para o desenvolvimento de uma teoria sobre o movimento.</w:t>
      </w:r>
    </w:p>
    <w:p xmlns:w="http://schemas.openxmlformats.org/wordprocessingml/2006/main" w:rsidR="00595898" w:rsidRPr="0008756C" w:rsidRDefault="00595898" w:rsidP="00595898">
      <w:pPr>
        <w:ind w:left="840" w:hanging="420"/>
        <w:jc w:val="both"/>
      </w:pPr>
      <w:r w:rsidRPr="0008756C">
        <w:t>02.</w:t>
      </w:r>
      <w:r w:rsidRPr="0008756C">
        <w:tab/>
        <w:t>alegava que os corpos pesados caíam mais depressa que os leves.</w:t>
      </w:r>
    </w:p>
    <w:p xmlns:w="http://schemas.openxmlformats.org/wordprocessingml/2006/main" w:rsidR="00595898" w:rsidRPr="0008756C" w:rsidRDefault="00595898" w:rsidP="00595898">
      <w:pPr>
        <w:ind w:left="840" w:hanging="420"/>
        <w:jc w:val="both"/>
      </w:pPr>
      <w:r w:rsidRPr="0008756C">
        <w:t>04.</w:t>
      </w:r>
      <w:r w:rsidRPr="0008756C">
        <w:tab/>
        <w:t>defendia que o Sol e os planetas se moviam em torno da Terra.</w:t>
      </w:r>
    </w:p>
    <w:p xmlns:w="http://schemas.openxmlformats.org/wordprocessingml/2006/main" w:rsidR="00595898" w:rsidRPr="0008756C" w:rsidRDefault="00595898" w:rsidP="00595898">
      <w:pPr>
        <w:ind w:left="840" w:hanging="420"/>
        <w:jc w:val="both"/>
      </w:pPr>
      <w:r w:rsidRPr="0008756C">
        <w:t>08.</w:t>
      </w:r>
      <w:r w:rsidRPr="0008756C">
        <w:tab/>
        <w:t>inventou o telescópio com o objetivo de observar as Luas de Júpiter.</w:t>
      </w:r>
    </w:p>
    <w:p xmlns:w="http://schemas.openxmlformats.org/wordprocessingml/2006/main" w:rsidR="00595898" w:rsidRPr="0008756C" w:rsidRDefault="00595898" w:rsidP="00595898">
      <w:pPr>
        <w:ind w:left="840" w:hanging="420"/>
        <w:jc w:val="both"/>
      </w:pPr>
      <w:r w:rsidRPr="0008756C">
        <w:t>16.</w:t>
      </w:r>
      <w:r w:rsidRPr="0008756C">
        <w:tab/>
        <w:t>propôs experiências de pensamento que continham argumentos similares àqueles posteriormente presentes na Lei da Inércia de Newton.</w:t>
      </w:r>
    </w:p>
    <w:p xmlns:w="http://schemas.openxmlformats.org/wordprocessingml/2006/main" w:rsidR="00595898" w:rsidRPr="0008756C" w:rsidRDefault="00595898" w:rsidP="00595898">
      <w:pPr>
        <w:ind w:left="840" w:hanging="420"/>
        <w:jc w:val="both"/>
      </w:pPr>
      <w:r w:rsidRPr="0008756C">
        <w:t>32.</w:t>
      </w:r>
      <w:r w:rsidRPr="0008756C">
        <w:tab/>
        <w:t>foi o primeiro a declarar que todas as substâncias existentes na Terra eram formadas a partir dos elementos água, fogo, terra e ar.</w:t>
      </w:r>
    </w:p>
    <w:p xmlns:w="http://schemas.openxmlformats.org/wordprocessingml/2006/main" w:rsidR="00595898" w:rsidRPr="00595898" w:rsidRDefault="00595898" w:rsidP="00595898"/>
    <w:p xmlns:w="http://schemas.openxmlformats.org/wordprocessingml/2006/main" w:rsidR="00A84747" w:rsidRPr="0008756C" w:rsidRDefault="00A84747" w:rsidP="00A84747">
      <w:pPr>
        <w:ind w:left="420" w:hanging="420"/>
        <w:jc w:val="both"/>
      </w:pPr>
      <w:bookmarkStart w:id="333450621" w:name="_GoBack"/>
      <w:bookmarkEnd w:id="333450621"/>
      <w:r w:rsidRPr="0008756C">
        <w:rPr>
          <w:b/>
        </w:rPr>
        <w:t>Gab</w:t>
      </w:r>
      <w:r w:rsidRPr="0008756C">
        <w:t>: 17</w:t>
      </w:r>
    </w:p>
    <w:p xmlns:w="http://schemas.openxmlformats.org/wordprocessingml/2006/main" w:rsidR="00A84747" w:rsidRPr="00A84747" w:rsidRDefault="00A84747" w:rsidP="00A84747"/>
    <w:p xmlns:w="http://schemas.openxmlformats.org/wordprocessingml/2006/main" w:rsidR="00421E36" w:rsidRDefault="00421E36">
      <w:pPr>
        <w:rPr>
          <w:b/>
        </w:rPr>
      </w:pPr>
      <w:bookmarkStart w:id="1624829230" w:name="_GoBack"/>
      <w:bookmarkEnd w:id="1624829230"/>
      <w:r>
        <w:rPr>
          <w:b w:val="on"/>
          <w:bCs w:val="on"/>
          <w:sz w:val="24"/>
          <w:szCs w:val="24"/>
        </w:rPr>
        <w:t xml:space="preserve">Questão 16) 
</w:t>
      </w:r>
      <w:r>
        <w:rPr>
          <w:b/>
        </w:rPr>
        <w:t xml:space="preserve">  </w:t>
      </w:r>
    </w:p>
    <w:p xmlns:w="http://schemas.openxmlformats.org/wordprocessingml/2006/main" w:rsidR="00421E36" w:rsidRPr="00C02B56" w:rsidRDefault="00421E36" w:rsidP="00421E36">
      <w:pPr>
        <w:ind w:left="420"/>
        <w:jc w:val="both"/>
      </w:pPr>
      <w:r w:rsidRPr="00C02B56">
        <w:t xml:space="preserve">A imagem mostra um garoto sobre um </w:t>
      </w:r>
      <w:r w:rsidRPr="00C02B56">
        <w:rPr>
          <w:i/>
          <w:iCs/>
        </w:rPr>
        <w:t xml:space="preserve">skate </w:t>
      </w:r>
      <w:r w:rsidRPr="00C02B56">
        <w:t>em movimento com velocidade constante que, em seguida, choca-se com um obstáculo e cai.</w:t>
      </w:r>
    </w:p>
    <w:p xmlns:w="http://schemas.openxmlformats.org/wordprocessingml/2006/main" w:rsidR="00421E36" w:rsidRPr="00C02B56" w:rsidRDefault="00421E36" w:rsidP="00421E36">
      <w:pPr>
        <w:ind w:left="420" w:hanging="420"/>
        <w:jc w:val="both"/>
      </w:pPr>
    </w:p>
    <w:p xmlns:w="http://schemas.openxmlformats.org/wordprocessingml/2006/main" xmlns:v="urn:schemas-microsoft-com:vml" xmlns:o="urn:schemas-microsoft-com:office:office" xmlns:r="http://schemas.openxmlformats.org/officeDocument/2006/relationships" w:rsidR="00421E36" w:rsidRPr="00C02B56" w:rsidRDefault="00421E36" w:rsidP="00421E36">
      <w:pPr>
        <w:jc w:val="center"/>
      </w:pPr>
      <w:r w:rsidRPr="00C02B5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5pt;height:45.05pt">
            <v:imagedata r:id="rId18285ecab5cb70dbe" o:title="" gain="79922f" blacklevel="-1966f" grayscale="t"/>
          </v:shape>
        </w:pict>
      </w:r>
    </w:p>
    <w:p xmlns:w="http://schemas.openxmlformats.org/wordprocessingml/2006/main" w:rsidR="00421E36" w:rsidRPr="00C02B56" w:rsidRDefault="00421E36" w:rsidP="00421E36">
      <w:pPr>
        <w:ind w:left="420" w:hanging="420"/>
        <w:jc w:val="both"/>
      </w:pPr>
    </w:p>
    <w:p xmlns:w="http://schemas.openxmlformats.org/wordprocessingml/2006/main" w:rsidR="00421E36" w:rsidRPr="00C02B56" w:rsidRDefault="00421E36" w:rsidP="00421E36">
      <w:pPr>
        <w:ind w:left="420"/>
        <w:jc w:val="both"/>
      </w:pPr>
      <w:r w:rsidRPr="00C02B56">
        <w:t>A queda do garoto justifica-se devido à(ao)</w:t>
      </w:r>
    </w:p>
    <w:p xmlns:w="http://schemas.openxmlformats.org/wordprocessingml/2006/main" w:rsidR="00421E36" w:rsidRPr="00C02B56" w:rsidRDefault="00421E36" w:rsidP="00421E36">
      <w:pPr>
        <w:ind w:left="420" w:hanging="420"/>
        <w:jc w:val="both"/>
      </w:pPr>
    </w:p>
    <w:p xmlns:w="http://schemas.openxmlformats.org/wordprocessingml/2006/main" w:rsidR="00421E36" w:rsidRPr="00C02B56" w:rsidRDefault="00421E36" w:rsidP="00421E36">
      <w:pPr>
        <w:ind w:left="840" w:hanging="420"/>
        <w:jc w:val="both"/>
      </w:pPr>
      <w:r w:rsidRPr="00C02B56">
        <w:t>a)</w:t>
      </w:r>
      <w:r w:rsidRPr="00C02B56">
        <w:tab/>
        <w:t>princípio da inércia.</w:t>
      </w:r>
    </w:p>
    <w:p xmlns:w="http://schemas.openxmlformats.org/wordprocessingml/2006/main" w:rsidR="00421E36" w:rsidRPr="00C02B56" w:rsidRDefault="00421E36" w:rsidP="00421E36">
      <w:pPr>
        <w:ind w:left="840" w:hanging="420"/>
        <w:jc w:val="both"/>
      </w:pPr>
      <w:r w:rsidRPr="00C02B56">
        <w:t>b)</w:t>
      </w:r>
      <w:r w:rsidRPr="00C02B56">
        <w:tab/>
        <w:t>ação de uma força externa.</w:t>
      </w:r>
    </w:p>
    <w:p xmlns:w="http://schemas.openxmlformats.org/wordprocessingml/2006/main" w:rsidR="00421E36" w:rsidRPr="00C02B56" w:rsidRDefault="00421E36" w:rsidP="00421E36">
      <w:pPr>
        <w:ind w:left="840" w:hanging="420"/>
        <w:jc w:val="both"/>
      </w:pPr>
      <w:r w:rsidRPr="00C02B56">
        <w:t>c)</w:t>
      </w:r>
      <w:r w:rsidRPr="00C02B56">
        <w:tab/>
        <w:t>princípio da ação e reação.</w:t>
      </w:r>
    </w:p>
    <w:p xmlns:w="http://schemas.openxmlformats.org/wordprocessingml/2006/main" w:rsidR="00421E36" w:rsidRPr="00C02B56" w:rsidRDefault="00421E36" w:rsidP="00421E36">
      <w:pPr>
        <w:ind w:left="840" w:hanging="420"/>
        <w:jc w:val="both"/>
      </w:pPr>
      <w:r w:rsidRPr="00C02B56">
        <w:t>d)</w:t>
      </w:r>
      <w:r w:rsidRPr="00C02B56">
        <w:tab/>
        <w:t>força de atrito exercida pelo obstáculo.</w:t>
      </w:r>
    </w:p>
    <w:p xmlns:w="http://schemas.openxmlformats.org/wordprocessingml/2006/main" w:rsidR="00421E36" w:rsidRPr="00421E36" w:rsidRDefault="00421E36" w:rsidP="00421E36"/>
    <w:p xmlns:w="http://schemas.openxmlformats.org/wordprocessingml/2006/main" w:rsidR="00804C0E" w:rsidRPr="00C02B56" w:rsidRDefault="00804C0E" w:rsidP="00804C0E">
      <w:pPr>
        <w:ind w:left="420" w:hanging="420"/>
        <w:jc w:val="both"/>
      </w:pPr>
      <w:bookmarkStart w:id="1816479747" w:name="_GoBack"/>
      <w:bookmarkEnd w:id="1816479747"/>
      <w:r w:rsidRPr="00C02B56">
        <w:rPr>
          <w:b/>
        </w:rPr>
        <w:t>Gab</w:t>
      </w:r>
      <w:r w:rsidRPr="00C02B56">
        <w:t>: A</w:t>
      </w:r>
    </w:p>
    <w:p xmlns:w="http://schemas.openxmlformats.org/wordprocessingml/2006/main" w:rsidR="00804C0E" w:rsidRPr="00804C0E" w:rsidRDefault="00804C0E" w:rsidP="00804C0E"/>
    <w:p xmlns:w="http://schemas.openxmlformats.org/wordprocessingml/2006/main" w:rsidR="009668A1" w:rsidRDefault="009668A1">
      <w:pPr>
        <w:rPr>
          <w:b/>
        </w:rPr>
      </w:pPr>
      <w:bookmarkStart w:id="1717057476" w:name="_GoBack"/>
      <w:bookmarkEnd w:id="1717057476"/>
      <w:r>
        <w:rPr>
          <w:b w:val="on"/>
          <w:bCs w:val="on"/>
          <w:sz w:val="24"/>
          <w:szCs w:val="24"/>
        </w:rPr>
        <w:t xml:space="preserve">Questão 17) 
</w:t>
      </w:r>
      <w:r>
        <w:rPr>
          <w:b/>
        </w:rPr>
        <w:t xml:space="preserve">  </w:t>
      </w:r>
    </w:p>
    <w:p xmlns:w="http://schemas.openxmlformats.org/wordprocessingml/2006/main" w:rsidR="009668A1" w:rsidRPr="00974581" w:rsidRDefault="009668A1" w:rsidP="009668A1">
      <w:pPr>
        <w:ind w:left="420"/>
        <w:jc w:val="both"/>
        <w:rPr>
          <w:rFonts w:eastAsia="ArialMT"/>
        </w:rPr>
      </w:pPr>
      <w:r w:rsidRPr="00974581">
        <w:rPr>
          <w:rFonts w:eastAsia="ArialMT"/>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p>
    <w:p xmlns:w="http://schemas.openxmlformats.org/wordprocessingml/2006/main" w:rsidR="009668A1" w:rsidRPr="00974581" w:rsidRDefault="009668A1" w:rsidP="009668A1">
      <w:pPr>
        <w:ind w:left="420" w:hanging="420"/>
        <w:jc w:val="both"/>
        <w:rPr>
          <w:rFonts w:eastAsia="ArialMT"/>
        </w:rPr>
      </w:pPr>
    </w:p>
    <w:p xmlns:w="http://schemas.openxmlformats.org/wordprocessingml/2006/main" w:rsidR="009668A1" w:rsidRPr="00974581" w:rsidRDefault="009668A1" w:rsidP="009668A1">
      <w:pPr>
        <w:ind w:left="840" w:hanging="420"/>
        <w:jc w:val="both"/>
        <w:rPr>
          <w:rFonts w:eastAsia="ArialMT"/>
        </w:rPr>
      </w:pPr>
      <w:r w:rsidRPr="00974581">
        <w:rPr>
          <w:rFonts w:eastAsia="ArialMT"/>
        </w:rPr>
        <w:t>a)</w:t>
      </w:r>
      <w:r w:rsidRPr="00974581">
        <w:rPr>
          <w:rFonts w:eastAsia="ArialMT"/>
        </w:rPr>
        <w:tab/>
        <w:t>Pela inércia da mala.</w:t>
      </w:r>
    </w:p>
    <w:p xmlns:w="http://schemas.openxmlformats.org/wordprocessingml/2006/main" w:rsidR="009668A1" w:rsidRPr="00974581" w:rsidRDefault="009668A1" w:rsidP="009668A1">
      <w:pPr>
        <w:ind w:left="840" w:hanging="420"/>
        <w:jc w:val="both"/>
        <w:rPr>
          <w:rFonts w:eastAsia="ArialMT"/>
        </w:rPr>
      </w:pPr>
      <w:r w:rsidRPr="00974581">
        <w:rPr>
          <w:rFonts w:eastAsia="ArialMT"/>
        </w:rPr>
        <w:t>b)</w:t>
      </w:r>
      <w:r w:rsidRPr="00974581">
        <w:rPr>
          <w:rFonts w:eastAsia="ArialMT"/>
        </w:rPr>
        <w:tab/>
        <w:t>Pela ação da força peso sobre a mala.</w:t>
      </w:r>
    </w:p>
    <w:p xmlns:w="http://schemas.openxmlformats.org/wordprocessingml/2006/main" w:rsidR="009668A1" w:rsidRPr="00974581" w:rsidRDefault="009668A1" w:rsidP="009668A1">
      <w:pPr>
        <w:ind w:left="840" w:hanging="420"/>
        <w:jc w:val="both"/>
        <w:rPr>
          <w:rFonts w:eastAsia="ArialMT"/>
        </w:rPr>
      </w:pPr>
      <w:r w:rsidRPr="00974581">
        <w:rPr>
          <w:rFonts w:eastAsia="ArialMT"/>
        </w:rPr>
        <w:t>c)</w:t>
      </w:r>
      <w:r w:rsidRPr="00974581">
        <w:rPr>
          <w:rFonts w:eastAsia="ArialMT"/>
        </w:rPr>
        <w:tab/>
        <w:t>Pela ação de uma força normal sobre a mala.</w:t>
      </w:r>
    </w:p>
    <w:p xmlns:w="http://schemas.openxmlformats.org/wordprocessingml/2006/main" w:rsidR="009668A1" w:rsidRPr="00974581" w:rsidRDefault="009668A1" w:rsidP="009668A1">
      <w:pPr>
        <w:ind w:left="840" w:hanging="420"/>
        <w:jc w:val="both"/>
        <w:rPr>
          <w:rFonts w:eastAsia="ArialMT"/>
        </w:rPr>
      </w:pPr>
      <w:r w:rsidRPr="00974581">
        <w:rPr>
          <w:rFonts w:eastAsia="ArialMT"/>
        </w:rPr>
        <w:t>d)</w:t>
      </w:r>
      <w:r w:rsidRPr="00974581">
        <w:rPr>
          <w:rFonts w:eastAsia="ArialMT"/>
        </w:rPr>
        <w:tab/>
        <w:t>Pela ação de uma força de atrito sobre a mala.</w:t>
      </w:r>
    </w:p>
    <w:p xmlns:w="http://schemas.openxmlformats.org/wordprocessingml/2006/main" w:rsidR="009668A1" w:rsidRPr="00974581" w:rsidRDefault="009668A1" w:rsidP="009668A1">
      <w:pPr>
        <w:ind w:left="840" w:hanging="420"/>
        <w:jc w:val="both"/>
        <w:rPr>
          <w:rFonts w:eastAsia="ArialMT"/>
        </w:rPr>
      </w:pPr>
      <w:r w:rsidRPr="00974581">
        <w:rPr>
          <w:rFonts w:eastAsia="ArialMT"/>
        </w:rPr>
        <w:t>e)</w:t>
      </w:r>
      <w:r w:rsidRPr="00974581">
        <w:rPr>
          <w:rFonts w:eastAsia="ArialMT"/>
        </w:rPr>
        <w:tab/>
        <w:t>Pela ação de uma força fictícia sobre a mala.</w:t>
      </w:r>
    </w:p>
    <w:p xmlns:w="http://schemas.openxmlformats.org/wordprocessingml/2006/main" w:rsidR="009668A1" w:rsidRPr="009668A1" w:rsidRDefault="009668A1" w:rsidP="009668A1"/>
    <w:p xmlns:w="http://schemas.openxmlformats.org/wordprocessingml/2006/main" w:rsidR="00AE40E9" w:rsidRPr="00974581" w:rsidRDefault="00AE40E9" w:rsidP="00AE40E9">
      <w:pPr>
        <w:ind w:left="420" w:hanging="420"/>
        <w:jc w:val="both"/>
        <w:rPr>
          <w:rFonts w:eastAsia="ArialMT"/>
        </w:rPr>
      </w:pPr>
      <w:bookmarkStart w:id="1049261486" w:name="_GoBack"/>
      <w:bookmarkEnd w:id="1049261486"/>
      <w:r w:rsidRPr="00974581">
        <w:rPr>
          <w:rFonts w:eastAsia="ArialMT"/>
          <w:b/>
        </w:rPr>
        <w:t>Gab</w:t>
      </w:r>
      <w:r w:rsidRPr="00974581">
        <w:rPr>
          <w:rFonts w:eastAsia="ArialMT"/>
        </w:rPr>
        <w:t>: E</w:t>
      </w:r>
    </w:p>
    <w:p xmlns:w="http://schemas.openxmlformats.org/wordprocessingml/2006/main" w:rsidR="00AE40E9" w:rsidRPr="00AE40E9" w:rsidRDefault="00AE40E9" w:rsidP="00AE40E9"/>
    <w:p xmlns:w="http://schemas.openxmlformats.org/wordprocessingml/2006/main" w:rsidR="009D2FA7" w:rsidRDefault="009D2FA7">
      <w:pPr>
        <w:rPr>
          <w:b/>
        </w:rPr>
      </w:pPr>
      <w:r>
        <w:rPr>
          <w:b w:val="on"/>
          <w:bCs w:val="on"/>
          <w:sz w:val="24"/>
          <w:szCs w:val="24"/>
        </w:rPr>
        <w:t xml:space="preserve">Questão 18) 
</w:t>
      </w:r>
      <w:r>
        <w:rPr>
          <w:b/>
        </w:rPr>
        <w:t xml:space="preserve">  </w:t>
      </w:r>
    </w:p>
    <w:p xmlns:w="http://schemas.openxmlformats.org/wordprocessingml/2006/main" w:rsidR="009D2FA7" w:rsidRPr="00353082" w:rsidRDefault="009D2FA7" w:rsidP="00780AEC">
      <w:pPr>
        <w:ind w:left="420"/>
        <w:jc w:val="both"/>
        <w:rPr>
          <w:iCs/>
        </w:rPr>
      </w:pPr>
      <w:r w:rsidRPr="00353082">
        <w:rPr>
          <w:iCs/>
        </w:rPr>
        <w:t>Leia o texto:</w:t>
      </w:r>
    </w:p>
    <w:p xmlns:w="http://schemas.openxmlformats.org/wordprocessingml/2006/main" w:rsidR="009D2FA7" w:rsidRPr="00353082" w:rsidRDefault="009D2FA7" w:rsidP="00780AEC">
      <w:pPr>
        <w:ind w:left="420" w:hanging="420"/>
        <w:jc w:val="both"/>
        <w:rPr>
          <w:b/>
          <w:bCs/>
          <w:iCs/>
        </w:rPr>
      </w:pPr>
    </w:p>
    <w:p xmlns:w="http://schemas.openxmlformats.org/wordprocessingml/2006/main" w:rsidR="009D2FA7" w:rsidRPr="00353082" w:rsidRDefault="009D2FA7" w:rsidP="00780AEC">
      <w:pPr>
        <w:ind w:left="420" w:hanging="420"/>
        <w:jc w:val="center"/>
        <w:rPr>
          <w:b/>
          <w:bCs/>
          <w:iCs/>
        </w:rPr>
      </w:pPr>
      <w:r w:rsidRPr="00353082">
        <w:rPr>
          <w:b/>
          <w:bCs/>
          <w:iCs/>
        </w:rPr>
        <w:t xml:space="preserve">O uso do cinto de segurança e os </w:t>
      </w:r>
      <w:r w:rsidRPr="00353082">
        <w:rPr>
          <w:b/>
          <w:bCs/>
          <w:i/>
          <w:iCs/>
        </w:rPr>
        <w:t>airbags</w:t>
      </w:r>
    </w:p>
    <w:p xmlns:w="http://schemas.openxmlformats.org/wordprocessingml/2006/main" w:rsidR="009D2FA7" w:rsidRPr="00353082" w:rsidRDefault="009D2FA7" w:rsidP="00780AEC">
      <w:pPr>
        <w:ind w:left="420" w:hanging="420"/>
        <w:jc w:val="both"/>
        <w:rPr>
          <w:iCs/>
        </w:rPr>
      </w:pPr>
    </w:p>
    <w:p xmlns:w="http://schemas.openxmlformats.org/wordprocessingml/2006/main" w:rsidR="009D2FA7" w:rsidRPr="00353082" w:rsidRDefault="009D2FA7" w:rsidP="00780AEC">
      <w:pPr>
        <w:ind w:left="420"/>
        <w:jc w:val="both"/>
        <w:rPr>
          <w:iCs/>
        </w:rPr>
      </w:pPr>
      <w:r w:rsidRPr="00353082">
        <w:rPr>
          <w:iCs/>
        </w:rPr>
        <w:t xml:space="preserve">Em freadas bruscas, o efeito da inércia é violento, por isso se faz necessário o uso de componentes de segurança em automóveis, como o cinto de segurança e o </w:t>
      </w:r>
      <w:r w:rsidRPr="00353082">
        <w:rPr>
          <w:i/>
          <w:iCs/>
        </w:rPr>
        <w:t>airbag</w:t>
      </w:r>
      <w:r w:rsidRPr="00353082">
        <w:rPr>
          <w:iCs/>
        </w:rPr>
        <w:t>.</w:t>
      </w:r>
    </w:p>
    <w:p xmlns:w="http://schemas.openxmlformats.org/wordprocessingml/2006/main" w:rsidR="009D2FA7" w:rsidRPr="00353082" w:rsidRDefault="009D2FA7" w:rsidP="00780AEC">
      <w:pPr>
        <w:ind w:left="420"/>
        <w:jc w:val="both"/>
        <w:rPr>
          <w:iCs/>
        </w:rPr>
      </w:pPr>
      <w:r w:rsidRPr="00353082">
        <w:rPr>
          <w:iCs/>
        </w:rPr>
        <w:t>De acordo com o Departamento Nacional de Trânsito – DENATRAN – não só os motoristas devem usar o cinto de segurança, mas também os passageiros, mesmo quando ocupam o banco traseiro do veículo.</w:t>
      </w:r>
    </w:p>
    <w:p xmlns:w="http://schemas.openxmlformats.org/wordprocessingml/2006/main" w:rsidR="009D2FA7" w:rsidRPr="00353082" w:rsidRDefault="009D2FA7" w:rsidP="00780AEC">
      <w:pPr>
        <w:ind w:left="420"/>
        <w:jc w:val="both"/>
        <w:rPr>
          <w:iCs/>
        </w:rPr>
      </w:pPr>
      <w:r w:rsidRPr="00353082">
        <w:rPr>
          <w:iCs/>
        </w:rPr>
        <w:t xml:space="preserve">Em uma simulação, foi comprovado que, se um passageiro de </w:t>
      </w:r>
      <w:smartTag w:uri="urn:schemas-microsoft-com:office:smarttags" w:element="metricconverter">
        <w:smartTagPr>
          <w:attr w:name="ProductID" w:val="60 kg"/>
        </w:smartTagPr>
        <w:r w:rsidRPr="00353082">
          <w:rPr>
            <w:iCs/>
          </w:rPr>
          <w:t>60 kg</w:t>
        </w:r>
      </w:smartTag>
      <w:r w:rsidRPr="00353082">
        <w:rPr>
          <w:iCs/>
        </w:rPr>
        <w:t xml:space="preserve"> não estiver usando o cinto de segurança e for arremessado de um carro com velocidade de </w:t>
      </w:r>
      <w:smartTag w:uri="urn:schemas-microsoft-com:office:smarttags" w:element="metricconverter">
        <w:smartTagPr>
          <w:attr w:name="ProductID" w:val="60 km/h"/>
        </w:smartTagPr>
        <w:r w:rsidRPr="00353082">
          <w:rPr>
            <w:iCs/>
          </w:rPr>
          <w:t>60 km/h</w:t>
        </w:r>
      </w:smartTag>
      <w:r w:rsidRPr="00353082">
        <w:rPr>
          <w:iCs/>
        </w:rPr>
        <w:t>, o choque com o chão corresponde ao impacto de uma massa de 1 tonelada sobre a pessoa; a morte é instantânea.</w:t>
      </w:r>
    </w:p>
    <w:p xmlns:w="http://schemas.openxmlformats.org/wordprocessingml/2006/main" w:rsidR="009D2FA7" w:rsidRPr="00353082" w:rsidRDefault="009D2FA7" w:rsidP="00780AEC">
      <w:pPr>
        <w:ind w:left="420"/>
        <w:jc w:val="both"/>
        <w:rPr>
          <w:iCs/>
        </w:rPr>
      </w:pPr>
      <w:r w:rsidRPr="00353082">
        <w:rPr>
          <w:iCs/>
        </w:rPr>
        <w:t xml:space="preserve">Os </w:t>
      </w:r>
      <w:r w:rsidRPr="00353082">
        <w:rPr>
          <w:i/>
          <w:iCs/>
        </w:rPr>
        <w:t xml:space="preserve">airbags </w:t>
      </w:r>
      <w:r w:rsidRPr="00353082">
        <w:rPr>
          <w:iCs/>
        </w:rPr>
        <w:t>são bolsas de ar que inflam e amortecem o impacto em uma colisão, evitando que o passageiros se choquem contra as partes rígidas do veículo.</w:t>
      </w:r>
    </w:p>
    <w:p xmlns:w="http://schemas.openxmlformats.org/wordprocessingml/2006/main" w:rsidR="009D2FA7" w:rsidRPr="00353082" w:rsidRDefault="009D2FA7" w:rsidP="00780AEC">
      <w:pPr>
        <w:ind w:left="420" w:hanging="420"/>
        <w:jc w:val="right"/>
        <w:rPr>
          <w:iCs/>
        </w:rPr>
      </w:pPr>
      <w:r w:rsidRPr="00353082">
        <w:rPr>
          <w:iCs/>
        </w:rPr>
        <w:t>Fonte: Usberco, João; (</w:t>
      </w:r>
      <w:r w:rsidRPr="00353082">
        <w:rPr>
          <w:i/>
          <w:iCs/>
        </w:rPr>
        <w:t>et al.</w:t>
      </w:r>
      <w:r w:rsidRPr="00353082">
        <w:rPr>
          <w:iCs/>
        </w:rPr>
        <w:t>). 2º ed. Companhia das Ciências. São Paulo: Saraiva, 2012. p. 225.</w:t>
      </w:r>
    </w:p>
    <w:p xmlns:w="http://schemas.openxmlformats.org/wordprocessingml/2006/main" w:rsidR="009D2FA7" w:rsidRPr="00353082" w:rsidRDefault="009D2FA7" w:rsidP="00780AEC">
      <w:pPr>
        <w:ind w:left="420" w:hanging="420"/>
        <w:jc w:val="both"/>
        <w:rPr>
          <w:iCs/>
        </w:rPr>
      </w:pPr>
    </w:p>
    <w:p xmlns:w="http://schemas.openxmlformats.org/wordprocessingml/2006/main" w:rsidR="009D2FA7" w:rsidRPr="00353082" w:rsidRDefault="009D2FA7" w:rsidP="00780AEC">
      <w:pPr>
        <w:ind w:left="420"/>
        <w:jc w:val="both"/>
        <w:rPr>
          <w:iCs/>
        </w:rPr>
      </w:pPr>
      <w:r w:rsidRPr="00353082">
        <w:rPr>
          <w:iCs/>
        </w:rPr>
        <w:t>De acordo com o texto assinale a alternativa com o significado correto de inércia.</w:t>
      </w:r>
    </w:p>
    <w:p xmlns:w="http://schemas.openxmlformats.org/wordprocessingml/2006/main" w:rsidR="009D2FA7" w:rsidRPr="00353082" w:rsidRDefault="009D2FA7" w:rsidP="00780AEC">
      <w:pPr>
        <w:ind w:left="420" w:hanging="420"/>
        <w:jc w:val="both"/>
        <w:rPr>
          <w:iCs/>
        </w:rPr>
      </w:pPr>
    </w:p>
    <w:p xmlns:w="http://schemas.openxmlformats.org/wordprocessingml/2006/main" w:rsidR="009D2FA7" w:rsidRPr="00353082" w:rsidRDefault="009D2FA7" w:rsidP="00780AEC">
      <w:pPr>
        <w:ind w:left="840" w:hanging="420"/>
        <w:jc w:val="both"/>
        <w:rPr>
          <w:iCs/>
        </w:rPr>
      </w:pPr>
      <w:r w:rsidRPr="00353082">
        <w:rPr>
          <w:iCs/>
        </w:rPr>
        <w:t>a)</w:t>
      </w:r>
      <w:r w:rsidRPr="00353082">
        <w:rPr>
          <w:iCs/>
        </w:rPr>
        <w:tab/>
        <w:t>Propriedade em que os corpos tendem a manter seu estado de movimento.</w:t>
      </w:r>
    </w:p>
    <w:p xmlns:w="http://schemas.openxmlformats.org/wordprocessingml/2006/main" w:rsidR="009D2FA7" w:rsidRPr="00353082" w:rsidRDefault="009D2FA7" w:rsidP="00780AEC">
      <w:pPr>
        <w:ind w:left="840" w:hanging="420"/>
        <w:jc w:val="both"/>
        <w:rPr>
          <w:iCs/>
        </w:rPr>
      </w:pPr>
      <w:r w:rsidRPr="00353082">
        <w:rPr>
          <w:iCs/>
        </w:rPr>
        <w:t>b)</w:t>
      </w:r>
      <w:r w:rsidRPr="00353082">
        <w:rPr>
          <w:iCs/>
        </w:rPr>
        <w:tab/>
        <w:t>É a força transmitida por meio de cordas, fios ou hastes.</w:t>
      </w:r>
    </w:p>
    <w:p xmlns:w="http://schemas.openxmlformats.org/wordprocessingml/2006/main" w:rsidR="009D2FA7" w:rsidRPr="00353082" w:rsidRDefault="009D2FA7" w:rsidP="00780AEC">
      <w:pPr>
        <w:ind w:left="840" w:hanging="420"/>
        <w:jc w:val="both"/>
        <w:rPr>
          <w:iCs/>
        </w:rPr>
      </w:pPr>
      <w:r w:rsidRPr="00353082">
        <w:rPr>
          <w:iCs/>
        </w:rPr>
        <w:t>c)</w:t>
      </w:r>
      <w:r w:rsidRPr="00353082">
        <w:rPr>
          <w:iCs/>
        </w:rPr>
        <w:tab/>
        <w:t>É a força correspondente a gravidade.</w:t>
      </w:r>
    </w:p>
    <w:p xmlns:w="http://schemas.openxmlformats.org/wordprocessingml/2006/main" w:rsidR="009D2FA7" w:rsidRPr="00353082" w:rsidRDefault="009D2FA7" w:rsidP="00780AEC">
      <w:pPr>
        <w:ind w:left="840" w:hanging="420"/>
        <w:jc w:val="both"/>
        <w:rPr>
          <w:iCs/>
        </w:rPr>
      </w:pPr>
      <w:r w:rsidRPr="00353082">
        <w:rPr>
          <w:iCs/>
        </w:rPr>
        <w:t>d)</w:t>
      </w:r>
      <w:r w:rsidRPr="00353082">
        <w:rPr>
          <w:iCs/>
        </w:rPr>
        <w:tab/>
        <w:t>Força de atração magnética, que propulsiona os objetos para frente.</w:t>
      </w:r>
    </w:p>
    <w:p xmlns:w="http://schemas.openxmlformats.org/wordprocessingml/2006/main" w:rsidR="009D2FA7" w:rsidRPr="00353082" w:rsidRDefault="009D2FA7" w:rsidP="00780AEC">
      <w:pPr>
        <w:ind w:left="840" w:hanging="420"/>
        <w:jc w:val="both"/>
        <w:rPr>
          <w:iCs/>
        </w:rPr>
      </w:pPr>
      <w:r w:rsidRPr="00353082">
        <w:rPr>
          <w:iCs/>
        </w:rPr>
        <w:t>e)</w:t>
      </w:r>
      <w:r w:rsidRPr="00353082">
        <w:rPr>
          <w:iCs/>
        </w:rPr>
        <w:tab/>
        <w:t>Força resultante da interação entre corpos eletrizados.</w:t>
      </w:r>
    </w:p>
    <w:p xmlns:w="http://schemas.openxmlformats.org/wordprocessingml/2006/main" w:rsidR="002315DF" w:rsidRPr="009D2FA7" w:rsidRDefault="002315DF" w:rsidP="009D2FA7"/>
    <w:p xmlns:w="http://schemas.openxmlformats.org/wordprocessingml/2006/main" w:rsidR="00B617F4" w:rsidRPr="00353082" w:rsidRDefault="00B617F4" w:rsidP="00F03654">
      <w:pPr>
        <w:ind w:left="420" w:hanging="420"/>
        <w:jc w:val="both"/>
        <w:rPr>
          <w:iCs/>
        </w:rPr>
      </w:pPr>
      <w:r w:rsidRPr="00353082">
        <w:rPr>
          <w:b/>
          <w:iCs/>
        </w:rPr>
        <w:t>Gab</w:t>
      </w:r>
      <w:r w:rsidRPr="00353082">
        <w:rPr>
          <w:iCs/>
        </w:rPr>
        <w:t>: A</w:t>
      </w:r>
    </w:p>
    <w:p xmlns:w="http://schemas.openxmlformats.org/wordprocessingml/2006/main" w:rsidR="002315DF" w:rsidRPr="00B617F4" w:rsidRDefault="002315DF" w:rsidP="00B617F4"/>
    <w:p xmlns:w="http://schemas.openxmlformats.org/wordprocessingml/2006/main" w:rsidR="00183B04" w:rsidRDefault="00183B04">
      <w:pPr>
        <w:rPr>
          <w:b/>
        </w:rPr>
      </w:pPr>
      <w:bookmarkStart w:id="1793640765" w:name="_GoBack"/>
      <w:bookmarkEnd w:id="1793640765"/>
      <w:r>
        <w:rPr>
          <w:b w:val="on"/>
          <w:bCs w:val="on"/>
          <w:sz w:val="24"/>
          <w:szCs w:val="24"/>
        </w:rPr>
        <w:t xml:space="preserve">Questão 19) 
</w:t>
      </w:r>
      <w:r>
        <w:rPr>
          <w:b/>
        </w:rPr>
        <w:t xml:space="preserve">  </w:t>
      </w:r>
    </w:p>
    <w:p xmlns:w="http://schemas.openxmlformats.org/wordprocessingml/2006/main" w:rsidR="00183B04" w:rsidRPr="00675C45" w:rsidRDefault="00183B04" w:rsidP="00183B04">
      <w:pPr>
        <w:ind w:left="420"/>
        <w:jc w:val="both"/>
      </w:pPr>
      <w:r w:rsidRPr="00675C45">
        <w:t>Suponha que durante um salto em queda livre, uma pessoa fique sujeita apenas à ação de duas forças de sentidos opostos: seu peso, que é constante, e a força de resistência do ar, que varia conforme a expressão R</w:t>
      </w:r>
      <w:r w:rsidRPr="00675C45">
        <w:rPr>
          <w:vertAlign w:val="subscript"/>
        </w:rPr>
        <w:t>AR</w:t>
      </w:r>
      <w:r w:rsidRPr="00675C45">
        <w:t xml:space="preserve"> = k </w:t>
      </w:r>
      <w:r w:rsidRPr="00675C45">
        <w:sym w:font="Symbol" w:char="F0D7"/>
      </w:r>
      <w:r w:rsidRPr="00675C45">
        <w:t xml:space="preserve"> v</w:t>
      </w:r>
      <w:r w:rsidRPr="00675C45">
        <w:rPr>
          <w:vertAlign w:val="superscript"/>
        </w:rPr>
        <w:t>2</w:t>
      </w:r>
      <w:r w:rsidRPr="00675C45">
        <w:t>, sendo k uma constante e v a velocidade da pessoa. Dessa forma, durante o salto, uma pessoa pode atingir uma velocidade máxima constante, denominada velocidade terminal.</w:t>
      </w:r>
    </w:p>
    <w:p xmlns:w="http://schemas.openxmlformats.org/wordprocessingml/2006/main" w:rsidR="00183B04" w:rsidRPr="00675C45" w:rsidRDefault="00183B04" w:rsidP="00183B04">
      <w:pPr>
        <w:ind w:left="420" w:hanging="420"/>
        <w:jc w:val="both"/>
      </w:pPr>
    </w:p>
    <w:p xmlns:w="http://schemas.openxmlformats.org/wordprocessingml/2006/main" xmlns:v="urn:schemas-microsoft-com:vml" xmlns:o="urn:schemas-microsoft-com:office:office" xmlns:r="http://schemas.openxmlformats.org/officeDocument/2006/relationships" w:rsidR="00183B04" w:rsidRPr="00675C45" w:rsidRDefault="00183B04" w:rsidP="00183B04">
      <w:pPr>
        <w:jc w:val="center"/>
      </w:pPr>
      <w:r w:rsidRPr="00675C4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75pt;height:145.85pt">
            <v:imagedata r:id="rId82185ecab5cb76aa5" o:title=""/>
          </v:shape>
        </w:pict>
      </w:r>
    </w:p>
    <w:p xmlns:w="http://schemas.openxmlformats.org/wordprocessingml/2006/main" w:rsidR="00183B04" w:rsidRPr="00675C45" w:rsidRDefault="00183B04" w:rsidP="00183B04">
      <w:pPr>
        <w:jc w:val="center"/>
      </w:pPr>
      <w:r w:rsidRPr="00675C45">
        <w:t>(revolucaodigital.net. Adaptado.)</w:t>
      </w:r>
    </w:p>
    <w:p xmlns:w="http://schemas.openxmlformats.org/wordprocessingml/2006/main" w:rsidR="00183B04" w:rsidRPr="00675C45" w:rsidRDefault="00183B04" w:rsidP="00183B04">
      <w:pPr>
        <w:ind w:left="420" w:hanging="420"/>
        <w:jc w:val="both"/>
      </w:pPr>
    </w:p>
    <w:p xmlns:w="http://schemas.openxmlformats.org/wordprocessingml/2006/main" w:rsidR="00183B04" w:rsidRPr="00675C45" w:rsidRDefault="00183B04" w:rsidP="00183B04">
      <w:pPr>
        <w:ind w:left="420"/>
        <w:jc w:val="both"/>
      </w:pPr>
      <w:r w:rsidRPr="00675C45">
        <w:t>Na situação mostrada pela figura, considere que o peso da pessoa seja 750 N e que sua velocidade terminal seja 50 m/s.</w:t>
      </w:r>
    </w:p>
    <w:p xmlns:w="http://schemas.openxmlformats.org/wordprocessingml/2006/main" w:rsidR="00183B04" w:rsidRPr="00675C45" w:rsidRDefault="00183B04" w:rsidP="00183B04">
      <w:pPr>
        <w:ind w:left="420"/>
        <w:jc w:val="both"/>
      </w:pPr>
      <w:r w:rsidRPr="00675C45">
        <w:t xml:space="preserve">É correto afirmar que a constante k, em N </w:t>
      </w:r>
      <w:r w:rsidRPr="00675C45">
        <w:sym w:font="Symbol" w:char="F0D7"/>
      </w:r>
      <w:r w:rsidRPr="00675C45">
        <w:t xml:space="preserve"> s</w:t>
      </w:r>
      <w:r w:rsidRPr="00675C45">
        <w:rPr>
          <w:vertAlign w:val="superscript"/>
        </w:rPr>
        <w:t>2</w:t>
      </w:r>
      <w:r w:rsidRPr="00675C45">
        <w:t>/m</w:t>
      </w:r>
      <w:r w:rsidRPr="00675C45">
        <w:rPr>
          <w:vertAlign w:val="superscript"/>
        </w:rPr>
        <w:t>2</w:t>
      </w:r>
      <w:r w:rsidRPr="00675C45">
        <w:t>, nessa situação, vale</w:t>
      </w:r>
    </w:p>
    <w:p xmlns:w="http://schemas.openxmlformats.org/wordprocessingml/2006/main" w:rsidR="00183B04" w:rsidRPr="00675C45" w:rsidRDefault="00183B04" w:rsidP="00183B04">
      <w:pPr>
        <w:ind w:left="420" w:hanging="420"/>
        <w:jc w:val="both"/>
      </w:pPr>
    </w:p>
    <w:p xmlns:w="http://schemas.openxmlformats.org/wordprocessingml/2006/main" w:rsidR="00183B04" w:rsidRPr="00675C45" w:rsidRDefault="00183B04" w:rsidP="00183B04">
      <w:pPr>
        <w:ind w:left="840" w:hanging="420"/>
        <w:jc w:val="both"/>
      </w:pPr>
      <w:r w:rsidRPr="00675C45">
        <w:t>a)</w:t>
      </w:r>
      <w:r w:rsidRPr="00675C45">
        <w:tab/>
        <w:t>0,35.</w:t>
      </w:r>
    </w:p>
    <w:p xmlns:w="http://schemas.openxmlformats.org/wordprocessingml/2006/main" w:rsidR="00183B04" w:rsidRPr="00675C45" w:rsidRDefault="00183B04" w:rsidP="00183B04">
      <w:pPr>
        <w:ind w:left="840" w:hanging="420"/>
        <w:jc w:val="both"/>
      </w:pPr>
      <w:r w:rsidRPr="00675C45">
        <w:t>b)</w:t>
      </w:r>
      <w:r w:rsidRPr="00675C45">
        <w:tab/>
        <w:t>0,25.</w:t>
      </w:r>
    </w:p>
    <w:p xmlns:w="http://schemas.openxmlformats.org/wordprocessingml/2006/main" w:rsidR="00183B04" w:rsidRPr="00675C45" w:rsidRDefault="00183B04" w:rsidP="00183B04">
      <w:pPr>
        <w:ind w:left="840" w:hanging="420"/>
        <w:jc w:val="both"/>
      </w:pPr>
      <w:r w:rsidRPr="00675C45">
        <w:t>c)</w:t>
      </w:r>
      <w:r w:rsidRPr="00675C45">
        <w:tab/>
        <w:t>0,50.</w:t>
      </w:r>
    </w:p>
    <w:p xmlns:w="http://schemas.openxmlformats.org/wordprocessingml/2006/main" w:rsidR="00183B04" w:rsidRPr="00675C45" w:rsidRDefault="00183B04" w:rsidP="00183B04">
      <w:pPr>
        <w:ind w:left="840" w:hanging="420"/>
        <w:jc w:val="both"/>
      </w:pPr>
      <w:r w:rsidRPr="00675C45">
        <w:t>d)</w:t>
      </w:r>
      <w:r w:rsidRPr="00675C45">
        <w:tab/>
        <w:t>0,40.</w:t>
      </w:r>
    </w:p>
    <w:p xmlns:w="http://schemas.openxmlformats.org/wordprocessingml/2006/main" w:rsidR="00183B04" w:rsidRPr="00675C45" w:rsidRDefault="00183B04" w:rsidP="00183B04">
      <w:pPr>
        <w:ind w:left="840" w:hanging="420"/>
        <w:jc w:val="both"/>
      </w:pPr>
      <w:r w:rsidRPr="00675C45">
        <w:t>e)</w:t>
      </w:r>
      <w:r w:rsidRPr="00675C45">
        <w:tab/>
        <w:t>0,30.</w:t>
      </w:r>
    </w:p>
    <w:p xmlns:w="http://schemas.openxmlformats.org/wordprocessingml/2006/main" w:rsidR="00302BE2" w:rsidRPr="00183B04" w:rsidRDefault="00302BE2" w:rsidP="00183B04"/>
    <w:p xmlns:w="http://schemas.openxmlformats.org/wordprocessingml/2006/main" w:rsidR="00976FFC" w:rsidRPr="00675C45" w:rsidRDefault="00976FFC" w:rsidP="00976FFC">
      <w:pPr>
        <w:ind w:left="420" w:hanging="420"/>
        <w:jc w:val="both"/>
      </w:pPr>
      <w:bookmarkStart w:id="1775695220" w:name="_GoBack"/>
      <w:bookmarkEnd w:id="1775695220"/>
      <w:r w:rsidRPr="00675C45">
        <w:rPr>
          <w:b/>
        </w:rPr>
        <w:t>Gab</w:t>
      </w:r>
      <w:r w:rsidRPr="00675C45">
        <w:t>: E</w:t>
      </w:r>
    </w:p>
    <w:p xmlns:w="http://schemas.openxmlformats.org/wordprocessingml/2006/main" w:rsidR="00302BE2" w:rsidRPr="00976FFC" w:rsidRDefault="00302BE2" w:rsidP="00976FFC"/>
    <w:p xmlns:w="http://schemas.openxmlformats.org/wordprocessingml/2006/main" w:rsidR="00DC2A66" w:rsidRDefault="00DC2A66">
      <w:pPr>
        <w:rPr>
          <w:b/>
        </w:rPr>
      </w:pPr>
      <w:bookmarkStart w:id="471639108" w:name="_GoBack"/>
      <w:bookmarkEnd w:id="471639108"/>
      <w:r>
        <w:rPr>
          <w:b w:val="on"/>
          <w:bCs w:val="on"/>
          <w:sz w:val="24"/>
          <w:szCs w:val="24"/>
        </w:rPr>
        <w:t xml:space="preserve">Questão 20) 
</w:t>
      </w:r>
      <w:r>
        <w:rPr>
          <w:b/>
        </w:rPr>
        <w:t xml:space="preserve">  </w:t>
      </w:r>
    </w:p>
    <w:p xmlns:w="http://schemas.openxmlformats.org/wordprocessingml/2006/main" w:rsidR="00DC2A66" w:rsidRPr="00896A11" w:rsidRDefault="00DC2A66" w:rsidP="00DC2A66">
      <w:pPr>
        <w:ind w:left="420"/>
        <w:jc w:val="both"/>
      </w:pPr>
      <w:r w:rsidRPr="00896A11">
        <w:t xml:space="preserve">Um avião, de massa m, está decolando inclinado de um ângulo </w:t>
      </w:r>
      <w:r w:rsidRPr="00896A11">
        <w:sym w:font="Symbol" w:char="F061"/>
      </w:r>
      <w:r w:rsidRPr="00896A11">
        <w:t xml:space="preserve"> com a horizontal, com velocidade constante e aceleração da gravidade local igual a g. Para continuar subindo nessas condições, a força resultante sobre o avião deverá ter intensidade igual a</w:t>
      </w:r>
    </w:p>
    <w:p xmlns:w="http://schemas.openxmlformats.org/wordprocessingml/2006/main" w:rsidR="00DC2A66" w:rsidRPr="00896A11" w:rsidRDefault="00DC2A66" w:rsidP="00DC2A66">
      <w:pPr>
        <w:ind w:left="420" w:hanging="420"/>
        <w:jc w:val="both"/>
      </w:pPr>
    </w:p>
    <w:p xmlns:w="http://schemas.openxmlformats.org/wordprocessingml/2006/main" w:rsidR="00DC2A66" w:rsidRPr="00896A11" w:rsidRDefault="00DC2A66" w:rsidP="00DC2A66">
      <w:pPr>
        <w:ind w:left="840" w:hanging="420"/>
        <w:jc w:val="both"/>
        <w:rPr>
          <w:lang w:val="en-US"/>
        </w:rPr>
      </w:pPr>
      <w:r w:rsidRPr="00896A11">
        <w:rPr>
          <w:lang w:val="en-US"/>
        </w:rPr>
        <w:t>a)</w:t>
      </w:r>
      <w:r w:rsidRPr="00896A11">
        <w:rPr>
          <w:lang w:val="en-US"/>
        </w:rPr>
        <w:tab/>
        <w:t xml:space="preserve">m </w:t>
      </w:r>
      <w:r w:rsidRPr="00896A11">
        <w:rPr>
          <w:lang w:val="en-US"/>
        </w:rPr>
        <w:sym w:font="Symbol" w:char="F0D7"/>
      </w:r>
      <w:r w:rsidRPr="00896A11">
        <w:rPr>
          <w:lang w:val="en-US"/>
        </w:rPr>
        <w:t xml:space="preserve"> g </w:t>
      </w:r>
      <w:r w:rsidRPr="00896A11">
        <w:rPr>
          <w:lang w:val="en-US"/>
        </w:rPr>
        <w:sym w:font="Symbol" w:char="F0D7"/>
      </w:r>
      <w:r w:rsidRPr="00896A11">
        <w:rPr>
          <w:lang w:val="en-US"/>
        </w:rPr>
        <w:t xml:space="preserve"> sen </w:t>
      </w:r>
      <w:r w:rsidRPr="00896A11">
        <w:sym w:font="Symbol" w:char="F061"/>
      </w:r>
      <w:r w:rsidRPr="00896A11">
        <w:rPr>
          <w:lang w:val="en-US"/>
        </w:rPr>
        <w:t>.</w:t>
      </w:r>
    </w:p>
    <w:p xmlns:w="http://schemas.openxmlformats.org/wordprocessingml/2006/main" w:rsidR="00DC2A66" w:rsidRPr="00896A11" w:rsidRDefault="00DC2A66" w:rsidP="00DC2A66">
      <w:pPr>
        <w:ind w:left="840" w:hanging="420"/>
        <w:jc w:val="both"/>
        <w:rPr>
          <w:lang w:val="en-US"/>
        </w:rPr>
      </w:pPr>
      <w:r w:rsidRPr="00896A11">
        <w:rPr>
          <w:lang w:val="en-US"/>
        </w:rPr>
        <w:t>b)</w:t>
      </w:r>
      <w:r w:rsidRPr="00896A11">
        <w:rPr>
          <w:lang w:val="en-US"/>
        </w:rPr>
        <w:tab/>
        <w:t xml:space="preserve">m </w:t>
      </w:r>
      <w:r w:rsidRPr="00896A11">
        <w:rPr>
          <w:lang w:val="en-US"/>
        </w:rPr>
        <w:sym w:font="Symbol" w:char="F0D7"/>
      </w:r>
      <w:r w:rsidRPr="00896A11">
        <w:rPr>
          <w:lang w:val="en-US"/>
        </w:rPr>
        <w:t xml:space="preserve"> g </w:t>
      </w:r>
      <w:r w:rsidRPr="00896A11">
        <w:rPr>
          <w:lang w:val="en-US"/>
        </w:rPr>
        <w:sym w:font="Symbol" w:char="F0D7"/>
      </w:r>
      <w:r w:rsidRPr="00896A11">
        <w:rPr>
          <w:lang w:val="en-US"/>
        </w:rPr>
        <w:t xml:space="preserve"> tg </w:t>
      </w:r>
      <w:r w:rsidRPr="00896A11">
        <w:sym w:font="Symbol" w:char="F061"/>
      </w:r>
      <w:r w:rsidRPr="00896A11">
        <w:rPr>
          <w:lang w:val="en-US"/>
        </w:rPr>
        <w:t>.</w:t>
      </w:r>
    </w:p>
    <w:p xmlns:w="http://schemas.openxmlformats.org/wordprocessingml/2006/main" w:rsidR="00DC2A66" w:rsidRPr="00896A11" w:rsidRDefault="00DC2A66" w:rsidP="00DC2A66">
      <w:pPr>
        <w:ind w:left="840" w:hanging="420"/>
        <w:jc w:val="both"/>
      </w:pPr>
      <w:r w:rsidRPr="00896A11">
        <w:t>c)</w:t>
      </w:r>
      <w:r w:rsidRPr="00896A11">
        <w:tab/>
        <w:t xml:space="preserve">m </w:t>
      </w:r>
      <w:r w:rsidRPr="00896A11">
        <w:rPr>
          <w:lang w:val="en-US"/>
        </w:rPr>
        <w:sym w:font="Symbol" w:char="F0D7"/>
      </w:r>
      <w:r w:rsidRPr="00896A11">
        <w:t xml:space="preserve"> g </w:t>
      </w:r>
      <w:r w:rsidRPr="00896A11">
        <w:rPr>
          <w:lang w:val="en-US"/>
        </w:rPr>
        <w:sym w:font="Symbol" w:char="F0D7"/>
      </w:r>
      <w:r w:rsidRPr="00896A11">
        <w:t xml:space="preserve"> cos </w:t>
      </w:r>
      <w:r w:rsidRPr="00896A11">
        <w:sym w:font="Symbol" w:char="F061"/>
      </w:r>
      <w:r w:rsidRPr="00896A11">
        <w:t>.</w:t>
      </w:r>
    </w:p>
    <w:p xmlns:w="http://schemas.openxmlformats.org/wordprocessingml/2006/main" w:rsidR="00DC2A66" w:rsidRPr="00896A11" w:rsidRDefault="00DC2A66" w:rsidP="00DC2A66">
      <w:pPr>
        <w:ind w:left="840" w:hanging="420"/>
        <w:jc w:val="both"/>
      </w:pPr>
      <w:r w:rsidRPr="00896A11">
        <w:t>d)</w:t>
      </w:r>
      <w:r w:rsidRPr="00896A11">
        <w:tab/>
        <w:t>zero.</w:t>
      </w:r>
    </w:p>
    <w:p xmlns:w="http://schemas.openxmlformats.org/wordprocessingml/2006/main" w:rsidR="00DC2A66" w:rsidRPr="00896A11" w:rsidRDefault="00DC2A66" w:rsidP="00DC2A66">
      <w:pPr>
        <w:ind w:left="840" w:hanging="420"/>
        <w:jc w:val="both"/>
      </w:pPr>
      <w:r w:rsidRPr="00896A11">
        <w:t>e)</w:t>
      </w:r>
      <w:r w:rsidRPr="00896A11">
        <w:tab/>
        <w:t xml:space="preserve">m </w:t>
      </w:r>
      <w:r w:rsidRPr="00896A11">
        <w:rPr>
          <w:lang w:val="en-US"/>
        </w:rPr>
        <w:sym w:font="Symbol" w:char="F0D7"/>
      </w:r>
      <w:r w:rsidRPr="00896A11">
        <w:t xml:space="preserve"> g.</w:t>
      </w:r>
    </w:p>
    <w:p xmlns:w="http://schemas.openxmlformats.org/wordprocessingml/2006/main" w:rsidR="00302BE2" w:rsidRPr="00DC2A66" w:rsidRDefault="00302BE2" w:rsidP="00DC2A66"/>
    <w:p xmlns:w="http://schemas.openxmlformats.org/wordprocessingml/2006/main" w:rsidR="004F5CB9" w:rsidRPr="00896A11" w:rsidRDefault="004F5CB9" w:rsidP="004F5CB9">
      <w:pPr>
        <w:ind w:left="420" w:hanging="420"/>
        <w:jc w:val="both"/>
      </w:pPr>
      <w:bookmarkStart w:id="1699555142" w:name="_GoBack"/>
      <w:bookmarkEnd w:id="1699555142"/>
      <w:r w:rsidRPr="00896A11">
        <w:rPr>
          <w:b/>
        </w:rPr>
        <w:t>Gab</w:t>
      </w:r>
      <w:r w:rsidRPr="00896A11">
        <w:t>: D</w:t>
      </w:r>
    </w:p>
    <w:p xmlns:w="http://schemas.openxmlformats.org/wordprocessingml/2006/main" w:rsidR="00302BE2" w:rsidRPr="004F5CB9" w:rsidRDefault="00302BE2" w:rsidP="004F5CB9"/>
    <w:p xmlns:w="http://schemas.openxmlformats.org/wordprocessingml/2006/main" w:rsidR="00014C93" w:rsidRDefault="00014C93">
      <w:pPr>
        <w:rPr>
          <w:b/>
        </w:rPr>
      </w:pPr>
      <w:r>
        <w:rPr>
          <w:b w:val="on"/>
          <w:bCs w:val="on"/>
          <w:sz w:val="24"/>
          <w:szCs w:val="24"/>
        </w:rPr>
        <w:t xml:space="preserve">Questão 21) 
</w:t>
      </w:r>
      <w:r>
        <w:rPr>
          <w:b/>
        </w:rPr>
        <w:t xml:space="preserve">  </w:t>
      </w:r>
    </w:p>
    <w:p xmlns:w="http://schemas.openxmlformats.org/wordprocessingml/2006/main" w:rsidR="00014C93" w:rsidRPr="00930D3B" w:rsidRDefault="00014C93" w:rsidP="003C1CB2">
      <w:pPr>
        <w:ind w:left="420"/>
        <w:jc w:val="both"/>
      </w:pPr>
      <w:r w:rsidRPr="00930D3B">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xmlns:w="http://schemas.openxmlformats.org/wordprocessingml/2006/main" w:rsidR="00014C93" w:rsidRPr="00930D3B" w:rsidRDefault="00014C93" w:rsidP="003C1CB2">
      <w:pPr>
        <w:ind w:left="420" w:hanging="420"/>
        <w:jc w:val="both"/>
      </w:pPr>
    </w:p>
    <w:p xmlns:w="http://schemas.openxmlformats.org/wordprocessingml/2006/main" xmlns:v="urn:schemas-microsoft-com:vml" xmlns:o="urn:schemas-microsoft-com:office:office" xmlns:r="http://schemas.openxmlformats.org/officeDocument/2006/relationships" w:rsidR="00014C93" w:rsidRPr="00930D3B" w:rsidRDefault="00014C93" w:rsidP="003C1CB2">
      <w:pPr>
        <w:jc w:val="center"/>
      </w:pPr>
      <w:r w:rsidRPr="00930D3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15.5pt">
            <v:imagedata r:id="rId48885ecab5cb7bf9e" o:title="" gain="74473f" blacklevel="-1966f"/>
          </v:shape>
        </w:pict>
      </w:r>
    </w:p>
    <w:p xmlns:w="http://schemas.openxmlformats.org/wordprocessingml/2006/main" w:rsidR="00014C93" w:rsidRPr="00930D3B" w:rsidRDefault="00014C93" w:rsidP="003C1CB2">
      <w:pPr>
        <w:ind w:left="420" w:hanging="420"/>
        <w:jc w:val="right"/>
      </w:pPr>
      <w:r w:rsidRPr="00930D3B">
        <w:rPr>
          <w:b/>
          <w:bCs/>
        </w:rPr>
        <w:t>Fonte</w:t>
      </w:r>
      <w:r w:rsidRPr="00930D3B">
        <w:t>: Jornal São Carlos Agora, 2014.</w:t>
      </w:r>
      <w:r w:rsidRPr="00930D3B">
        <w:br/>
        <w:t>Disponível em https://www.saocarlosagora.com.br.</w:t>
      </w:r>
    </w:p>
    <w:p xmlns:w="http://schemas.openxmlformats.org/wordprocessingml/2006/main" w:rsidR="00014C93" w:rsidRPr="00930D3B" w:rsidRDefault="00014C93" w:rsidP="003C1CB2">
      <w:pPr>
        <w:ind w:left="420" w:hanging="420"/>
        <w:jc w:val="both"/>
      </w:pPr>
    </w:p>
    <w:p xmlns:w="http://schemas.openxmlformats.org/wordprocessingml/2006/main" w:rsidR="00014C93" w:rsidRPr="00930D3B" w:rsidRDefault="00014C93" w:rsidP="003C1CB2">
      <w:pPr>
        <w:ind w:left="420"/>
        <w:jc w:val="both"/>
      </w:pPr>
      <w:r w:rsidRPr="00930D3B">
        <w:t xml:space="preserve">Desprezando a força de arrasto do ar e com base nos conhecimentos da Física é </w:t>
      </w:r>
      <w:r w:rsidRPr="00930D3B">
        <w:rPr>
          <w:b/>
          <w:bCs/>
        </w:rPr>
        <w:t xml:space="preserve">CORRETO </w:t>
      </w:r>
      <w:r w:rsidRPr="00930D3B">
        <w:t xml:space="preserve">afirmar que o transformador caiu devido: </w:t>
      </w:r>
    </w:p>
    <w:p xmlns:w="http://schemas.openxmlformats.org/wordprocessingml/2006/main" w:rsidR="00014C93" w:rsidRPr="00930D3B" w:rsidRDefault="00014C93" w:rsidP="003C1CB2">
      <w:pPr>
        <w:ind w:left="420" w:hanging="420"/>
        <w:jc w:val="both"/>
      </w:pPr>
    </w:p>
    <w:p xmlns:w="http://schemas.openxmlformats.org/wordprocessingml/2006/main" w:rsidR="00014C93" w:rsidRPr="00930D3B" w:rsidRDefault="00014C93" w:rsidP="003C1CB2">
      <w:pPr>
        <w:ind w:left="840" w:hanging="420"/>
        <w:jc w:val="both"/>
      </w:pPr>
      <w:r w:rsidRPr="00930D3B">
        <w:t>a)</w:t>
      </w:r>
      <w:r w:rsidRPr="00930D3B">
        <w:tab/>
        <w:t xml:space="preserve">à aceleração de translação produzida pelo caminhão. </w:t>
      </w:r>
    </w:p>
    <w:p xmlns:w="http://schemas.openxmlformats.org/wordprocessingml/2006/main" w:rsidR="00014C93" w:rsidRPr="00930D3B" w:rsidRDefault="00014C93" w:rsidP="003C1CB2">
      <w:pPr>
        <w:ind w:left="840" w:hanging="420"/>
        <w:jc w:val="both"/>
      </w:pPr>
      <w:r w:rsidRPr="00930D3B">
        <w:t>b)</w:t>
      </w:r>
      <w:r w:rsidRPr="00930D3B">
        <w:tab/>
        <w:t xml:space="preserve">à tendência do corpo de continuar se movimentando em linha reta. </w:t>
      </w:r>
    </w:p>
    <w:p xmlns:w="http://schemas.openxmlformats.org/wordprocessingml/2006/main" w:rsidR="00014C93" w:rsidRPr="00930D3B" w:rsidRDefault="00014C93" w:rsidP="003C1CB2">
      <w:pPr>
        <w:ind w:left="840" w:hanging="420"/>
        <w:jc w:val="both"/>
      </w:pPr>
      <w:r w:rsidRPr="00930D3B">
        <w:t>c)</w:t>
      </w:r>
      <w:r w:rsidRPr="00930D3B">
        <w:tab/>
        <w:t xml:space="preserve">à reação da força normal que a carroceria vai exercer sobre o transformador. </w:t>
      </w:r>
    </w:p>
    <w:p xmlns:w="http://schemas.openxmlformats.org/wordprocessingml/2006/main" w:rsidR="00014C93" w:rsidRPr="003C1CB2" w:rsidRDefault="00014C93" w:rsidP="003C1CB2">
      <w:pPr>
        <w:ind w:left="840" w:hanging="420"/>
        <w:jc w:val="both"/>
      </w:pPr>
      <w:r w:rsidRPr="00930D3B">
        <w:t>d)</w:t>
      </w:r>
      <w:r w:rsidRPr="00930D3B">
        <w:tab/>
        <w:t>à ação de uma força centrípeta provocada pelo atrito do piso da carroceria com a base do transformador.</w:t>
      </w:r>
    </w:p>
    <w:p xmlns:w="http://schemas.openxmlformats.org/wordprocessingml/2006/main" w:rsidR="007842C2" w:rsidRPr="00014C93" w:rsidRDefault="007842C2" w:rsidP="00014C93"/>
    <w:p xmlns:w="http://schemas.openxmlformats.org/wordprocessingml/2006/main" w:rsidR="002D6875" w:rsidRDefault="002D6875" w:rsidP="00F16549">
      <w:pPr>
        <w:ind w:left="420" w:hanging="420"/>
        <w:jc w:val="both"/>
      </w:pPr>
      <w:r w:rsidRPr="00930D3B">
        <w:rPr>
          <w:b/>
        </w:rPr>
        <w:t>Gab</w:t>
      </w:r>
      <w:r w:rsidRPr="00930D3B">
        <w:t>: B</w:t>
      </w:r>
    </w:p>
    <w:p xmlns:w="http://schemas.openxmlformats.org/wordprocessingml/2006/main" w:rsidR="007842C2" w:rsidRPr="002D6875" w:rsidRDefault="007842C2" w:rsidP="002D6875"/>
    <w:p xmlns:w="http://schemas.openxmlformats.org/wordprocessingml/2006/main" w:rsidR="00E32C92" w:rsidRDefault="00E32C92">
      <w:pPr>
        <w:rPr>
          <w:b/>
        </w:rPr>
      </w:pPr>
      <w:bookmarkStart w:id="1224445844" w:name="_GoBack"/>
      <w:bookmarkEnd w:id="1224445844"/>
      <w:r>
        <w:rPr>
          <w:b w:val="on"/>
          <w:bCs w:val="on"/>
          <w:sz w:val="24"/>
          <w:szCs w:val="24"/>
        </w:rPr>
        <w:t xml:space="preserve">Questão 22) 
</w:t>
      </w:r>
      <w:r>
        <w:rPr>
          <w:b/>
        </w:rPr>
        <w:t xml:space="preserve">  </w:t>
      </w:r>
    </w:p>
    <w:p xmlns:w="http://schemas.openxmlformats.org/wordprocessingml/2006/main" xmlns:v="urn:schemas-microsoft-com:vml" xmlns:o="urn:schemas-microsoft-com:office:office" xmlns:r="http://schemas.openxmlformats.org/officeDocument/2006/relationships" w:rsidR="00E32C92" w:rsidRPr="007330CC" w:rsidRDefault="00E32C92" w:rsidP="00E32C92">
      <w:pPr>
        <w:jc w:val="center"/>
      </w:pPr>
      <w:r w:rsidRPr="00E71689">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3pt;height:234.1pt">
            <v:imagedata r:id="rId44005ecab5cb7e2a4" o:title="" gain="93623f" blacklevel="-3932f" grayscale="t"/>
          </v:shape>
        </w:pict>
      </w:r>
    </w:p>
    <w:p xmlns:w="http://schemas.openxmlformats.org/wordprocessingml/2006/main" w:rsidR="00E32C92" w:rsidRPr="007330CC" w:rsidRDefault="00E32C92" w:rsidP="00E32C92">
      <w:pPr>
        <w:jc w:val="center"/>
        <w:rPr>
          <w:lang w:val="en-US"/>
        </w:rPr>
      </w:pPr>
      <w:r w:rsidRPr="007330CC">
        <w:rPr>
          <w:lang w:val="en-US"/>
        </w:rPr>
        <w:t xml:space="preserve">(Bill Watterson. </w:t>
      </w:r>
      <w:r w:rsidRPr="007330CC">
        <w:rPr>
          <w:i/>
          <w:iCs/>
          <w:lang w:val="en-US"/>
        </w:rPr>
        <w:t>Calvin e Haroldo</w:t>
      </w:r>
      <w:r w:rsidRPr="007330CC">
        <w:rPr>
          <w:lang w:val="en-US"/>
        </w:rPr>
        <w:t>.)</w:t>
      </w:r>
    </w:p>
    <w:p xmlns:w="http://schemas.openxmlformats.org/wordprocessingml/2006/main" w:rsidR="00E32C92" w:rsidRPr="007330CC" w:rsidRDefault="00E32C92" w:rsidP="00E32C92">
      <w:pPr>
        <w:ind w:left="420" w:hanging="420"/>
        <w:jc w:val="both"/>
        <w:rPr>
          <w:lang w:val="en-US"/>
        </w:rPr>
      </w:pPr>
    </w:p>
    <w:p xmlns:w="http://schemas.openxmlformats.org/wordprocessingml/2006/main" w:rsidR="00E32C92" w:rsidRPr="007330CC" w:rsidRDefault="00E32C92" w:rsidP="00E32C92">
      <w:pPr>
        <w:ind w:left="420"/>
        <w:jc w:val="both"/>
      </w:pPr>
      <w:r w:rsidRPr="007330CC">
        <w:t>Assinale a alternativa que contém um exemplo de aplicação da Primeira Lei de Newton.</w:t>
      </w:r>
    </w:p>
    <w:p xmlns:w="http://schemas.openxmlformats.org/wordprocessingml/2006/main" w:rsidR="00E32C92" w:rsidRPr="007330CC" w:rsidRDefault="00E32C92" w:rsidP="00E32C92">
      <w:pPr>
        <w:ind w:left="420" w:hanging="420"/>
        <w:jc w:val="both"/>
      </w:pPr>
    </w:p>
    <w:p xmlns:w="http://schemas.openxmlformats.org/wordprocessingml/2006/main" w:rsidR="00E32C92" w:rsidRPr="007330CC" w:rsidRDefault="00E32C92" w:rsidP="00E32C92">
      <w:pPr>
        <w:ind w:left="840" w:hanging="420"/>
        <w:jc w:val="both"/>
      </w:pPr>
      <w:r w:rsidRPr="007330CC">
        <w:t>a)</w:t>
      </w:r>
      <w:r w:rsidRPr="007330CC">
        <w:tab/>
        <w:t>Um livro apoiado sobre uma mesa horizontal é empurrado horizontalmente para a direita com uma força de mesma intensidade da força de atrito que atua sobre ele, mantendo-o em movimento retilíneo e uniforme.</w:t>
      </w:r>
    </w:p>
    <w:p xmlns:w="http://schemas.openxmlformats.org/wordprocessingml/2006/main" w:rsidR="00E32C92" w:rsidRPr="007330CC" w:rsidRDefault="00E32C92" w:rsidP="00E32C92">
      <w:pPr>
        <w:ind w:left="840" w:hanging="420"/>
        <w:jc w:val="both"/>
      </w:pPr>
      <w:r w:rsidRPr="007330CC">
        <w:t>b)</w:t>
      </w:r>
      <w:r w:rsidRPr="007330CC">
        <w:tab/>
        <w:t>Quando um tenista acerta uma bola com sua raquete, exerce nela uma força de mesma direção e intensidade da que a bola exerce na raquete, mas de sentido oposto.</w:t>
      </w:r>
    </w:p>
    <w:p xmlns:w="http://schemas.openxmlformats.org/wordprocessingml/2006/main" w:rsidR="00E32C92" w:rsidRPr="007330CC" w:rsidRDefault="00E32C92" w:rsidP="00E32C92">
      <w:pPr>
        <w:ind w:left="840" w:hanging="420"/>
        <w:jc w:val="both"/>
      </w:pPr>
      <w:r w:rsidRPr="007330CC">
        <w:t>c)</w:t>
      </w:r>
      <w:r w:rsidRPr="007330CC">
        <w:tab/>
        <w:t>Em uma colisão entre duas bolas de bilhar, a quantidade de movimento do sistema formado por elas imediatamente depois da colisão é igual à quantidade de movimento do sistema imediatamente antes da colisão.</w:t>
      </w:r>
    </w:p>
    <w:p xmlns:w="http://schemas.openxmlformats.org/wordprocessingml/2006/main" w:rsidR="00E32C92" w:rsidRPr="007330CC" w:rsidRDefault="00E32C92" w:rsidP="00E32C92">
      <w:pPr>
        <w:ind w:left="840" w:hanging="420"/>
        <w:jc w:val="both"/>
      </w:pPr>
      <w:r w:rsidRPr="007330CC">
        <w:t>d)</w:t>
      </w:r>
      <w:r w:rsidRPr="007330CC">
        <w:tab/>
        <w:t>Em um sistema de corpos onde forças não conservativas não realizam trabalho, só pode ocorrer transformação de energia potencial em cinética ou de energia cinética em potencial.</w:t>
      </w:r>
    </w:p>
    <w:p xmlns:w="http://schemas.openxmlformats.org/wordprocessingml/2006/main" w:rsidR="00E32C92" w:rsidRPr="007330CC" w:rsidRDefault="00E32C92" w:rsidP="00E32C92">
      <w:pPr>
        <w:ind w:left="840" w:hanging="420"/>
        <w:jc w:val="both"/>
      </w:pPr>
      <w:r w:rsidRPr="007330CC">
        <w:t>e)</w:t>
      </w:r>
      <w:r w:rsidRPr="007330CC">
        <w:tab/>
        <w:t>Se a força resultante que atua sobre um carrinho de supermercado enquanto ele se move tiver sua intensidade dobrada, a aceleração imposta a ele também terá sua intensidade dobrada.</w:t>
      </w:r>
    </w:p>
    <w:p xmlns:w="http://schemas.openxmlformats.org/wordprocessingml/2006/main" w:rsidR="00302BE2" w:rsidRPr="00E32C92" w:rsidRDefault="00302BE2" w:rsidP="00E32C92"/>
    <w:p xmlns:w="http://schemas.openxmlformats.org/wordprocessingml/2006/main" w:rsidR="00345998" w:rsidRPr="007330CC" w:rsidRDefault="00345998" w:rsidP="00345998">
      <w:pPr>
        <w:ind w:left="420" w:hanging="420"/>
        <w:jc w:val="both"/>
      </w:pPr>
      <w:bookmarkStart w:id="1339060004" w:name="_GoBack"/>
      <w:bookmarkEnd w:id="1339060004"/>
      <w:r w:rsidRPr="007330CC">
        <w:rPr>
          <w:b/>
        </w:rPr>
        <w:t>Gab</w:t>
      </w:r>
      <w:r w:rsidRPr="007330CC">
        <w:t xml:space="preserve">: </w:t>
      </w:r>
      <w:r>
        <w:t>A</w:t>
      </w:r>
    </w:p>
    <w:p xmlns:w="http://schemas.openxmlformats.org/wordprocessingml/2006/main" w:rsidR="00302BE2" w:rsidRPr="00345998" w:rsidRDefault="00302BE2" w:rsidP="00345998"/>
    <w:p xmlns:w="http://schemas.openxmlformats.org/wordprocessingml/2006/main" w:rsidR="00C53BA3" w:rsidRDefault="00C53BA3">
      <w:pPr>
        <w:rPr>
          <w:b/>
        </w:rPr>
      </w:pPr>
      <w:bookmarkStart w:id="2115683161" w:name="_GoBack"/>
      <w:bookmarkEnd w:id="2115683161"/>
      <w:r>
        <w:rPr>
          <w:b w:val="on"/>
          <w:bCs w:val="on"/>
          <w:sz w:val="24"/>
          <w:szCs w:val="24"/>
        </w:rPr>
        <w:t xml:space="preserve">Questão 23) 
</w:t>
      </w:r>
      <w:r>
        <w:rPr>
          <w:b/>
        </w:rPr>
        <w:t xml:space="preserve">  </w:t>
      </w:r>
    </w:p>
    <w:p xmlns:w="http://schemas.openxmlformats.org/wordprocessingml/2006/main" w:rsidR="00C53BA3" w:rsidRPr="00157894" w:rsidRDefault="00C53BA3" w:rsidP="00C53BA3">
      <w:pPr>
        <w:ind w:left="420"/>
        <w:jc w:val="both"/>
      </w:pPr>
      <w:r w:rsidRPr="00157894">
        <w:t>Observe a tirinha.</w:t>
      </w:r>
    </w:p>
    <w:p xmlns:w="http://schemas.openxmlformats.org/wordprocessingml/2006/main" w:rsidR="00C53BA3" w:rsidRPr="00157894" w:rsidRDefault="00C53BA3" w:rsidP="00C53BA3">
      <w:pPr>
        <w:ind w:left="420" w:hanging="420"/>
        <w:jc w:val="both"/>
      </w:pPr>
    </w:p>
    <w:p xmlns:w="http://schemas.openxmlformats.org/wordprocessingml/2006/main" w:rsidR="00C53BA3" w:rsidRPr="00157894" w:rsidRDefault="00C53BA3" w:rsidP="00C53BA3">
      <w:pPr>
        <w:ind w:left="420"/>
        <w:jc w:val="both"/>
      </w:pPr>
      <w:r w:rsidRPr="00157894">
        <w:t>Jim Davis – Garfield</w:t>
      </w:r>
    </w:p>
    <w:p xmlns:w="http://schemas.openxmlformats.org/wordprocessingml/2006/main" xmlns:v="urn:schemas-microsoft-com:vml" xmlns:o="urn:schemas-microsoft-com:office:office" xmlns:r="http://schemas.openxmlformats.org/officeDocument/2006/relationships" w:rsidR="00C53BA3" w:rsidRPr="00157894" w:rsidRDefault="00C53BA3" w:rsidP="00C53BA3">
      <w:pPr>
        <w:jc w:val="center"/>
      </w:pPr>
      <w:r w:rsidRPr="0015789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75pt;height:82.2pt">
            <v:imagedata r:id="rId27225ecab5cb802f7" o:title="" grayscale="t"/>
          </v:shape>
        </w:pict>
      </w:r>
      <w:r w:rsidRPr="00157894">
        <w:pict>
          <v:shape id="_x0000_i1026" type="#_x0000_t75" style="width:98.5pt;height:85.95pt">
            <v:imagedata r:id="rId85555ecab5cb803b0" o:title="" grayscale="t"/>
          </v:shape>
        </w:pict>
      </w:r>
    </w:p>
    <w:p xmlns:w="http://schemas.openxmlformats.org/wordprocessingml/2006/main" w:rsidR="00C53BA3" w:rsidRPr="00157894" w:rsidRDefault="00C53BA3" w:rsidP="00C53BA3">
      <w:pPr>
        <w:ind w:left="420" w:hanging="420"/>
        <w:jc w:val="both"/>
      </w:pPr>
    </w:p>
    <w:p xmlns:w="http://schemas.openxmlformats.org/wordprocessingml/2006/main" w:rsidR="00C53BA3" w:rsidRPr="00157894" w:rsidRDefault="00C53BA3" w:rsidP="00C53BA3">
      <w:pPr>
        <w:ind w:left="420"/>
        <w:jc w:val="both"/>
      </w:pPr>
      <w:r w:rsidRPr="00157894">
        <w:t>A personagem Garfield refere-se ao Princípio da</w:t>
      </w:r>
    </w:p>
    <w:p xmlns:w="http://schemas.openxmlformats.org/wordprocessingml/2006/main" w:rsidR="00C53BA3" w:rsidRPr="00157894" w:rsidRDefault="00C53BA3" w:rsidP="00C53BA3">
      <w:pPr>
        <w:ind w:left="420" w:hanging="420"/>
        <w:jc w:val="both"/>
      </w:pPr>
    </w:p>
    <w:p xmlns:w="http://schemas.openxmlformats.org/wordprocessingml/2006/main" w:rsidR="00C53BA3" w:rsidRPr="00157894" w:rsidRDefault="00C53BA3" w:rsidP="00C53BA3">
      <w:pPr>
        <w:ind w:left="840" w:hanging="420"/>
        <w:jc w:val="both"/>
      </w:pPr>
      <w:r w:rsidRPr="00157894">
        <w:t>a)</w:t>
      </w:r>
      <w:r w:rsidRPr="00157894">
        <w:tab/>
        <w:t>Ação e Reação.</w:t>
      </w:r>
    </w:p>
    <w:p xmlns:w="http://schemas.openxmlformats.org/wordprocessingml/2006/main" w:rsidR="00C53BA3" w:rsidRPr="00157894" w:rsidRDefault="00C53BA3" w:rsidP="00C53BA3">
      <w:pPr>
        <w:ind w:left="840" w:hanging="420"/>
        <w:jc w:val="both"/>
      </w:pPr>
      <w:r w:rsidRPr="00157894">
        <w:t>b)</w:t>
      </w:r>
      <w:r w:rsidRPr="00157894">
        <w:tab/>
        <w:t>Conservação da Energia.</w:t>
      </w:r>
    </w:p>
    <w:p xmlns:w="http://schemas.openxmlformats.org/wordprocessingml/2006/main" w:rsidR="00C53BA3" w:rsidRPr="00157894" w:rsidRDefault="00C53BA3" w:rsidP="00C53BA3">
      <w:pPr>
        <w:ind w:left="840" w:hanging="420"/>
        <w:jc w:val="both"/>
      </w:pPr>
      <w:r w:rsidRPr="00157894">
        <w:t>c)</w:t>
      </w:r>
      <w:r w:rsidRPr="00157894">
        <w:tab/>
        <w:t>Conservação da Quantidade de Movimento.</w:t>
      </w:r>
    </w:p>
    <w:p xmlns:w="http://schemas.openxmlformats.org/wordprocessingml/2006/main" w:rsidR="00C53BA3" w:rsidRPr="00157894" w:rsidRDefault="00C53BA3" w:rsidP="00C53BA3">
      <w:pPr>
        <w:ind w:left="840" w:hanging="420"/>
        <w:jc w:val="both"/>
      </w:pPr>
      <w:r w:rsidRPr="00157894">
        <w:t>d)</w:t>
      </w:r>
      <w:r w:rsidRPr="00157894">
        <w:tab/>
        <w:t>Inércia.</w:t>
      </w:r>
    </w:p>
    <w:p xmlns:w="http://schemas.openxmlformats.org/wordprocessingml/2006/main" w:rsidR="00C53BA3" w:rsidRPr="00157894" w:rsidRDefault="00C53BA3" w:rsidP="00C53BA3">
      <w:pPr>
        <w:ind w:left="840" w:hanging="420"/>
        <w:jc w:val="both"/>
      </w:pPr>
      <w:r w:rsidRPr="00157894">
        <w:t>e)</w:t>
      </w:r>
      <w:r w:rsidRPr="00157894">
        <w:tab/>
        <w:t>Transmissibilidade das Forças.</w:t>
      </w:r>
    </w:p>
    <w:p xmlns:w="http://schemas.openxmlformats.org/wordprocessingml/2006/main" w:rsidR="00C53BA3" w:rsidRPr="00C53BA3" w:rsidRDefault="00C53BA3" w:rsidP="00C53BA3"/>
    <w:p xmlns:w="http://schemas.openxmlformats.org/wordprocessingml/2006/main" w:rsidR="00E468DA" w:rsidRPr="00157894" w:rsidRDefault="00E468DA" w:rsidP="00E468DA">
      <w:pPr>
        <w:ind w:left="420" w:hanging="420"/>
        <w:jc w:val="both"/>
      </w:pPr>
      <w:bookmarkStart w:id="773468702" w:name="_GoBack"/>
      <w:bookmarkEnd w:id="773468702"/>
      <w:r w:rsidRPr="00157894">
        <w:rPr>
          <w:b/>
        </w:rPr>
        <w:t>Gab</w:t>
      </w:r>
      <w:r w:rsidRPr="00157894">
        <w:t>: D</w:t>
      </w:r>
    </w:p>
    <w:p xmlns:w="http://schemas.openxmlformats.org/wordprocessingml/2006/main" w:rsidR="00E468DA" w:rsidRPr="00E468DA" w:rsidRDefault="00E468DA" w:rsidP="00E468DA"/>
    <w:p xmlns:w="http://schemas.openxmlformats.org/wordprocessingml/2006/main" w:rsidR="00775C39" w:rsidRDefault="00775C39">
      <w:pPr>
        <w:rPr>
          <w:b/>
        </w:rPr>
      </w:pPr>
      <w:bookmarkStart w:id="1877919332" w:name="_GoBack"/>
      <w:bookmarkEnd w:id="1877919332"/>
      <w:r>
        <w:rPr>
          <w:b w:val="on"/>
          <w:bCs w:val="on"/>
          <w:sz w:val="24"/>
          <w:szCs w:val="24"/>
        </w:rPr>
        <w:t xml:space="preserve">TEXTO: 3 - Comum à questão: 24
</w:t>
      </w:r>
      <w:r>
        <w:rPr>
          <w:b/>
        </w:rPr>
        <w:t xml:space="preserve">  </w:t>
      </w:r>
    </w:p>
    <w:p xmlns:w="http://schemas.openxmlformats.org/wordprocessingml/2006/main" w:rsidR="00775C39" w:rsidRPr="00F61885" w:rsidRDefault="00775C39" w:rsidP="00775C39">
      <w:pPr>
        <w:ind w:left="420"/>
        <w:jc w:val="both"/>
      </w:pPr>
      <w:r w:rsidRPr="00F61885">
        <w:t xml:space="preserve">Suponhamos que, em um depósito, dois estoquistas estejam armazenando sacos de arroz de </w:t>
      </w:r>
      <w:smartTag w:uri="urn:schemas-microsoft-com:office:smarttags" w:element="metricconverter">
        <w:smartTagPr>
          <w:attr w:name="ProductID" w:val="5 kg"/>
        </w:smartTagPr>
        <w:r w:rsidRPr="00F61885">
          <w:t>5 kg</w:t>
        </w:r>
      </w:smartTag>
      <w:r w:rsidRPr="00F61885">
        <w:t xml:space="preserve">. Utilizando-se de uma mesa perfeitamente lisa de </w:t>
      </w:r>
      <w:smartTag w:uri="urn:schemas-microsoft-com:office:smarttags" w:element="metricconverter">
        <w:smartTagPr>
          <w:attr w:name="ProductID" w:val="2 m"/>
        </w:smartTagPr>
        <w:r w:rsidRPr="00F61885">
          <w:t>2 m</w:t>
        </w:r>
      </w:smartTag>
      <w:r w:rsidRPr="00F61885">
        <w:t xml:space="preserve">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p>
    <w:p xmlns:w="http://schemas.openxmlformats.org/wordprocessingml/2006/main" w:rsidR="00775C39" w:rsidRPr="00775C39" w:rsidRDefault="00775C39" w:rsidP="00775C39"/>
    <w:p xmlns:w="http://schemas.openxmlformats.org/wordprocessingml/2006/main" w:rsidR="009B58CE" w:rsidRDefault="009B58CE">
      <w:pPr>
        <w:rPr>
          <w:b/>
        </w:rPr>
      </w:pPr>
      <w:bookmarkStart w:id="555050976" w:name="_GoBack"/>
      <w:bookmarkEnd w:id="555050976"/>
      <w:r>
        <w:rPr>
          <w:b w:val="on"/>
          <w:bCs w:val="on"/>
          <w:sz w:val="24"/>
          <w:szCs w:val="24"/>
        </w:rPr>
        <w:t xml:space="preserve">Questão 24) 
</w:t>
      </w:r>
      <w:r>
        <w:rPr>
          <w:b/>
        </w:rPr>
        <w:t xml:space="preserve">  </w:t>
      </w:r>
    </w:p>
    <w:p xmlns:w="http://schemas.openxmlformats.org/wordprocessingml/2006/main" w:rsidR="009B58CE" w:rsidRPr="00F61885" w:rsidRDefault="009B58CE" w:rsidP="009B58CE">
      <w:pPr>
        <w:ind w:left="420"/>
        <w:jc w:val="both"/>
      </w:pPr>
      <w:r w:rsidRPr="00F61885">
        <w:t>No texto relatado, podemos destacar o princípio</w:t>
      </w:r>
    </w:p>
    <w:p xmlns:w="http://schemas.openxmlformats.org/wordprocessingml/2006/main" w:rsidR="009B58CE" w:rsidRPr="00F61885" w:rsidRDefault="009B58CE" w:rsidP="009B58CE">
      <w:pPr>
        <w:ind w:left="420" w:hanging="420"/>
        <w:jc w:val="both"/>
      </w:pPr>
    </w:p>
    <w:p xmlns:w="http://schemas.openxmlformats.org/wordprocessingml/2006/main" w:rsidR="009B58CE" w:rsidRPr="00F61885" w:rsidRDefault="009B58CE" w:rsidP="009B58CE">
      <w:pPr>
        <w:ind w:left="840" w:hanging="420"/>
        <w:jc w:val="both"/>
      </w:pPr>
      <w:r w:rsidRPr="00F61885">
        <w:t>a)</w:t>
      </w:r>
      <w:r w:rsidRPr="00F61885">
        <w:tab/>
        <w:t>de Arquimedes.</w:t>
      </w:r>
    </w:p>
    <w:p xmlns:w="http://schemas.openxmlformats.org/wordprocessingml/2006/main" w:rsidR="009B58CE" w:rsidRPr="00F61885" w:rsidRDefault="009B58CE" w:rsidP="009B58CE">
      <w:pPr>
        <w:ind w:left="840" w:hanging="420"/>
        <w:jc w:val="both"/>
      </w:pPr>
      <w:r w:rsidRPr="00F61885">
        <w:t>b)</w:t>
      </w:r>
      <w:r w:rsidRPr="00F61885">
        <w:tab/>
        <w:t>de Einstein.</w:t>
      </w:r>
    </w:p>
    <w:p xmlns:w="http://schemas.openxmlformats.org/wordprocessingml/2006/main" w:rsidR="009B58CE" w:rsidRPr="00F61885" w:rsidRDefault="009B58CE" w:rsidP="009B58CE">
      <w:pPr>
        <w:ind w:left="840" w:hanging="420"/>
        <w:jc w:val="both"/>
      </w:pPr>
      <w:r w:rsidRPr="00F61885">
        <w:t>c)</w:t>
      </w:r>
      <w:r w:rsidRPr="00F61885">
        <w:tab/>
        <w:t>da Inércia.</w:t>
      </w:r>
    </w:p>
    <w:p xmlns:w="http://schemas.openxmlformats.org/wordprocessingml/2006/main" w:rsidR="009B58CE" w:rsidRPr="00F61885" w:rsidRDefault="009B58CE" w:rsidP="009B58CE">
      <w:pPr>
        <w:ind w:left="840" w:hanging="420"/>
        <w:jc w:val="both"/>
      </w:pPr>
      <w:r w:rsidRPr="00F61885">
        <w:t>d)</w:t>
      </w:r>
      <w:r w:rsidRPr="00F61885">
        <w:tab/>
        <w:t>da Incerteza.</w:t>
      </w:r>
    </w:p>
    <w:p xmlns:w="http://schemas.openxmlformats.org/wordprocessingml/2006/main" w:rsidR="009B58CE" w:rsidRPr="00F61885" w:rsidRDefault="009B58CE" w:rsidP="009B58CE">
      <w:pPr>
        <w:ind w:left="840" w:hanging="420"/>
        <w:jc w:val="both"/>
      </w:pPr>
      <w:r w:rsidRPr="00F61885">
        <w:t>e)</w:t>
      </w:r>
      <w:r w:rsidRPr="00F61885">
        <w:tab/>
        <w:t>de Pascal.</w:t>
      </w:r>
    </w:p>
    <w:p xmlns:w="http://schemas.openxmlformats.org/wordprocessingml/2006/main" w:rsidR="009B58CE" w:rsidRPr="009B58CE" w:rsidRDefault="009B58CE" w:rsidP="009B58CE"/>
    <w:p xmlns:w="http://schemas.openxmlformats.org/wordprocessingml/2006/main" w:rsidR="00551BE2" w:rsidRPr="00F61885" w:rsidRDefault="00551BE2" w:rsidP="00551BE2">
      <w:pPr>
        <w:ind w:left="420" w:hanging="420"/>
        <w:jc w:val="both"/>
      </w:pPr>
      <w:bookmarkStart w:id="200254042" w:name="_GoBack"/>
      <w:bookmarkEnd w:id="200254042"/>
      <w:r w:rsidRPr="00F61885">
        <w:rPr>
          <w:b/>
        </w:rPr>
        <w:t>Gab</w:t>
      </w:r>
      <w:r w:rsidRPr="00F61885">
        <w:t xml:space="preserve">: </w:t>
      </w:r>
      <w:r>
        <w:t>C</w:t>
      </w:r>
    </w:p>
    <w:p xmlns:w="http://schemas.openxmlformats.org/wordprocessingml/2006/main" w:rsidR="00551BE2" w:rsidRPr="00551BE2" w:rsidRDefault="00551BE2" w:rsidP="00551BE2"/>
    <w:p xmlns:w="http://schemas.openxmlformats.org/wordprocessingml/2006/main" w:rsidR="00044F8C" w:rsidRDefault="00044F8C">
      <w:pPr>
        <w:rPr>
          <w:b/>
        </w:rPr>
      </w:pPr>
      <w:bookmarkStart w:id="597297982" w:name="_GoBack"/>
      <w:bookmarkEnd w:id="597297982"/>
      <w:r>
        <w:rPr>
          <w:b w:val="on"/>
          <w:bCs w:val="on"/>
          <w:sz w:val="24"/>
          <w:szCs w:val="24"/>
        </w:rPr>
        <w:t xml:space="preserve">Questão 25) 
</w:t>
      </w:r>
      <w:r>
        <w:rPr>
          <w:b/>
        </w:rPr>
        <w:t xml:space="preserve">  </w:t>
      </w:r>
    </w:p>
    <w:p xmlns:w="http://schemas.openxmlformats.org/wordprocessingml/2006/main" w:rsidR="00044F8C" w:rsidRPr="002D769D" w:rsidRDefault="00044F8C" w:rsidP="00044F8C">
      <w:pPr>
        <w:ind w:left="420"/>
        <w:jc w:val="both"/>
      </w:pPr>
      <w:r w:rsidRPr="002D769D">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sidRPr="002D769D">
        <w:rPr>
          <w:vertAlign w:val="superscript"/>
        </w:rPr>
        <w:t>2</w:t>
      </w:r>
      <w:r w:rsidRPr="002D769D">
        <w:t>.</w:t>
      </w:r>
    </w:p>
    <w:p xmlns:w="http://schemas.openxmlformats.org/wordprocessingml/2006/main" w:rsidR="00044F8C" w:rsidRPr="002D769D" w:rsidRDefault="00044F8C" w:rsidP="00044F8C">
      <w:pPr>
        <w:ind w:left="420" w:hanging="420"/>
        <w:jc w:val="both"/>
      </w:pPr>
    </w:p>
    <w:p xmlns:w="http://schemas.openxmlformats.org/wordprocessingml/2006/main" w:rsidR="00044F8C" w:rsidRPr="002D769D" w:rsidRDefault="00044F8C" w:rsidP="00044F8C">
      <w:pPr>
        <w:ind w:left="840" w:hanging="420"/>
        <w:jc w:val="both"/>
      </w:pPr>
      <w:r w:rsidRPr="002D769D">
        <w:t>a)</w:t>
      </w:r>
      <w:r w:rsidRPr="002D769D">
        <w:tab/>
      </w:r>
      <w:smartTag w:uri="urn:schemas-microsoft-com:office:smarttags" w:element="metricconverter">
        <w:smartTagPr>
          <w:attr w:name="ProductID" w:val="52 kg"/>
        </w:smartTagPr>
        <w:r w:rsidRPr="002D769D">
          <w:t>52 kg</w:t>
        </w:r>
      </w:smartTag>
    </w:p>
    <w:p xmlns:w="http://schemas.openxmlformats.org/wordprocessingml/2006/main" w:rsidR="00044F8C" w:rsidRPr="002D769D" w:rsidRDefault="00044F8C" w:rsidP="00044F8C">
      <w:pPr>
        <w:ind w:left="840" w:hanging="420"/>
        <w:jc w:val="both"/>
      </w:pPr>
      <w:r w:rsidRPr="002D769D">
        <w:t>b)</w:t>
      </w:r>
      <w:r w:rsidRPr="002D769D">
        <w:tab/>
      </w:r>
      <w:smartTag w:uri="urn:schemas-microsoft-com:office:smarttags" w:element="metricconverter">
        <w:smartTagPr>
          <w:attr w:name="ProductID" w:val="53 kg"/>
        </w:smartTagPr>
        <w:r w:rsidRPr="002D769D">
          <w:t>53 kg</w:t>
        </w:r>
      </w:smartTag>
    </w:p>
    <w:p xmlns:w="http://schemas.openxmlformats.org/wordprocessingml/2006/main" w:rsidR="00044F8C" w:rsidRPr="002D769D" w:rsidRDefault="00044F8C" w:rsidP="00044F8C">
      <w:pPr>
        <w:ind w:left="840" w:hanging="420"/>
        <w:jc w:val="both"/>
      </w:pPr>
      <w:r w:rsidRPr="002D769D">
        <w:t>c)</w:t>
      </w:r>
      <w:r w:rsidRPr="002D769D">
        <w:tab/>
      </w:r>
      <w:smartTag w:uri="urn:schemas-microsoft-com:office:smarttags" w:element="metricconverter">
        <w:smartTagPr>
          <w:attr w:name="ProductID" w:val="54 kg"/>
        </w:smartTagPr>
        <w:r w:rsidRPr="002D769D">
          <w:t>54 kg</w:t>
        </w:r>
      </w:smartTag>
    </w:p>
    <w:p xmlns:w="http://schemas.openxmlformats.org/wordprocessingml/2006/main" w:rsidR="00044F8C" w:rsidRPr="002D769D" w:rsidRDefault="00044F8C" w:rsidP="00044F8C">
      <w:pPr>
        <w:ind w:left="840" w:hanging="420"/>
        <w:jc w:val="both"/>
      </w:pPr>
      <w:r w:rsidRPr="002D769D">
        <w:t>d)</w:t>
      </w:r>
      <w:r w:rsidRPr="002D769D">
        <w:tab/>
      </w:r>
      <w:smartTag w:uri="urn:schemas-microsoft-com:office:smarttags" w:element="metricconverter">
        <w:smartTagPr>
          <w:attr w:name="ProductID" w:val="55 kg"/>
        </w:smartTagPr>
        <w:r w:rsidRPr="002D769D">
          <w:t>55 kg</w:t>
        </w:r>
      </w:smartTag>
    </w:p>
    <w:p xmlns:w="http://schemas.openxmlformats.org/wordprocessingml/2006/main" w:rsidR="00044F8C" w:rsidRPr="002D769D" w:rsidRDefault="00044F8C" w:rsidP="00044F8C">
      <w:pPr>
        <w:ind w:left="840" w:hanging="420"/>
        <w:jc w:val="both"/>
      </w:pPr>
      <w:r w:rsidRPr="002D769D">
        <w:t>e)</w:t>
      </w:r>
      <w:r w:rsidRPr="002D769D">
        <w:tab/>
      </w:r>
      <w:smartTag w:uri="urn:schemas-microsoft-com:office:smarttags" w:element="metricconverter">
        <w:smartTagPr>
          <w:attr w:name="ProductID" w:val="56 kg"/>
        </w:smartTagPr>
        <w:r w:rsidRPr="002D769D">
          <w:t>56 kg</w:t>
        </w:r>
      </w:smartTag>
    </w:p>
    <w:p xmlns:w="http://schemas.openxmlformats.org/wordprocessingml/2006/main" w:rsidR="00044F8C" w:rsidRPr="00044F8C" w:rsidRDefault="00044F8C" w:rsidP="00044F8C"/>
    <w:p xmlns:w="http://schemas.openxmlformats.org/wordprocessingml/2006/main" w:rsidR="009D0DD5" w:rsidRPr="002D769D" w:rsidRDefault="009D0DD5" w:rsidP="009D0DD5">
      <w:pPr>
        <w:ind w:left="420" w:hanging="420"/>
        <w:jc w:val="both"/>
      </w:pPr>
      <w:bookmarkStart w:id="2021389177" w:name="_GoBack"/>
      <w:bookmarkEnd w:id="2021389177"/>
      <w:r w:rsidRPr="002D769D">
        <w:rPr>
          <w:b/>
        </w:rPr>
        <w:t>Gab</w:t>
      </w:r>
      <w:r w:rsidRPr="002D769D">
        <w:t>: D</w:t>
      </w:r>
    </w:p>
    <w:p xmlns:w="http://schemas.openxmlformats.org/wordprocessingml/2006/main" w:rsidR="009D0DD5" w:rsidRPr="009D0DD5" w:rsidRDefault="009D0DD5" w:rsidP="009D0DD5"/>
    <w:p xmlns:w="http://schemas.openxmlformats.org/wordprocessingml/2006/main" w:rsidR="00FC755F" w:rsidRDefault="00FC755F">
      <w:pPr>
        <w:rPr>
          <w:b/>
        </w:rPr>
      </w:pPr>
      <w:bookmarkStart w:id="2066702379" w:name="_GoBack"/>
      <w:bookmarkEnd w:id="2066702379"/>
      <w:r>
        <w:rPr>
          <w:b w:val="on"/>
          <w:bCs w:val="on"/>
          <w:sz w:val="24"/>
          <w:szCs w:val="24"/>
        </w:rPr>
        <w:t xml:space="preserve">Questão 26) 
</w:t>
      </w:r>
      <w:r>
        <w:rPr>
          <w:b/>
        </w:rPr>
        <w:t xml:space="preserve">  </w:t>
      </w:r>
    </w:p>
    <w:p xmlns:w="http://schemas.openxmlformats.org/wordprocessingml/2006/main" w:rsidR="00FC755F" w:rsidRPr="0040364C" w:rsidRDefault="00FC755F" w:rsidP="00FC755F">
      <w:pPr>
        <w:autoSpaceDE w:val="0"/>
        <w:autoSpaceDN w:val="0"/>
        <w:adjustRightInd w:val="0"/>
        <w:ind w:left="420"/>
        <w:jc w:val="both"/>
      </w:pPr>
      <w:r w:rsidRPr="0040364C">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xmlns:w="http://schemas.openxmlformats.org/wordprocessingml/2006/main" w:rsidR="00FC755F" w:rsidRPr="0040364C" w:rsidRDefault="00FC755F" w:rsidP="00FC755F">
      <w:pPr>
        <w:autoSpaceDE w:val="0"/>
        <w:autoSpaceDN w:val="0"/>
        <w:adjustRightInd w:val="0"/>
        <w:ind w:left="420" w:hanging="420"/>
        <w:jc w:val="both"/>
      </w:pPr>
    </w:p>
    <w:p xmlns:w="http://schemas.openxmlformats.org/wordprocessingml/2006/main" w:rsidR="00FC755F" w:rsidRPr="0040364C" w:rsidRDefault="00FC755F" w:rsidP="00FC755F">
      <w:pPr>
        <w:autoSpaceDE w:val="0"/>
        <w:autoSpaceDN w:val="0"/>
        <w:adjustRightInd w:val="0"/>
        <w:ind w:left="840" w:hanging="420"/>
        <w:jc w:val="both"/>
      </w:pPr>
      <w:r w:rsidRPr="0040364C">
        <w:t>a)</w:t>
      </w:r>
      <w:r w:rsidRPr="0040364C">
        <w:tab/>
        <w:t>dualidade.</w:t>
      </w:r>
    </w:p>
    <w:p xmlns:w="http://schemas.openxmlformats.org/wordprocessingml/2006/main" w:rsidR="00FC755F" w:rsidRPr="0040364C" w:rsidRDefault="00FC755F" w:rsidP="00FC755F">
      <w:pPr>
        <w:autoSpaceDE w:val="0"/>
        <w:autoSpaceDN w:val="0"/>
        <w:adjustRightInd w:val="0"/>
        <w:ind w:left="840" w:hanging="420"/>
        <w:jc w:val="both"/>
      </w:pPr>
      <w:r w:rsidRPr="0040364C">
        <w:t>b)</w:t>
      </w:r>
      <w:r w:rsidRPr="0040364C">
        <w:tab/>
        <w:t>viscosidade.</w:t>
      </w:r>
    </w:p>
    <w:p xmlns:w="http://schemas.openxmlformats.org/wordprocessingml/2006/main" w:rsidR="00FC755F" w:rsidRPr="0040364C" w:rsidRDefault="00FC755F" w:rsidP="00FC755F">
      <w:pPr>
        <w:autoSpaceDE w:val="0"/>
        <w:autoSpaceDN w:val="0"/>
        <w:adjustRightInd w:val="0"/>
        <w:ind w:left="840" w:hanging="420"/>
        <w:jc w:val="both"/>
      </w:pPr>
      <w:r w:rsidRPr="0040364C">
        <w:t>c)</w:t>
      </w:r>
      <w:r w:rsidRPr="0040364C">
        <w:tab/>
        <w:t>inércia.</w:t>
      </w:r>
    </w:p>
    <w:p xmlns:w="http://schemas.openxmlformats.org/wordprocessingml/2006/main" w:rsidR="00FC755F" w:rsidRPr="0040364C" w:rsidRDefault="00FC755F" w:rsidP="00FC755F">
      <w:pPr>
        <w:autoSpaceDE w:val="0"/>
        <w:autoSpaceDN w:val="0"/>
        <w:adjustRightInd w:val="0"/>
        <w:ind w:left="840" w:hanging="420"/>
        <w:jc w:val="both"/>
      </w:pPr>
      <w:r w:rsidRPr="0040364C">
        <w:t>d)</w:t>
      </w:r>
      <w:r w:rsidRPr="0040364C">
        <w:tab/>
        <w:t>uniformidade.</w:t>
      </w:r>
    </w:p>
    <w:p xmlns:w="http://schemas.openxmlformats.org/wordprocessingml/2006/main" w:rsidR="00FC755F" w:rsidRPr="0040364C" w:rsidRDefault="00FC755F" w:rsidP="00FC755F">
      <w:pPr>
        <w:autoSpaceDE w:val="0"/>
        <w:autoSpaceDN w:val="0"/>
        <w:adjustRightInd w:val="0"/>
        <w:ind w:left="840" w:hanging="420"/>
        <w:jc w:val="both"/>
      </w:pPr>
      <w:r w:rsidRPr="0040364C">
        <w:t>e)</w:t>
      </w:r>
      <w:r w:rsidRPr="0040364C">
        <w:tab/>
        <w:t>impenetrabilidade.</w:t>
      </w:r>
    </w:p>
    <w:p xmlns:w="http://schemas.openxmlformats.org/wordprocessingml/2006/main" w:rsidR="00FC755F" w:rsidRPr="00FC755F" w:rsidRDefault="00FC755F" w:rsidP="00FC755F"/>
    <w:p xmlns:w="http://schemas.openxmlformats.org/wordprocessingml/2006/main" w:rsidR="00EA3FCD" w:rsidRPr="0040364C" w:rsidRDefault="00EA3FCD" w:rsidP="00EA3FCD">
      <w:pPr>
        <w:autoSpaceDE w:val="0"/>
        <w:autoSpaceDN w:val="0"/>
        <w:adjustRightInd w:val="0"/>
        <w:ind w:left="420" w:hanging="420"/>
        <w:jc w:val="both"/>
      </w:pPr>
      <w:bookmarkStart w:id="1900200465" w:name="_GoBack"/>
      <w:bookmarkEnd w:id="1900200465"/>
      <w:r w:rsidRPr="0040364C">
        <w:rPr>
          <w:b/>
        </w:rPr>
        <w:t>Gab</w:t>
      </w:r>
      <w:r w:rsidRPr="0040364C">
        <w:t>: C</w:t>
      </w:r>
    </w:p>
    <w:p xmlns:w="http://schemas.openxmlformats.org/wordprocessingml/2006/main" w:rsidR="00EA3FCD" w:rsidRPr="00EA3FCD" w:rsidRDefault="00EA3FCD" w:rsidP="00EA3FCD"/>
    <w:p xmlns:w="http://schemas.openxmlformats.org/wordprocessingml/2006/main" w:rsidR="00374FE9" w:rsidRDefault="00374FE9">
      <w:pPr>
        <w:rPr>
          <w:b/>
        </w:rPr>
      </w:pPr>
      <w:bookmarkStart w:id="2057242669" w:name="_GoBack"/>
      <w:bookmarkEnd w:id="2057242669"/>
      <w:r>
        <w:rPr>
          <w:b w:val="on"/>
          <w:bCs w:val="on"/>
          <w:sz w:val="24"/>
          <w:szCs w:val="24"/>
        </w:rPr>
        <w:t xml:space="preserve">Questão 27) 
</w:t>
      </w:r>
      <w:r>
        <w:rPr>
          <w:b/>
        </w:rPr>
        <w:t xml:space="preserve">  </w:t>
      </w:r>
    </w:p>
    <w:p xmlns:w="http://schemas.openxmlformats.org/wordprocessingml/2006/main" w:rsidR="00374FE9" w:rsidRPr="00DD0660" w:rsidRDefault="00374FE9" w:rsidP="00374FE9">
      <w:pPr>
        <w:autoSpaceDE w:val="0"/>
        <w:autoSpaceDN w:val="0"/>
        <w:adjustRightInd w:val="0"/>
        <w:ind w:left="420"/>
        <w:jc w:val="both"/>
      </w:pPr>
      <w:r w:rsidRPr="00DD0660">
        <w:t>Considere o movimento de um objeto sujeito à ação de várias forças, de modo que a resultante delas seja nula em todos os instantes.</w:t>
      </w:r>
    </w:p>
    <w:p xmlns:w="http://schemas.openxmlformats.org/wordprocessingml/2006/main" w:rsidR="00374FE9" w:rsidRPr="00DD0660" w:rsidRDefault="00374FE9" w:rsidP="00374FE9">
      <w:pPr>
        <w:autoSpaceDE w:val="0"/>
        <w:autoSpaceDN w:val="0"/>
        <w:adjustRightInd w:val="0"/>
        <w:ind w:left="420" w:hanging="420"/>
        <w:jc w:val="both"/>
      </w:pPr>
    </w:p>
    <w:p xmlns:w="http://schemas.openxmlformats.org/wordprocessingml/2006/main" w:rsidR="00374FE9" w:rsidRPr="00DD0660" w:rsidRDefault="00374FE9" w:rsidP="00374FE9">
      <w:pPr>
        <w:autoSpaceDE w:val="0"/>
        <w:autoSpaceDN w:val="0"/>
        <w:adjustRightInd w:val="0"/>
        <w:ind w:left="420"/>
        <w:jc w:val="both"/>
      </w:pPr>
      <w:r w:rsidRPr="00DD0660">
        <w:t>Analise as proposições em relação à informação acima.</w:t>
      </w:r>
    </w:p>
    <w:p xmlns:w="http://schemas.openxmlformats.org/wordprocessingml/2006/main" w:rsidR="00374FE9" w:rsidRPr="00DD0660" w:rsidRDefault="00374FE9" w:rsidP="00374FE9">
      <w:pPr>
        <w:autoSpaceDE w:val="0"/>
        <w:autoSpaceDN w:val="0"/>
        <w:adjustRightInd w:val="0"/>
        <w:ind w:left="840" w:hanging="420"/>
        <w:jc w:val="both"/>
      </w:pPr>
    </w:p>
    <w:p xmlns:w="http://schemas.openxmlformats.org/wordprocessingml/2006/main" w:rsidR="00374FE9" w:rsidRPr="00DD0660" w:rsidRDefault="00374FE9" w:rsidP="00374FE9">
      <w:pPr>
        <w:autoSpaceDE w:val="0"/>
        <w:autoSpaceDN w:val="0"/>
        <w:adjustRightInd w:val="0"/>
        <w:ind w:left="840" w:hanging="420"/>
        <w:jc w:val="both"/>
      </w:pPr>
      <w:r w:rsidRPr="00DD0660">
        <w:t>I.</w:t>
      </w:r>
      <w:r w:rsidRPr="00DD0660">
        <w:tab/>
        <w:t>Se o objeto estiver inicialmente em movimento, ele não poderá atingir o repouso em algum instante de tempo posterior ao inicial.</w:t>
      </w:r>
    </w:p>
    <w:p xmlns:w="http://schemas.openxmlformats.org/wordprocessingml/2006/main" w:rsidR="00374FE9" w:rsidRPr="00DD0660" w:rsidRDefault="00374FE9" w:rsidP="00374FE9">
      <w:pPr>
        <w:autoSpaceDE w:val="0"/>
        <w:autoSpaceDN w:val="0"/>
        <w:adjustRightInd w:val="0"/>
        <w:ind w:left="840" w:hanging="420"/>
        <w:jc w:val="both"/>
      </w:pPr>
      <w:r w:rsidRPr="00DD0660">
        <w:t>II.</w:t>
      </w:r>
      <w:r w:rsidRPr="00DD0660">
        <w:tab/>
        <w:t>Se o objeto estiver inicialmente em movimento, ele poderá atingir o repouso em algum instante de tempo posterior ao inicial.</w:t>
      </w:r>
    </w:p>
    <w:p xmlns:w="http://schemas.openxmlformats.org/wordprocessingml/2006/main" w:rsidR="00374FE9" w:rsidRPr="00DD0660" w:rsidRDefault="00374FE9" w:rsidP="00374FE9">
      <w:pPr>
        <w:autoSpaceDE w:val="0"/>
        <w:autoSpaceDN w:val="0"/>
        <w:adjustRightInd w:val="0"/>
        <w:ind w:left="840" w:hanging="420"/>
        <w:jc w:val="both"/>
      </w:pPr>
      <w:r w:rsidRPr="00DD0660">
        <w:t>III.</w:t>
      </w:r>
      <w:r w:rsidRPr="00DD0660">
        <w:tab/>
        <w:t>Se o objeto estiver inicialmente em repouso, ele poderá entrar em movimento em algum instante de tempo posterior ao inicial.</w:t>
      </w:r>
    </w:p>
    <w:p xmlns:w="http://schemas.openxmlformats.org/wordprocessingml/2006/main" w:rsidR="00374FE9" w:rsidRPr="00DD0660" w:rsidRDefault="00374FE9" w:rsidP="00374FE9">
      <w:pPr>
        <w:autoSpaceDE w:val="0"/>
        <w:autoSpaceDN w:val="0"/>
        <w:adjustRightInd w:val="0"/>
        <w:ind w:left="420" w:hanging="420"/>
        <w:jc w:val="both"/>
      </w:pPr>
    </w:p>
    <w:p xmlns:w="http://schemas.openxmlformats.org/wordprocessingml/2006/main" w:rsidR="00374FE9" w:rsidRPr="00DD0660" w:rsidRDefault="00374FE9" w:rsidP="00374FE9">
      <w:pPr>
        <w:autoSpaceDE w:val="0"/>
        <w:autoSpaceDN w:val="0"/>
        <w:adjustRightInd w:val="0"/>
        <w:ind w:left="420"/>
        <w:jc w:val="both"/>
      </w:pPr>
      <w:r w:rsidRPr="00DD0660">
        <w:t xml:space="preserve">Assinale a alternativa </w:t>
      </w:r>
      <w:r w:rsidRPr="00DD0660">
        <w:rPr>
          <w:b/>
          <w:bCs/>
        </w:rPr>
        <w:t>correta</w:t>
      </w:r>
      <w:r w:rsidRPr="00DD0660">
        <w:t>.</w:t>
      </w:r>
    </w:p>
    <w:p xmlns:w="http://schemas.openxmlformats.org/wordprocessingml/2006/main" w:rsidR="00374FE9" w:rsidRPr="00DD0660" w:rsidRDefault="00374FE9" w:rsidP="00374FE9">
      <w:pPr>
        <w:autoSpaceDE w:val="0"/>
        <w:autoSpaceDN w:val="0"/>
        <w:adjustRightInd w:val="0"/>
        <w:ind w:left="420" w:hanging="420"/>
        <w:jc w:val="both"/>
      </w:pPr>
    </w:p>
    <w:p xmlns:w="http://schemas.openxmlformats.org/wordprocessingml/2006/main" w:rsidR="00374FE9" w:rsidRPr="00DD0660" w:rsidRDefault="00374FE9" w:rsidP="00374FE9">
      <w:pPr>
        <w:autoSpaceDE w:val="0"/>
        <w:autoSpaceDN w:val="0"/>
        <w:adjustRightInd w:val="0"/>
        <w:ind w:left="840" w:hanging="420"/>
        <w:jc w:val="both"/>
      </w:pPr>
      <w:r w:rsidRPr="00DD0660">
        <w:t>a)</w:t>
      </w:r>
      <w:r w:rsidRPr="00DD0660">
        <w:tab/>
        <w:t>Somente a afirmativa III é verdadeira.</w:t>
      </w:r>
    </w:p>
    <w:p xmlns:w="http://schemas.openxmlformats.org/wordprocessingml/2006/main" w:rsidR="00374FE9" w:rsidRPr="00DD0660" w:rsidRDefault="00374FE9" w:rsidP="00374FE9">
      <w:pPr>
        <w:autoSpaceDE w:val="0"/>
        <w:autoSpaceDN w:val="0"/>
        <w:adjustRightInd w:val="0"/>
        <w:ind w:left="840" w:hanging="420"/>
        <w:jc w:val="both"/>
      </w:pPr>
      <w:r w:rsidRPr="00DD0660">
        <w:t>b)</w:t>
      </w:r>
      <w:r w:rsidRPr="00DD0660">
        <w:tab/>
        <w:t>Somente a afirmativa II é verdadeira.</w:t>
      </w:r>
    </w:p>
    <w:p xmlns:w="http://schemas.openxmlformats.org/wordprocessingml/2006/main" w:rsidR="00374FE9" w:rsidRPr="00DD0660" w:rsidRDefault="00374FE9" w:rsidP="00374FE9">
      <w:pPr>
        <w:autoSpaceDE w:val="0"/>
        <w:autoSpaceDN w:val="0"/>
        <w:adjustRightInd w:val="0"/>
        <w:ind w:left="840" w:hanging="420"/>
        <w:jc w:val="both"/>
      </w:pPr>
      <w:r w:rsidRPr="00DD0660">
        <w:t>c)</w:t>
      </w:r>
      <w:r w:rsidRPr="00DD0660">
        <w:tab/>
        <w:t>Somente a afirmativa I é verdadeira.</w:t>
      </w:r>
    </w:p>
    <w:p xmlns:w="http://schemas.openxmlformats.org/wordprocessingml/2006/main" w:rsidR="00374FE9" w:rsidRPr="00DD0660" w:rsidRDefault="00374FE9" w:rsidP="00374FE9">
      <w:pPr>
        <w:autoSpaceDE w:val="0"/>
        <w:autoSpaceDN w:val="0"/>
        <w:adjustRightInd w:val="0"/>
        <w:ind w:left="840" w:hanging="420"/>
        <w:jc w:val="both"/>
      </w:pPr>
      <w:r w:rsidRPr="00DD0660">
        <w:t>d)</w:t>
      </w:r>
      <w:r w:rsidRPr="00DD0660">
        <w:tab/>
        <w:t>Somente as afirmativas II e III são verdadeiras.</w:t>
      </w:r>
    </w:p>
    <w:p xmlns:w="http://schemas.openxmlformats.org/wordprocessingml/2006/main" w:rsidR="00374FE9" w:rsidRPr="00DD0660" w:rsidRDefault="00374FE9" w:rsidP="00374FE9">
      <w:pPr>
        <w:autoSpaceDE w:val="0"/>
        <w:autoSpaceDN w:val="0"/>
        <w:adjustRightInd w:val="0"/>
        <w:ind w:left="840" w:hanging="420"/>
        <w:jc w:val="both"/>
      </w:pPr>
      <w:r w:rsidRPr="00DD0660">
        <w:t>e)</w:t>
      </w:r>
      <w:r w:rsidRPr="00DD0660">
        <w:tab/>
        <w:t>Somente as afirmativas I e III são verdadeiras.</w:t>
      </w:r>
    </w:p>
    <w:p xmlns:w="http://schemas.openxmlformats.org/wordprocessingml/2006/main" w:rsidR="00374FE9" w:rsidRPr="00374FE9" w:rsidRDefault="00374FE9" w:rsidP="00374FE9"/>
    <w:p xmlns:w="http://schemas.openxmlformats.org/wordprocessingml/2006/main" w:rsidR="009B5C74" w:rsidRPr="00DD0660" w:rsidRDefault="009B5C74" w:rsidP="009B5C74">
      <w:pPr>
        <w:autoSpaceDE w:val="0"/>
        <w:autoSpaceDN w:val="0"/>
        <w:adjustRightInd w:val="0"/>
        <w:ind w:left="420" w:hanging="420"/>
        <w:jc w:val="both"/>
      </w:pPr>
      <w:bookmarkStart w:id="399800573" w:name="_GoBack"/>
      <w:bookmarkEnd w:id="399800573"/>
      <w:r w:rsidRPr="00DD0660">
        <w:rPr>
          <w:b/>
        </w:rPr>
        <w:t>Gab</w:t>
      </w:r>
      <w:r w:rsidRPr="00DD0660">
        <w:t>: C</w:t>
      </w:r>
    </w:p>
    <w:p xmlns:w="http://schemas.openxmlformats.org/wordprocessingml/2006/main" w:rsidR="009B5C74" w:rsidRPr="009B5C74" w:rsidRDefault="009B5C74" w:rsidP="009B5C74"/>
    <w:p xmlns:w="http://schemas.openxmlformats.org/wordprocessingml/2006/main" w:rsidR="00EF4548" w:rsidRDefault="00EF4548">
      <w:pPr>
        <w:rPr>
          <w:b/>
        </w:rPr>
      </w:pPr>
      <w:bookmarkStart w:id="668087308" w:name="_GoBack"/>
      <w:bookmarkEnd w:id="668087308"/>
      <w:r>
        <w:rPr>
          <w:b w:val="on"/>
          <w:bCs w:val="on"/>
          <w:sz w:val="24"/>
          <w:szCs w:val="24"/>
        </w:rPr>
        <w:t xml:space="preserve">Questão 28) 
</w:t>
      </w:r>
      <w:r>
        <w:rPr>
          <w:b/>
        </w:rPr>
        <w:t xml:space="preserve">  </w:t>
      </w:r>
    </w:p>
    <w:p xmlns:w="http://schemas.openxmlformats.org/wordprocessingml/2006/main" w:rsidR="00EF4548" w:rsidRPr="00BD2F2D" w:rsidRDefault="00EF4548" w:rsidP="00EF4548">
      <w:pPr>
        <w:ind w:left="420"/>
        <w:jc w:val="both"/>
        <w:rPr>
          <w:color w:val="000000"/>
        </w:rPr>
      </w:pPr>
      <w:r w:rsidRPr="00BD2F2D">
        <w:rPr>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p>
    <w:p xmlns:w="http://schemas.openxmlformats.org/wordprocessingml/2006/main" w:rsidR="00EF4548" w:rsidRPr="00BD2F2D" w:rsidRDefault="00EF4548" w:rsidP="00EF4548">
      <w:pPr>
        <w:ind w:left="420" w:hanging="420"/>
        <w:jc w:val="both"/>
        <w:rPr>
          <w:color w:val="000000"/>
        </w:rPr>
      </w:pPr>
    </w:p>
    <w:p xmlns:w="http://schemas.openxmlformats.org/wordprocessingml/2006/main" w:rsidR="00EF4548" w:rsidRPr="00BD2F2D" w:rsidRDefault="00EF4548" w:rsidP="00EF4548">
      <w:pPr>
        <w:ind w:left="840" w:hanging="420"/>
        <w:jc w:val="both"/>
        <w:rPr>
          <w:color w:val="000000"/>
        </w:rPr>
      </w:pPr>
      <w:r w:rsidRPr="00BD2F2D">
        <w:rPr>
          <w:color w:val="000000"/>
        </w:rPr>
        <w:t>a)</w:t>
      </w:r>
      <w:r w:rsidRPr="00BD2F2D">
        <w:rPr>
          <w:color w:val="000000"/>
        </w:rPr>
        <w:tab/>
        <w:t>350.</w:t>
      </w:r>
    </w:p>
    <w:p xmlns:w="http://schemas.openxmlformats.org/wordprocessingml/2006/main" w:rsidR="00EF4548" w:rsidRPr="00BD2F2D" w:rsidRDefault="00EF4548" w:rsidP="00EF4548">
      <w:pPr>
        <w:ind w:left="840" w:hanging="420"/>
        <w:jc w:val="both"/>
        <w:rPr>
          <w:color w:val="000000"/>
        </w:rPr>
      </w:pPr>
      <w:r w:rsidRPr="00BD2F2D">
        <w:rPr>
          <w:color w:val="000000"/>
        </w:rPr>
        <w:t>b)</w:t>
      </w:r>
      <w:r w:rsidRPr="00BD2F2D">
        <w:rPr>
          <w:color w:val="000000"/>
        </w:rPr>
        <w:tab/>
        <w:t>zero.</w:t>
      </w:r>
    </w:p>
    <w:p xmlns:w="http://schemas.openxmlformats.org/wordprocessingml/2006/main" w:rsidR="00EF4548" w:rsidRPr="00BD2F2D" w:rsidRDefault="00EF4548" w:rsidP="00EF4548">
      <w:pPr>
        <w:ind w:left="840" w:hanging="420"/>
        <w:jc w:val="both"/>
        <w:rPr>
          <w:color w:val="000000"/>
        </w:rPr>
      </w:pPr>
      <w:r w:rsidRPr="00BD2F2D">
        <w:rPr>
          <w:color w:val="000000"/>
        </w:rPr>
        <w:t>c)</w:t>
      </w:r>
      <w:r w:rsidRPr="00BD2F2D">
        <w:rPr>
          <w:color w:val="000000"/>
        </w:rPr>
        <w:tab/>
        <w:t>1 050.</w:t>
      </w:r>
    </w:p>
    <w:p xmlns:w="http://schemas.openxmlformats.org/wordprocessingml/2006/main" w:rsidR="00EF4548" w:rsidRPr="00BD2F2D" w:rsidRDefault="00EF4548" w:rsidP="00EF4548">
      <w:pPr>
        <w:ind w:left="840" w:hanging="420"/>
        <w:jc w:val="both"/>
        <w:rPr>
          <w:color w:val="000000"/>
        </w:rPr>
      </w:pPr>
      <w:r w:rsidRPr="00BD2F2D">
        <w:rPr>
          <w:color w:val="000000"/>
        </w:rPr>
        <w:t>d)</w:t>
      </w:r>
      <w:r w:rsidRPr="00BD2F2D">
        <w:rPr>
          <w:color w:val="000000"/>
        </w:rPr>
        <w:tab/>
        <w:t>1 400.</w:t>
      </w:r>
    </w:p>
    <w:p xmlns:w="http://schemas.openxmlformats.org/wordprocessingml/2006/main" w:rsidR="00EF4548" w:rsidRPr="00BD2F2D" w:rsidRDefault="00EF4548" w:rsidP="00EF4548">
      <w:pPr>
        <w:ind w:left="840" w:hanging="420"/>
        <w:jc w:val="both"/>
        <w:rPr>
          <w:color w:val="000000"/>
        </w:rPr>
      </w:pPr>
      <w:r w:rsidRPr="00BD2F2D">
        <w:rPr>
          <w:color w:val="000000"/>
        </w:rPr>
        <w:t>e)</w:t>
      </w:r>
      <w:r w:rsidRPr="00BD2F2D">
        <w:rPr>
          <w:color w:val="000000"/>
        </w:rPr>
        <w:tab/>
        <w:t>700.</w:t>
      </w:r>
    </w:p>
    <w:p xmlns:w="http://schemas.openxmlformats.org/wordprocessingml/2006/main" w:rsidR="00302BE2" w:rsidRPr="00EF4548" w:rsidRDefault="00302BE2" w:rsidP="00EF4548"/>
    <w:p xmlns:w="http://schemas.openxmlformats.org/wordprocessingml/2006/main" w:rsidR="008262F4" w:rsidRPr="00BD2F2D" w:rsidRDefault="008262F4" w:rsidP="008262F4">
      <w:pPr>
        <w:ind w:left="420" w:hanging="420"/>
        <w:jc w:val="both"/>
        <w:rPr>
          <w:color w:val="000000"/>
        </w:rPr>
      </w:pPr>
      <w:bookmarkStart w:id="600119981" w:name="_GoBack"/>
      <w:bookmarkEnd w:id="600119981"/>
      <w:r w:rsidRPr="00BD2F2D">
        <w:rPr>
          <w:b/>
          <w:color w:val="000000"/>
        </w:rPr>
        <w:t>Gab</w:t>
      </w:r>
      <w:r w:rsidRPr="00BD2F2D">
        <w:rPr>
          <w:color w:val="000000"/>
        </w:rPr>
        <w:t xml:space="preserve">: </w:t>
      </w:r>
      <w:r>
        <w:rPr>
          <w:color w:val="000000"/>
        </w:rPr>
        <w:t>B</w:t>
      </w:r>
    </w:p>
    <w:p xmlns:w="http://schemas.openxmlformats.org/wordprocessingml/2006/main" w:rsidR="00302BE2" w:rsidRPr="008262F4" w:rsidRDefault="00302BE2" w:rsidP="008262F4"/>
    <w:p xmlns:w="http://schemas.openxmlformats.org/wordprocessingml/2006/main" w:rsidR="007749C3" w:rsidRDefault="007749C3">
      <w:pPr>
        <w:rPr>
          <w:b/>
        </w:rPr>
      </w:pPr>
      <w:bookmarkStart w:id="442689067" w:name="_GoBack"/>
      <w:bookmarkEnd w:id="442689067"/>
      <w:r>
        <w:rPr>
          <w:b w:val="on"/>
          <w:bCs w:val="on"/>
          <w:sz w:val="24"/>
          <w:szCs w:val="24"/>
        </w:rPr>
        <w:t xml:space="preserve">Questão 29) 
</w:t>
      </w:r>
      <w:r>
        <w:rPr>
          <w:b/>
        </w:rPr>
        <w:t xml:space="preserve">  </w:t>
      </w:r>
    </w:p>
    <w:p xmlns:w="http://schemas.openxmlformats.org/wordprocessingml/2006/main" w:rsidR="007749C3" w:rsidRPr="00A639C5" w:rsidRDefault="007749C3" w:rsidP="007749C3">
      <w:pPr>
        <w:autoSpaceDE w:val="0"/>
        <w:autoSpaceDN w:val="0"/>
        <w:adjustRightInd w:val="0"/>
        <w:ind w:left="420"/>
        <w:jc w:val="both"/>
      </w:pPr>
      <w:r w:rsidRPr="00A639C5">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xmlns:w="http://schemas.openxmlformats.org/wordprocessingml/2006/main" w:rsidR="007749C3" w:rsidRPr="00A639C5" w:rsidRDefault="007749C3" w:rsidP="007749C3">
      <w:pPr>
        <w:autoSpaceDE w:val="0"/>
        <w:autoSpaceDN w:val="0"/>
        <w:adjustRightInd w:val="0"/>
        <w:ind w:left="420" w:hanging="420"/>
        <w:jc w:val="both"/>
      </w:pPr>
    </w:p>
    <w:p xmlns:w="http://schemas.openxmlformats.org/wordprocessingml/2006/main" w:rsidR="007749C3" w:rsidRPr="00A639C5" w:rsidRDefault="007749C3" w:rsidP="007749C3">
      <w:pPr>
        <w:autoSpaceDE w:val="0"/>
        <w:autoSpaceDN w:val="0"/>
        <w:adjustRightInd w:val="0"/>
        <w:ind w:left="420"/>
        <w:jc w:val="both"/>
      </w:pPr>
      <w:r w:rsidRPr="00A639C5">
        <w:t xml:space="preserve">A alternativa </w:t>
      </w:r>
      <w:r w:rsidRPr="00A639C5">
        <w:rPr>
          <w:b/>
          <w:bCs/>
        </w:rPr>
        <w:t xml:space="preserve">correta </w:t>
      </w:r>
      <w:r w:rsidRPr="00A639C5">
        <w:t>que compreende tal princípio é:</w:t>
      </w:r>
    </w:p>
    <w:p xmlns:w="http://schemas.openxmlformats.org/wordprocessingml/2006/main" w:rsidR="007749C3" w:rsidRPr="00A639C5" w:rsidRDefault="007749C3" w:rsidP="007749C3">
      <w:pPr>
        <w:autoSpaceDE w:val="0"/>
        <w:autoSpaceDN w:val="0"/>
        <w:adjustRightInd w:val="0"/>
        <w:ind w:left="420" w:hanging="420"/>
        <w:jc w:val="both"/>
      </w:pPr>
    </w:p>
    <w:p xmlns:w="http://schemas.openxmlformats.org/wordprocessingml/2006/main" w:rsidR="007749C3" w:rsidRPr="00A639C5" w:rsidRDefault="007749C3" w:rsidP="007749C3">
      <w:pPr>
        <w:autoSpaceDE w:val="0"/>
        <w:autoSpaceDN w:val="0"/>
        <w:adjustRightInd w:val="0"/>
        <w:ind w:left="840" w:hanging="420"/>
        <w:jc w:val="both"/>
      </w:pPr>
      <w:r w:rsidRPr="00A639C5">
        <w:t>a)</w:t>
      </w:r>
      <w:r w:rsidRPr="00A639C5">
        <w:tab/>
        <w:t>A velocidade de um corpo tem sempre a mesma direção e sentido da força resultante que atua sobre ele.</w:t>
      </w:r>
    </w:p>
    <w:p xmlns:w="http://schemas.openxmlformats.org/wordprocessingml/2006/main" w:rsidR="007749C3" w:rsidRPr="00A639C5" w:rsidRDefault="007749C3" w:rsidP="007749C3">
      <w:pPr>
        <w:autoSpaceDE w:val="0"/>
        <w:autoSpaceDN w:val="0"/>
        <w:adjustRightInd w:val="0"/>
        <w:ind w:left="840" w:hanging="420"/>
        <w:jc w:val="both"/>
      </w:pPr>
      <w:r w:rsidRPr="00A639C5">
        <w:t>b)</w:t>
      </w:r>
      <w:r w:rsidRPr="00A639C5">
        <w:tab/>
        <w:t>Toda ação é anulada pela reação.</w:t>
      </w:r>
    </w:p>
    <w:p xmlns:w="http://schemas.openxmlformats.org/wordprocessingml/2006/main" w:rsidR="007749C3" w:rsidRPr="00A639C5" w:rsidRDefault="007749C3" w:rsidP="007749C3">
      <w:pPr>
        <w:autoSpaceDE w:val="0"/>
        <w:autoSpaceDN w:val="0"/>
        <w:adjustRightInd w:val="0"/>
        <w:ind w:left="840" w:hanging="420"/>
        <w:jc w:val="both"/>
      </w:pPr>
      <w:r w:rsidRPr="00A639C5">
        <w:t>c)</w:t>
      </w:r>
      <w:r w:rsidRPr="00A639C5">
        <w:tab/>
        <w:t>Todo corpo permanece em repouso ou movimento retilíneo uniforme, a menos que seja obrigado a mudá-lo por forças atuantes sobre ele.</w:t>
      </w:r>
    </w:p>
    <w:p xmlns:w="http://schemas.openxmlformats.org/wordprocessingml/2006/main" w:rsidR="007749C3" w:rsidRPr="00A639C5" w:rsidRDefault="007749C3" w:rsidP="007749C3">
      <w:pPr>
        <w:autoSpaceDE w:val="0"/>
        <w:autoSpaceDN w:val="0"/>
        <w:adjustRightInd w:val="0"/>
        <w:ind w:left="840" w:hanging="420"/>
        <w:jc w:val="both"/>
      </w:pPr>
      <w:r w:rsidRPr="00A639C5">
        <w:t>d)</w:t>
      </w:r>
      <w:r w:rsidRPr="00A639C5">
        <w:tab/>
        <w:t>Toda vez que um corpo exerce uma força sobre outro, este exerce sobre aquele uma força de mesma intensidade, mesma direção e sentido contrário.</w:t>
      </w:r>
    </w:p>
    <w:p xmlns:w="http://schemas.openxmlformats.org/wordprocessingml/2006/main" w:rsidR="00302BE2" w:rsidRPr="007749C3" w:rsidRDefault="00302BE2" w:rsidP="007749C3"/>
    <w:p xmlns:w="http://schemas.openxmlformats.org/wordprocessingml/2006/main" w:rsidR="00FF11AC" w:rsidRPr="00A639C5" w:rsidRDefault="00FF11AC" w:rsidP="00FF11AC">
      <w:pPr>
        <w:autoSpaceDE w:val="0"/>
        <w:autoSpaceDN w:val="0"/>
        <w:adjustRightInd w:val="0"/>
        <w:ind w:left="420" w:hanging="420"/>
        <w:jc w:val="both"/>
      </w:pPr>
      <w:bookmarkStart w:id="745415826" w:name="_GoBack"/>
      <w:bookmarkEnd w:id="745415826"/>
      <w:r w:rsidRPr="00A639C5">
        <w:rPr>
          <w:b/>
        </w:rPr>
        <w:t>Gab</w:t>
      </w:r>
      <w:r w:rsidRPr="00A639C5">
        <w:t>: C</w:t>
      </w:r>
    </w:p>
    <w:p xmlns:w="http://schemas.openxmlformats.org/wordprocessingml/2006/main" w:rsidR="00302BE2" w:rsidRPr="00FF11AC" w:rsidRDefault="00302BE2" w:rsidP="00FF11AC"/>
    <w:p xmlns:w="http://schemas.openxmlformats.org/wordprocessingml/2006/main" w:rsidR="00513E93" w:rsidRDefault="00513E93">
      <w:pPr>
        <w:rPr>
          <w:b/>
        </w:rPr>
      </w:pPr>
      <w:bookmarkStart w:id="1057230480" w:name="_GoBack"/>
      <w:bookmarkEnd w:id="1057230480"/>
      <w:r>
        <w:rPr>
          <w:b w:val="on"/>
          <w:bCs w:val="on"/>
          <w:sz w:val="24"/>
          <w:szCs w:val="24"/>
        </w:rPr>
        <w:t xml:space="preserve">TEXTO: 4 - Comum à questão: 30
</w:t>
      </w:r>
      <w:r>
        <w:rPr>
          <w:b/>
        </w:rPr>
        <w:t xml:space="preserve">  </w:t>
      </w:r>
    </w:p>
    <w:p xmlns:w="http://schemas.openxmlformats.org/wordprocessingml/2006/main" w:rsidR="00513E93" w:rsidRPr="00FD032E" w:rsidRDefault="00513E93" w:rsidP="00513E93">
      <w:pPr>
        <w:autoSpaceDE w:val="0"/>
        <w:autoSpaceDN w:val="0"/>
        <w:adjustRightInd w:val="0"/>
        <w:ind w:left="420"/>
        <w:jc w:val="both"/>
      </w:pPr>
      <w:r w:rsidRPr="00FD032E">
        <w:t>Considere as Leis de Newton e as informações a seguir</w:t>
      </w:r>
      <w:r>
        <w:t>.</w:t>
      </w:r>
    </w:p>
    <w:p xmlns:w="http://schemas.openxmlformats.org/wordprocessingml/2006/main" w:rsidR="00513E93" w:rsidRPr="00FD032E" w:rsidRDefault="00513E93" w:rsidP="00513E93">
      <w:pPr>
        <w:autoSpaceDE w:val="0"/>
        <w:autoSpaceDN w:val="0"/>
        <w:adjustRightInd w:val="0"/>
        <w:ind w:left="420" w:hanging="420"/>
        <w:jc w:val="both"/>
      </w:pPr>
    </w:p>
    <w:p xmlns:w="http://schemas.openxmlformats.org/wordprocessingml/2006/main" w:rsidR="00513E93" w:rsidRPr="00FD032E" w:rsidRDefault="00513E93" w:rsidP="00513E93">
      <w:pPr>
        <w:autoSpaceDE w:val="0"/>
        <w:autoSpaceDN w:val="0"/>
        <w:adjustRightInd w:val="0"/>
        <w:ind w:left="420"/>
        <w:jc w:val="both"/>
      </w:pPr>
      <w:r w:rsidRPr="00FD032E">
        <w:t>Uma pessoa empurra uma caixa sobre o piso de uma sala. As forças aplicadas sobre a caixa na direção do movimento são:</w:t>
      </w:r>
    </w:p>
    <w:p xmlns:w="http://schemas.openxmlformats.org/wordprocessingml/2006/main" w:rsidR="00513E93" w:rsidRPr="00FD032E" w:rsidRDefault="00513E93" w:rsidP="00513E93">
      <w:pPr>
        <w:autoSpaceDE w:val="0"/>
        <w:autoSpaceDN w:val="0"/>
        <w:adjustRightInd w:val="0"/>
        <w:ind w:left="840" w:hanging="420"/>
        <w:jc w:val="both"/>
      </w:pPr>
      <w:r w:rsidRPr="00FD032E">
        <w:rPr>
          <w:rFonts w:eastAsia="SymbolMT"/>
        </w:rPr>
        <w:t xml:space="preserve">- </w:t>
      </w:r>
      <w:r w:rsidRPr="00FD032E">
        <w:rPr>
          <w:i/>
          <w:iCs/>
        </w:rPr>
        <w:t>F</w:t>
      </w:r>
      <w:r w:rsidRPr="00FD032E">
        <w:rPr>
          <w:i/>
          <w:iCs/>
          <w:vertAlign w:val="subscript"/>
        </w:rPr>
        <w:t>p</w:t>
      </w:r>
      <w:r w:rsidRPr="00FD032E">
        <w:t>: força paralela ao solo exercida pela pessoa;</w:t>
      </w:r>
    </w:p>
    <w:p xmlns:w="http://schemas.openxmlformats.org/wordprocessingml/2006/main" w:rsidR="00513E93" w:rsidRPr="00FD032E" w:rsidRDefault="00513E93" w:rsidP="00513E93">
      <w:pPr>
        <w:autoSpaceDE w:val="0"/>
        <w:autoSpaceDN w:val="0"/>
        <w:adjustRightInd w:val="0"/>
        <w:ind w:left="840" w:hanging="420"/>
        <w:jc w:val="both"/>
      </w:pPr>
      <w:r w:rsidRPr="00FD032E">
        <w:rPr>
          <w:rFonts w:eastAsia="SymbolMT"/>
        </w:rPr>
        <w:t xml:space="preserve">- </w:t>
      </w:r>
      <w:r w:rsidRPr="00FD032E">
        <w:rPr>
          <w:i/>
          <w:iCs/>
        </w:rPr>
        <w:t>F</w:t>
      </w:r>
      <w:r w:rsidRPr="00FD032E">
        <w:rPr>
          <w:i/>
          <w:iCs/>
          <w:vertAlign w:val="subscript"/>
        </w:rPr>
        <w:t>a</w:t>
      </w:r>
      <w:r w:rsidRPr="00FD032E">
        <w:t>: força de atrito exercida pelo piso.</w:t>
      </w:r>
    </w:p>
    <w:p xmlns:w="http://schemas.openxmlformats.org/wordprocessingml/2006/main" w:rsidR="00513E93" w:rsidRPr="00FD032E" w:rsidRDefault="00513E93" w:rsidP="00513E93">
      <w:pPr>
        <w:autoSpaceDE w:val="0"/>
        <w:autoSpaceDN w:val="0"/>
        <w:adjustRightInd w:val="0"/>
        <w:ind w:left="840" w:hanging="420"/>
        <w:jc w:val="both"/>
      </w:pPr>
      <w:r w:rsidRPr="00FD032E">
        <w:t xml:space="preserve">A caixa se desloca na mesma direção e sentido de </w:t>
      </w:r>
      <w:r w:rsidRPr="00FD032E">
        <w:rPr>
          <w:i/>
          <w:iCs/>
        </w:rPr>
        <w:t>F</w:t>
      </w:r>
      <w:r w:rsidRPr="00FD032E">
        <w:rPr>
          <w:i/>
          <w:iCs/>
          <w:vertAlign w:val="subscript"/>
        </w:rPr>
        <w:t>p</w:t>
      </w:r>
      <w:r w:rsidRPr="00FD032E">
        <w:t xml:space="preserve"> .</w:t>
      </w:r>
    </w:p>
    <w:p xmlns:w="http://schemas.openxmlformats.org/wordprocessingml/2006/main" w:rsidR="00513E93" w:rsidRPr="00FD032E" w:rsidRDefault="00513E93" w:rsidP="00513E93">
      <w:pPr>
        <w:autoSpaceDE w:val="0"/>
        <w:autoSpaceDN w:val="0"/>
        <w:adjustRightInd w:val="0"/>
        <w:ind w:left="840" w:hanging="420"/>
        <w:jc w:val="both"/>
      </w:pPr>
      <w:r w:rsidRPr="00FD032E">
        <w:t xml:space="preserve">A força que a caixa exerce sobre a pessoa é </w:t>
      </w:r>
      <w:r w:rsidRPr="00FD032E">
        <w:rPr>
          <w:i/>
          <w:iCs/>
        </w:rPr>
        <w:t>F</w:t>
      </w:r>
      <w:r w:rsidRPr="00FD032E">
        <w:rPr>
          <w:i/>
          <w:iCs/>
          <w:vertAlign w:val="subscript"/>
        </w:rPr>
        <w:t>c</w:t>
      </w:r>
      <w:r w:rsidRPr="00FD032E">
        <w:t xml:space="preserve"> .</w:t>
      </w:r>
    </w:p>
    <w:p xmlns:w="http://schemas.openxmlformats.org/wordprocessingml/2006/main" w:rsidR="00302BE2" w:rsidRPr="00513E93" w:rsidRDefault="00302BE2" w:rsidP="00513E93"/>
    <w:p xmlns:w="http://schemas.openxmlformats.org/wordprocessingml/2006/main" w:rsidR="00250800" w:rsidRDefault="00250800">
      <w:pPr>
        <w:rPr>
          <w:b/>
        </w:rPr>
      </w:pPr>
      <w:bookmarkStart w:id="1938275767" w:name="_GoBack"/>
      <w:bookmarkEnd w:id="1938275767"/>
      <w:r>
        <w:rPr>
          <w:b w:val="on"/>
          <w:bCs w:val="on"/>
          <w:sz w:val="24"/>
          <w:szCs w:val="24"/>
        </w:rPr>
        <w:t xml:space="preserve">Questão 30) 
</w:t>
      </w:r>
      <w:r>
        <w:rPr>
          <w:b/>
        </w:rPr>
        <w:t xml:space="preserve">  </w:t>
      </w:r>
    </w:p>
    <w:p xmlns:w="http://schemas.openxmlformats.org/wordprocessingml/2006/main" w:rsidR="00250800" w:rsidRPr="00FD032E" w:rsidRDefault="00250800" w:rsidP="00250800">
      <w:pPr>
        <w:autoSpaceDE w:val="0"/>
        <w:autoSpaceDN w:val="0"/>
        <w:adjustRightInd w:val="0"/>
        <w:ind w:left="420"/>
        <w:jc w:val="both"/>
      </w:pPr>
      <w:r w:rsidRPr="00FD032E">
        <w:t>Se o deslocamento da caixa ocorre com velocidade constante, as magnitudes das forças citadas apresentam a seguinte relação:</w:t>
      </w:r>
    </w:p>
    <w:p xmlns:w="http://schemas.openxmlformats.org/wordprocessingml/2006/main" w:rsidR="00250800" w:rsidRPr="00FD032E" w:rsidRDefault="00250800" w:rsidP="00250800">
      <w:pPr>
        <w:autoSpaceDE w:val="0"/>
        <w:autoSpaceDN w:val="0"/>
        <w:adjustRightInd w:val="0"/>
        <w:ind w:left="420" w:hanging="420"/>
        <w:jc w:val="both"/>
      </w:pPr>
    </w:p>
    <w:p xmlns:w="http://schemas.openxmlformats.org/wordprocessingml/2006/main" w:rsidR="00250800" w:rsidRPr="00FD032E" w:rsidRDefault="00250800" w:rsidP="00250800">
      <w:pPr>
        <w:autoSpaceDE w:val="0"/>
        <w:autoSpaceDN w:val="0"/>
        <w:adjustRightInd w:val="0"/>
        <w:ind w:left="840" w:hanging="420"/>
        <w:jc w:val="both"/>
        <w:rPr>
          <w:lang w:val="en-US"/>
        </w:rPr>
      </w:pPr>
      <w:r w:rsidRPr="00FD032E">
        <w:rPr>
          <w:lang w:val="en-US"/>
        </w:rPr>
        <w:t>a)</w:t>
      </w:r>
      <w:r w:rsidRPr="00FD032E">
        <w:rPr>
          <w:lang w:val="en-US"/>
        </w:rPr>
        <w:tab/>
      </w:r>
      <w:r w:rsidRPr="00FD032E">
        <w:rPr>
          <w:i/>
          <w:iCs/>
          <w:lang w:val="en-US"/>
        </w:rPr>
        <w:t>F</w:t>
      </w:r>
      <w:r w:rsidRPr="00FD032E">
        <w:rPr>
          <w:i/>
          <w:iCs/>
          <w:vertAlign w:val="subscript"/>
          <w:lang w:val="en-US"/>
        </w:rPr>
        <w:t>p</w:t>
      </w:r>
      <w:r w:rsidRPr="00FD032E">
        <w:rPr>
          <w:lang w:val="en-US"/>
        </w:rPr>
        <w:t xml:space="preserve"> = </w:t>
      </w:r>
      <w:r w:rsidRPr="00FD032E">
        <w:rPr>
          <w:i/>
          <w:iCs/>
          <w:lang w:val="en-US"/>
        </w:rPr>
        <w:t>F</w:t>
      </w:r>
      <w:r w:rsidRPr="00FD032E">
        <w:rPr>
          <w:i/>
          <w:iCs/>
          <w:vertAlign w:val="subscript"/>
          <w:lang w:val="en-US"/>
        </w:rPr>
        <w:t>c</w:t>
      </w:r>
      <w:r w:rsidRPr="00FD032E">
        <w:rPr>
          <w:lang w:val="en-US"/>
        </w:rPr>
        <w:t xml:space="preserve"> = </w:t>
      </w:r>
      <w:r w:rsidRPr="00FD032E">
        <w:rPr>
          <w:i/>
          <w:iCs/>
          <w:lang w:val="en-US"/>
        </w:rPr>
        <w:t>F</w:t>
      </w:r>
      <w:r w:rsidRPr="00FD032E">
        <w:rPr>
          <w:i/>
          <w:iCs/>
          <w:vertAlign w:val="subscript"/>
          <w:lang w:val="en-US"/>
        </w:rPr>
        <w:t>a</w:t>
      </w:r>
    </w:p>
    <w:p xmlns:w="http://schemas.openxmlformats.org/wordprocessingml/2006/main" w:rsidR="00250800" w:rsidRPr="00FD032E" w:rsidRDefault="00250800" w:rsidP="00250800">
      <w:pPr>
        <w:autoSpaceDE w:val="0"/>
        <w:autoSpaceDN w:val="0"/>
        <w:adjustRightInd w:val="0"/>
        <w:ind w:left="840" w:hanging="420"/>
        <w:jc w:val="both"/>
        <w:rPr>
          <w:lang w:val="en-US"/>
        </w:rPr>
      </w:pPr>
      <w:r w:rsidRPr="00FD032E">
        <w:rPr>
          <w:lang w:val="en-US"/>
        </w:rPr>
        <w:t>b)</w:t>
      </w:r>
      <w:r w:rsidRPr="00FD032E">
        <w:rPr>
          <w:lang w:val="en-US"/>
        </w:rPr>
        <w:tab/>
      </w:r>
      <w:r w:rsidRPr="00FD032E">
        <w:rPr>
          <w:i/>
          <w:iCs/>
          <w:lang w:val="en-US"/>
        </w:rPr>
        <w:t>F</w:t>
      </w:r>
      <w:r w:rsidRPr="00FD032E">
        <w:rPr>
          <w:i/>
          <w:iCs/>
          <w:vertAlign w:val="subscript"/>
          <w:lang w:val="en-US"/>
        </w:rPr>
        <w:t>p</w:t>
      </w:r>
      <w:r w:rsidRPr="00FD032E">
        <w:rPr>
          <w:lang w:val="en-US"/>
        </w:rPr>
        <w:t xml:space="preserve"> &gt; </w:t>
      </w:r>
      <w:r w:rsidRPr="00FD032E">
        <w:rPr>
          <w:i/>
          <w:iCs/>
          <w:lang w:val="en-US"/>
        </w:rPr>
        <w:t>F</w:t>
      </w:r>
      <w:r w:rsidRPr="00FD032E">
        <w:rPr>
          <w:i/>
          <w:iCs/>
          <w:vertAlign w:val="subscript"/>
          <w:lang w:val="en-US"/>
        </w:rPr>
        <w:t>c</w:t>
      </w:r>
      <w:r w:rsidRPr="00FD032E">
        <w:rPr>
          <w:lang w:val="en-US"/>
        </w:rPr>
        <w:t xml:space="preserve"> = </w:t>
      </w:r>
      <w:r w:rsidRPr="00FD032E">
        <w:rPr>
          <w:i/>
          <w:iCs/>
          <w:lang w:val="en-US"/>
        </w:rPr>
        <w:t>F</w:t>
      </w:r>
      <w:r w:rsidRPr="00FD032E">
        <w:rPr>
          <w:i/>
          <w:iCs/>
          <w:vertAlign w:val="subscript"/>
          <w:lang w:val="en-US"/>
        </w:rPr>
        <w:t>a</w:t>
      </w:r>
    </w:p>
    <w:p xmlns:w="http://schemas.openxmlformats.org/wordprocessingml/2006/main" w:rsidR="00250800" w:rsidRPr="00FD032E" w:rsidRDefault="00250800" w:rsidP="00250800">
      <w:pPr>
        <w:autoSpaceDE w:val="0"/>
        <w:autoSpaceDN w:val="0"/>
        <w:adjustRightInd w:val="0"/>
        <w:ind w:left="840" w:hanging="420"/>
        <w:jc w:val="both"/>
        <w:rPr>
          <w:lang w:val="en-US"/>
        </w:rPr>
      </w:pPr>
      <w:r w:rsidRPr="00FD032E">
        <w:rPr>
          <w:lang w:val="en-US"/>
        </w:rPr>
        <w:t>c)</w:t>
      </w:r>
      <w:r w:rsidRPr="00FD032E">
        <w:rPr>
          <w:lang w:val="en-US"/>
        </w:rPr>
        <w:tab/>
      </w:r>
      <w:r w:rsidRPr="00FD032E">
        <w:rPr>
          <w:i/>
          <w:iCs/>
          <w:lang w:val="en-US"/>
        </w:rPr>
        <w:t>F</w:t>
      </w:r>
      <w:r w:rsidRPr="00FD032E">
        <w:rPr>
          <w:i/>
          <w:iCs/>
          <w:vertAlign w:val="subscript"/>
          <w:lang w:val="en-US"/>
        </w:rPr>
        <w:t>p</w:t>
      </w:r>
      <w:r w:rsidRPr="00FD032E">
        <w:rPr>
          <w:lang w:val="en-US"/>
        </w:rPr>
        <w:t xml:space="preserve"> = </w:t>
      </w:r>
      <w:r w:rsidRPr="00FD032E">
        <w:rPr>
          <w:i/>
          <w:iCs/>
          <w:lang w:val="en-US"/>
        </w:rPr>
        <w:t>F</w:t>
      </w:r>
      <w:r w:rsidRPr="00FD032E">
        <w:rPr>
          <w:i/>
          <w:iCs/>
          <w:vertAlign w:val="subscript"/>
          <w:lang w:val="en-US"/>
        </w:rPr>
        <w:t>c</w:t>
      </w:r>
      <w:r w:rsidRPr="00FD032E">
        <w:rPr>
          <w:lang w:val="en-US"/>
        </w:rPr>
        <w:t xml:space="preserve"> &gt; </w:t>
      </w:r>
      <w:r w:rsidRPr="00FD032E">
        <w:rPr>
          <w:i/>
          <w:iCs/>
          <w:lang w:val="en-US"/>
        </w:rPr>
        <w:t>F</w:t>
      </w:r>
      <w:r w:rsidRPr="00FD032E">
        <w:rPr>
          <w:i/>
          <w:iCs/>
          <w:vertAlign w:val="subscript"/>
          <w:lang w:val="en-US"/>
        </w:rPr>
        <w:t>a</w:t>
      </w:r>
    </w:p>
    <w:p xmlns:w="http://schemas.openxmlformats.org/wordprocessingml/2006/main" w:rsidR="00250800" w:rsidRPr="00FD032E" w:rsidRDefault="00250800" w:rsidP="00250800">
      <w:pPr>
        <w:autoSpaceDE w:val="0"/>
        <w:autoSpaceDN w:val="0"/>
        <w:adjustRightInd w:val="0"/>
        <w:ind w:left="840" w:hanging="420"/>
        <w:jc w:val="both"/>
        <w:rPr>
          <w:i/>
          <w:iCs/>
          <w:vertAlign w:val="subscript"/>
          <w:lang w:val="en-US"/>
        </w:rPr>
      </w:pPr>
      <w:r w:rsidRPr="00FD032E">
        <w:rPr>
          <w:lang w:val="en-US"/>
        </w:rPr>
        <w:t>d)</w:t>
      </w:r>
      <w:r w:rsidRPr="00FD032E">
        <w:rPr>
          <w:lang w:val="en-US"/>
        </w:rPr>
        <w:tab/>
      </w:r>
      <w:r w:rsidRPr="00FD032E">
        <w:rPr>
          <w:i/>
          <w:iCs/>
          <w:lang w:val="en-US"/>
        </w:rPr>
        <w:t>F</w:t>
      </w:r>
      <w:r w:rsidRPr="00FD032E">
        <w:rPr>
          <w:i/>
          <w:iCs/>
          <w:vertAlign w:val="subscript"/>
          <w:lang w:val="en-US"/>
        </w:rPr>
        <w:t>p</w:t>
      </w:r>
      <w:r w:rsidRPr="00FD032E">
        <w:rPr>
          <w:lang w:val="en-US"/>
        </w:rPr>
        <w:t xml:space="preserve"> = </w:t>
      </w:r>
      <w:r w:rsidRPr="00FD032E">
        <w:rPr>
          <w:i/>
          <w:iCs/>
          <w:lang w:val="en-US"/>
        </w:rPr>
        <w:t>F</w:t>
      </w:r>
      <w:r w:rsidRPr="00FD032E">
        <w:rPr>
          <w:i/>
          <w:iCs/>
          <w:vertAlign w:val="subscript"/>
          <w:lang w:val="en-US"/>
        </w:rPr>
        <w:t>c</w:t>
      </w:r>
      <w:r w:rsidRPr="00FD032E">
        <w:rPr>
          <w:lang w:val="en-US"/>
        </w:rPr>
        <w:t xml:space="preserve"> &lt; </w:t>
      </w:r>
      <w:r w:rsidRPr="00FD032E">
        <w:rPr>
          <w:i/>
          <w:iCs/>
          <w:lang w:val="en-US"/>
        </w:rPr>
        <w:t>F</w:t>
      </w:r>
      <w:r w:rsidRPr="00FD032E">
        <w:rPr>
          <w:i/>
          <w:iCs/>
          <w:vertAlign w:val="subscript"/>
          <w:lang w:val="en-US"/>
        </w:rPr>
        <w:t>a</w:t>
      </w:r>
    </w:p>
    <w:p xmlns:w="http://schemas.openxmlformats.org/wordprocessingml/2006/main" w:rsidR="00302BE2" w:rsidRPr="00250800" w:rsidRDefault="00302BE2" w:rsidP="00250800"/>
    <w:p xmlns:w="http://schemas.openxmlformats.org/wordprocessingml/2006/main" w:rsidR="00FF7D41" w:rsidRPr="00FD032E" w:rsidRDefault="00FF7D41" w:rsidP="00FF7D41">
      <w:pPr>
        <w:autoSpaceDE w:val="0"/>
        <w:autoSpaceDN w:val="0"/>
        <w:adjustRightInd w:val="0"/>
        <w:ind w:left="420" w:hanging="420"/>
        <w:jc w:val="both"/>
        <w:rPr>
          <w:iCs/>
          <w:lang w:val="en-US"/>
        </w:rPr>
      </w:pPr>
      <w:bookmarkStart w:id="619177126" w:name="_GoBack"/>
      <w:bookmarkEnd w:id="619177126"/>
      <w:r w:rsidRPr="00FD032E">
        <w:rPr>
          <w:b/>
          <w:iCs/>
          <w:lang w:val="en-US"/>
        </w:rPr>
        <w:t>Gab</w:t>
      </w:r>
      <w:r w:rsidRPr="00FD032E">
        <w:rPr>
          <w:iCs/>
          <w:lang w:val="en-US"/>
        </w:rPr>
        <w:t>: A</w:t>
      </w:r>
    </w:p>
    <w:p xmlns:w="http://schemas.openxmlformats.org/wordprocessingml/2006/main" w:rsidR="00302BE2" w:rsidRPr="00FF7D41" w:rsidRDefault="00302BE2" w:rsidP="00FF7D41"/>
    <w:p xmlns:w="http://schemas.openxmlformats.org/wordprocessingml/2006/main" w:rsidR="00E34CB2" w:rsidRDefault="00E34CB2">
      <w:pPr>
        <w:rPr>
          <w:b/>
        </w:rPr>
      </w:pPr>
      <w:bookmarkStart w:id="1944704584" w:name="_GoBack"/>
      <w:bookmarkEnd w:id="1944704584"/>
      <w:r>
        <w:rPr>
          <w:b w:val="on"/>
          <w:bCs w:val="on"/>
          <w:sz w:val="24"/>
          <w:szCs w:val="24"/>
        </w:rPr>
        <w:t xml:space="preserve">Questão 31) 
</w:t>
      </w:r>
      <w:r>
        <w:rPr>
          <w:b/>
        </w:rPr>
        <w:t xml:space="preserve">  </w:t>
      </w:r>
    </w:p>
    <w:p xmlns:w="http://schemas.openxmlformats.org/wordprocessingml/2006/main" w:rsidR="00E34CB2" w:rsidRPr="00597C53" w:rsidRDefault="00E34CB2" w:rsidP="00E34CB2">
      <w:pPr>
        <w:pStyle w:val="Default"/>
        <w:ind w:left="420"/>
        <w:jc w:val="both"/>
        <w:rPr>
          <w:rFonts w:ascii="Times New Roman" w:hAnsi="Times New Roman" w:cs="Times New Roman"/>
          <w:sz w:val="18"/>
          <w:szCs w:val="18"/>
        </w:rPr>
      </w:pPr>
      <w:r w:rsidRPr="00597C53">
        <w:rPr>
          <w:rFonts w:ascii="Times New Roman" w:hAnsi="Times New Roman" w:cs="Times New Roman"/>
          <w:sz w:val="18"/>
          <w:szCs w:val="18"/>
        </w:rPr>
        <w:t xml:space="preserve">Em seu livro “Diálogos sobre os dois Principais Sistemas do Mundo”, Galileu, através de seu personagem Salviati, refuta um dos principais argumentos aristotélicos sobre o movimento da Terra, defendido pelo personagem Simplício, que diz: </w:t>
      </w:r>
    </w:p>
    <w:p xmlns:w="http://schemas.openxmlformats.org/wordprocessingml/2006/main" w:rsidR="00E34CB2" w:rsidRPr="00597C53" w:rsidRDefault="00E34CB2" w:rsidP="00E34CB2">
      <w:pPr>
        <w:pStyle w:val="Default"/>
        <w:ind w:left="420"/>
        <w:jc w:val="both"/>
        <w:rPr>
          <w:rFonts w:ascii="Times New Roman" w:hAnsi="Times New Roman" w:cs="Times New Roman"/>
          <w:sz w:val="18"/>
          <w:szCs w:val="18"/>
        </w:rPr>
      </w:pPr>
      <w:r w:rsidRPr="00597C53">
        <w:rPr>
          <w:rFonts w:ascii="Times New Roman" w:hAnsi="Times New Roman" w:cs="Times New Roman"/>
          <w:sz w:val="18"/>
          <w:szCs w:val="18"/>
        </w:rPr>
        <w:t>“</w:t>
      </w:r>
      <w:r w:rsidRPr="00597C53">
        <w:rPr>
          <w:rFonts w:ascii="Times New Roman" w:hAnsi="Times New Roman" w:cs="Times New Roman"/>
          <w:i/>
          <w:iCs/>
          <w:sz w:val="18"/>
          <w:szCs w:val="18"/>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sidRPr="00597C53">
        <w:rPr>
          <w:rFonts w:ascii="Times New Roman" w:hAnsi="Times New Roman" w:cs="Times New Roman"/>
          <w:sz w:val="18"/>
          <w:szCs w:val="18"/>
        </w:rPr>
        <w:t xml:space="preserve">”. </w:t>
      </w:r>
    </w:p>
    <w:p xmlns:w="http://schemas.openxmlformats.org/wordprocessingml/2006/main" w:rsidR="00E34CB2" w:rsidRPr="00597C53" w:rsidRDefault="00E34CB2" w:rsidP="00E34CB2">
      <w:pPr>
        <w:pStyle w:val="Default"/>
        <w:ind w:left="420"/>
        <w:jc w:val="both"/>
        <w:rPr>
          <w:rFonts w:ascii="Times New Roman" w:hAnsi="Times New Roman" w:cs="Times New Roman"/>
          <w:sz w:val="18"/>
          <w:szCs w:val="18"/>
        </w:rPr>
      </w:pPr>
      <w:r w:rsidRPr="00597C53">
        <w:rPr>
          <w:rFonts w:ascii="Times New Roman" w:hAnsi="Times New Roman" w:cs="Times New Roman"/>
          <w:sz w:val="18"/>
          <w:szCs w:val="18"/>
        </w:rPr>
        <w:t xml:space="preserve">Seguindo o argumento de Simplício, poder-se-ia concluir que a Terra não gira, pois a pedra sempre cai atingindo o ponto verticalmente abaixo de onde foi solta. </w:t>
      </w:r>
    </w:p>
    <w:p xmlns:w="http://schemas.openxmlformats.org/wordprocessingml/2006/main" w:rsidR="00E34CB2" w:rsidRPr="00597C53" w:rsidRDefault="00E34CB2" w:rsidP="00E34CB2">
      <w:pPr>
        <w:pStyle w:val="Default"/>
        <w:ind w:left="420"/>
        <w:jc w:val="both"/>
        <w:rPr>
          <w:rFonts w:ascii="Times New Roman" w:hAnsi="Times New Roman" w:cs="Times New Roman"/>
          <w:sz w:val="18"/>
          <w:szCs w:val="18"/>
        </w:rPr>
      </w:pPr>
      <w:r w:rsidRPr="00597C53">
        <w:rPr>
          <w:rFonts w:ascii="Times New Roman" w:hAnsi="Times New Roman" w:cs="Times New Roman"/>
          <w:sz w:val="18"/>
          <w:szCs w:val="18"/>
        </w:rPr>
        <w:t xml:space="preserve">Entretanto, a argumentação de Simplício está equivocada, pois sabe-se que a Terra tem movimento de rotação, isto é, ela gira, e que a pedra cai no ponto abaixo do qual foi solta porque </w:t>
      </w:r>
    </w:p>
    <w:p xmlns:w="http://schemas.openxmlformats.org/wordprocessingml/2006/main" w:rsidR="00E34CB2" w:rsidRPr="00597C53" w:rsidRDefault="00E34CB2" w:rsidP="00E34CB2">
      <w:pPr>
        <w:pStyle w:val="Default"/>
        <w:ind w:left="420" w:hanging="420"/>
        <w:jc w:val="both"/>
        <w:rPr>
          <w:rFonts w:ascii="Times New Roman" w:hAnsi="Times New Roman" w:cs="Times New Roman"/>
          <w:b/>
          <w:bCs/>
          <w:sz w:val="18"/>
          <w:szCs w:val="18"/>
        </w:rPr>
      </w:pPr>
    </w:p>
    <w:p xmlns:w="http://schemas.openxmlformats.org/wordprocessingml/2006/main" w:rsidR="00E34CB2" w:rsidRPr="00597C53" w:rsidRDefault="00E34CB2" w:rsidP="00E34CB2">
      <w:pPr>
        <w:pStyle w:val="Default"/>
        <w:ind w:left="840" w:hanging="420"/>
        <w:jc w:val="both"/>
        <w:rPr>
          <w:rFonts w:ascii="Times New Roman" w:hAnsi="Times New Roman" w:cs="Times New Roman"/>
          <w:sz w:val="18"/>
          <w:szCs w:val="18"/>
        </w:rPr>
      </w:pPr>
      <w:r w:rsidRPr="00597C53">
        <w:rPr>
          <w:rFonts w:ascii="Times New Roman" w:hAnsi="Times New Roman" w:cs="Times New Roman"/>
          <w:bCs/>
          <w:sz w:val="18"/>
          <w:szCs w:val="18"/>
        </w:rPr>
        <w:t>a)</w:t>
      </w:r>
      <w:r w:rsidRPr="00597C53">
        <w:rPr>
          <w:rFonts w:ascii="Times New Roman" w:hAnsi="Times New Roman" w:cs="Times New Roman"/>
          <w:b/>
          <w:bCs/>
          <w:sz w:val="18"/>
          <w:szCs w:val="18"/>
        </w:rPr>
        <w:tab/>
      </w:r>
      <w:r w:rsidRPr="00597C53">
        <w:rPr>
          <w:rFonts w:ascii="Times New Roman" w:hAnsi="Times New Roman" w:cs="Times New Roman"/>
          <w:sz w:val="18"/>
          <w:szCs w:val="18"/>
        </w:rPr>
        <w:t xml:space="preserve">sua velocidade de queda depende da velocidade linear da Terra. </w:t>
      </w:r>
    </w:p>
    <w:p xmlns:w="http://schemas.openxmlformats.org/wordprocessingml/2006/main" w:rsidR="00E34CB2" w:rsidRPr="00597C53" w:rsidRDefault="00E34CB2" w:rsidP="00E34CB2">
      <w:pPr>
        <w:pStyle w:val="Default"/>
        <w:ind w:left="840" w:hanging="420"/>
        <w:jc w:val="both"/>
        <w:rPr>
          <w:rFonts w:ascii="Times New Roman" w:hAnsi="Times New Roman" w:cs="Times New Roman"/>
          <w:sz w:val="18"/>
          <w:szCs w:val="18"/>
        </w:rPr>
      </w:pPr>
      <w:r w:rsidRPr="00597C53">
        <w:rPr>
          <w:rFonts w:ascii="Times New Roman" w:hAnsi="Times New Roman" w:cs="Times New Roman"/>
          <w:bCs/>
          <w:sz w:val="18"/>
          <w:szCs w:val="18"/>
        </w:rPr>
        <w:t>b)</w:t>
      </w:r>
      <w:r w:rsidRPr="00597C53">
        <w:rPr>
          <w:rFonts w:ascii="Times New Roman" w:hAnsi="Times New Roman" w:cs="Times New Roman"/>
          <w:b/>
          <w:bCs/>
          <w:sz w:val="18"/>
          <w:szCs w:val="18"/>
        </w:rPr>
        <w:tab/>
      </w:r>
      <w:r w:rsidRPr="00597C53">
        <w:rPr>
          <w:rFonts w:ascii="Times New Roman" w:hAnsi="Times New Roman" w:cs="Times New Roman"/>
          <w:sz w:val="18"/>
          <w:szCs w:val="18"/>
        </w:rPr>
        <w:t xml:space="preserve">sua velocidade angular é igual à velocidade angular da Terra. </w:t>
      </w:r>
    </w:p>
    <w:p xmlns:w="http://schemas.openxmlformats.org/wordprocessingml/2006/main" w:rsidR="00E34CB2" w:rsidRPr="00597C53" w:rsidRDefault="00E34CB2" w:rsidP="00E34CB2">
      <w:pPr>
        <w:pStyle w:val="Default"/>
        <w:ind w:left="840" w:hanging="420"/>
        <w:jc w:val="both"/>
        <w:rPr>
          <w:rFonts w:ascii="Times New Roman" w:hAnsi="Times New Roman" w:cs="Times New Roman"/>
          <w:sz w:val="18"/>
          <w:szCs w:val="18"/>
        </w:rPr>
      </w:pPr>
      <w:r w:rsidRPr="00597C53">
        <w:rPr>
          <w:rFonts w:ascii="Times New Roman" w:hAnsi="Times New Roman" w:cs="Times New Roman"/>
          <w:bCs/>
          <w:sz w:val="18"/>
          <w:szCs w:val="18"/>
        </w:rPr>
        <w:t>c)</w:t>
      </w:r>
      <w:r w:rsidRPr="00597C53">
        <w:rPr>
          <w:rFonts w:ascii="Times New Roman" w:hAnsi="Times New Roman" w:cs="Times New Roman"/>
          <w:b/>
          <w:bCs/>
          <w:sz w:val="18"/>
          <w:szCs w:val="18"/>
        </w:rPr>
        <w:tab/>
      </w:r>
      <w:r w:rsidRPr="00597C53">
        <w:rPr>
          <w:rFonts w:ascii="Times New Roman" w:hAnsi="Times New Roman" w:cs="Times New Roman"/>
          <w:sz w:val="18"/>
          <w:szCs w:val="18"/>
        </w:rPr>
        <w:t xml:space="preserve">sua aceleração angular é igual à aceleração da gravidade. </w:t>
      </w:r>
    </w:p>
    <w:p xmlns:w="http://schemas.openxmlformats.org/wordprocessingml/2006/main" w:rsidR="00E34CB2" w:rsidRPr="00597C53" w:rsidRDefault="00E34CB2" w:rsidP="00E34CB2">
      <w:pPr>
        <w:ind w:left="840" w:hanging="420"/>
        <w:jc w:val="both"/>
      </w:pPr>
      <w:r w:rsidRPr="00597C53">
        <w:rPr>
          <w:bCs/>
        </w:rPr>
        <w:t>d)</w:t>
      </w:r>
      <w:r w:rsidRPr="00597C53">
        <w:rPr>
          <w:b/>
          <w:bCs/>
        </w:rPr>
        <w:tab/>
      </w:r>
      <w:r w:rsidRPr="00597C53">
        <w:t>sua aceleração linear depende da aceleração linear da Terra.</w:t>
      </w:r>
    </w:p>
    <w:p xmlns:w="http://schemas.openxmlformats.org/wordprocessingml/2006/main" w:rsidR="00302BE2" w:rsidRPr="00E34CB2" w:rsidRDefault="00302BE2" w:rsidP="00E34CB2"/>
    <w:p xmlns:w="http://schemas.openxmlformats.org/wordprocessingml/2006/main" w:rsidR="000D7C32" w:rsidRPr="00597C53" w:rsidRDefault="000D7C32" w:rsidP="000D7C32">
      <w:pPr>
        <w:ind w:left="420" w:hanging="420"/>
        <w:jc w:val="both"/>
      </w:pPr>
      <w:bookmarkStart w:id="294243806" w:name="_GoBack"/>
      <w:bookmarkEnd w:id="294243806"/>
      <w:r w:rsidRPr="00597C53">
        <w:rPr>
          <w:b/>
        </w:rPr>
        <w:t>Gab</w:t>
      </w:r>
      <w:r w:rsidRPr="00597C53">
        <w:t>:</w:t>
      </w:r>
      <w:r>
        <w:t xml:space="preserve"> B</w:t>
      </w:r>
    </w:p>
    <w:p xmlns:w="http://schemas.openxmlformats.org/wordprocessingml/2006/main" w:rsidR="00302BE2" w:rsidRPr="000D7C32" w:rsidRDefault="00302BE2" w:rsidP="000D7C32"/>
    <w:p xmlns:w="http://schemas.openxmlformats.org/wordprocessingml/2006/main" w:rsidR="00D00C5C" w:rsidRDefault="00D00C5C">
      <w:pPr>
        <w:rPr>
          <w:b/>
        </w:rPr>
      </w:pPr>
      <w:bookmarkStart w:id="19451373" w:name="_GoBack"/>
      <w:bookmarkEnd w:id="19451373"/>
      <w:r>
        <w:rPr>
          <w:b w:val="on"/>
          <w:bCs w:val="on"/>
          <w:sz w:val="24"/>
          <w:szCs w:val="24"/>
        </w:rPr>
        <w:t xml:space="preserve">Questão 32) 
</w:t>
      </w:r>
      <w:r>
        <w:rPr>
          <w:b/>
        </w:rPr>
        <w:t xml:space="preserve">  </w:t>
      </w:r>
    </w:p>
    <w:p xmlns:w="http://schemas.openxmlformats.org/wordprocessingml/2006/main" w:rsidR="00D00C5C" w:rsidRPr="002C710C" w:rsidRDefault="00D00C5C" w:rsidP="00D00C5C">
      <w:pPr>
        <w:autoSpaceDE w:val="0"/>
        <w:autoSpaceDN w:val="0"/>
        <w:adjustRightInd w:val="0"/>
        <w:ind w:left="420"/>
        <w:jc w:val="both"/>
        <w:rPr>
          <w:bCs/>
        </w:rPr>
      </w:pPr>
      <w:r w:rsidRPr="002C710C">
        <w:rPr>
          <w:bCs/>
        </w:rPr>
        <w:t xml:space="preserve">Um corpo de massa </w:t>
      </w:r>
      <w:r w:rsidRPr="002C710C">
        <w:rPr>
          <w:bCs/>
          <w:i/>
          <w:iCs/>
        </w:rPr>
        <w:t xml:space="preserve">m </w:t>
      </w:r>
      <w:r w:rsidRPr="002C710C">
        <w:rPr>
          <w:bCs/>
        </w:rPr>
        <w:t xml:space="preserve">está suspenso por duas molas ideais, paralelas, com constantes elásticas </w:t>
      </w:r>
      <w:r w:rsidRPr="002C710C">
        <w:rPr>
          <w:bCs/>
          <w:i/>
          <w:iCs/>
        </w:rPr>
        <w:t xml:space="preserve">k </w:t>
      </w:r>
      <w:r w:rsidRPr="002C710C">
        <w:rPr>
          <w:bCs/>
        </w:rPr>
        <w:t xml:space="preserve">e deformadas de </w:t>
      </w:r>
      <w:r w:rsidRPr="002C710C">
        <w:rPr>
          <w:bCs/>
          <w:i/>
          <w:iCs/>
        </w:rPr>
        <w:t>d</w:t>
      </w:r>
      <w:r w:rsidRPr="002C710C">
        <w:rPr>
          <w:bCs/>
        </w:rPr>
        <w:t xml:space="preserve">. Sabendo que o sistema se encontra em equilíbrio, assinale a alternativa que expressa </w:t>
      </w:r>
      <w:r w:rsidRPr="002C710C">
        <w:rPr>
          <w:bCs/>
          <w:i/>
          <w:iCs/>
        </w:rPr>
        <w:t>k</w:t>
      </w:r>
      <w:r w:rsidRPr="002C710C">
        <w:rPr>
          <w:bCs/>
        </w:rPr>
        <w:t>.</w:t>
      </w:r>
    </w:p>
    <w:p xmlns:w="http://schemas.openxmlformats.org/wordprocessingml/2006/main" w:rsidR="00D00C5C" w:rsidRPr="0051036C" w:rsidRDefault="00D00C5C" w:rsidP="00D00C5C">
      <w:pPr>
        <w:autoSpaceDE w:val="0"/>
        <w:autoSpaceDN w:val="0"/>
        <w:adjustRightInd w:val="0"/>
        <w:ind w:left="420" w:hanging="420"/>
        <w:jc w:val="both"/>
        <w:rPr>
          <w:b/>
          <w:bCs/>
        </w:rPr>
      </w:pPr>
    </w:p>
    <w:p xmlns:w="http://schemas.openxmlformats.org/wordprocessingml/2006/main" w:rsidR="00D00C5C" w:rsidRPr="0051036C" w:rsidRDefault="00D00C5C" w:rsidP="00D00C5C">
      <w:pPr>
        <w:autoSpaceDE w:val="0"/>
        <w:autoSpaceDN w:val="0"/>
        <w:adjustRightInd w:val="0"/>
        <w:ind w:left="420"/>
        <w:jc w:val="both"/>
      </w:pPr>
      <w:r w:rsidRPr="0051036C">
        <w:t xml:space="preserve">Dado: Considere a aceleração da gravidade </w:t>
      </w:r>
      <w:r w:rsidRPr="0051036C">
        <w:rPr>
          <w:i/>
          <w:iCs/>
        </w:rPr>
        <w:t>g</w:t>
      </w:r>
      <w:r w:rsidRPr="0051036C">
        <w:t>.</w:t>
      </w:r>
    </w:p>
    <w:p xmlns:w="http://schemas.openxmlformats.org/wordprocessingml/2006/main" w:rsidR="00D00C5C" w:rsidRPr="0051036C" w:rsidRDefault="00D00C5C" w:rsidP="00D00C5C">
      <w:pPr>
        <w:autoSpaceDE w:val="0"/>
        <w:autoSpaceDN w:val="0"/>
        <w:adjustRightInd w:val="0"/>
        <w:ind w:left="420" w:hanging="420"/>
        <w:jc w:val="both"/>
      </w:pPr>
    </w:p>
    <w:p xmlns:w="http://schemas.openxmlformats.org/wordprocessingml/2006/main" xmlns:v="urn:schemas-microsoft-com:vml" xmlns:o="urn:schemas-microsoft-com:office:office" xmlns:r="http://schemas.openxmlformats.org/officeDocument/2006/relationships" w:rsidR="00D00C5C" w:rsidRPr="0051036C" w:rsidRDefault="00D00C5C" w:rsidP="00D00C5C">
      <w:pPr>
        <w:autoSpaceDE w:val="0"/>
        <w:autoSpaceDN w:val="0"/>
        <w:adjustRightInd w:val="0"/>
        <w:ind w:left="840" w:hanging="420"/>
        <w:jc w:val="both"/>
      </w:pPr>
      <w:r w:rsidRPr="0051036C">
        <w:t>a)</w:t>
      </w:r>
      <w:r w:rsidRPr="0051036C">
        <w:tab/>
      </w:r>
      <w:r w:rsidRPr="0051036C">
        <w:rPr>
          <w:position w:val="-20"/>
        </w:rPr>
        <w:object w:dxaOrig="44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25.1pt" o:ole="">
            <v:imagedata r:id="rId31405ecab5cb9782f" o:title=""/>
          </v:shape>
        </w:object>
      </w:r>
    </w:p>
    <w:p xmlns:w="http://schemas.openxmlformats.org/wordprocessingml/2006/main" xmlns:v="urn:schemas-microsoft-com:vml" xmlns:o="urn:schemas-microsoft-com:office:office" xmlns:r="http://schemas.openxmlformats.org/officeDocument/2006/relationships" w:rsidR="00D00C5C" w:rsidRPr="0051036C" w:rsidRDefault="00D00C5C" w:rsidP="00D00C5C">
      <w:pPr>
        <w:autoSpaceDE w:val="0"/>
        <w:autoSpaceDN w:val="0"/>
        <w:adjustRightInd w:val="0"/>
        <w:ind w:left="840" w:hanging="420"/>
        <w:jc w:val="both"/>
      </w:pPr>
      <w:r w:rsidRPr="0051036C">
        <w:t>b)</w:t>
      </w:r>
      <w:r w:rsidRPr="0051036C">
        <w:tab/>
      </w:r>
      <w:r w:rsidRPr="0051036C">
        <w:rPr>
          <w:position w:val="-20"/>
        </w:rPr>
        <w:object w:dxaOrig="360" w:dyaOrig="499">
          <v:shape id="_x0000_i1026" type="#_x0000_t75" style="width:18.1pt;height:25.1pt" o:ole="">
            <v:imagedata r:id="rId21265ecab5cb978ac" o:title=""/>
          </v:shape>
        </w:object>
      </w:r>
    </w:p>
    <w:p xmlns:w="http://schemas.openxmlformats.org/wordprocessingml/2006/main" xmlns:v="urn:schemas-microsoft-com:vml" xmlns:o="urn:schemas-microsoft-com:office:office" xmlns:r="http://schemas.openxmlformats.org/officeDocument/2006/relationships" w:rsidR="00D00C5C" w:rsidRPr="0051036C" w:rsidRDefault="00D00C5C" w:rsidP="00D00C5C">
      <w:pPr>
        <w:autoSpaceDE w:val="0"/>
        <w:autoSpaceDN w:val="0"/>
        <w:adjustRightInd w:val="0"/>
        <w:ind w:left="840" w:hanging="420"/>
        <w:jc w:val="both"/>
      </w:pPr>
      <w:r w:rsidRPr="0051036C">
        <w:t>c)</w:t>
      </w:r>
      <w:r w:rsidRPr="0051036C">
        <w:tab/>
      </w:r>
      <w:r w:rsidRPr="0051036C">
        <w:rPr>
          <w:position w:val="-20"/>
        </w:rPr>
        <w:object w:dxaOrig="360" w:dyaOrig="499">
          <v:shape id="_x0000_i1027" type="#_x0000_t75" style="width:18.1pt;height:25.1pt" o:ole="">
            <v:imagedata r:id="rId88635ecab5cb97961" o:title=""/>
          </v:shape>
        </w:object>
      </w:r>
    </w:p>
    <w:p xmlns:w="http://schemas.openxmlformats.org/wordprocessingml/2006/main" xmlns:v="urn:schemas-microsoft-com:vml" xmlns:o="urn:schemas-microsoft-com:office:office" xmlns:r="http://schemas.openxmlformats.org/officeDocument/2006/relationships" w:rsidR="00D00C5C" w:rsidRPr="0051036C" w:rsidRDefault="00D00C5C" w:rsidP="00D00C5C">
      <w:pPr>
        <w:autoSpaceDE w:val="0"/>
        <w:autoSpaceDN w:val="0"/>
        <w:adjustRightInd w:val="0"/>
        <w:ind w:left="840" w:hanging="420"/>
        <w:jc w:val="both"/>
      </w:pPr>
      <w:r w:rsidRPr="0051036C">
        <w:t>d)</w:t>
      </w:r>
      <w:r w:rsidRPr="0051036C">
        <w:tab/>
      </w:r>
      <w:r w:rsidRPr="0051036C">
        <w:rPr>
          <w:position w:val="-22"/>
        </w:rPr>
        <w:object w:dxaOrig="360" w:dyaOrig="520">
          <v:shape id="_x0000_i1028" type="#_x0000_t75" style="width:18.1pt;height:26pt" o:ole="">
            <v:imagedata r:id="rId84165ecab5cb97a24" o:title=""/>
          </v:shape>
        </w:object>
      </w:r>
    </w:p>
    <w:p xmlns:w="http://schemas.openxmlformats.org/wordprocessingml/2006/main" xmlns:v="urn:schemas-microsoft-com:vml" xmlns:o="urn:schemas-microsoft-com:office:office" xmlns:r="http://schemas.openxmlformats.org/officeDocument/2006/relationships" w:rsidR="00D00C5C" w:rsidRPr="0051036C" w:rsidRDefault="00D00C5C" w:rsidP="00D00C5C">
      <w:pPr>
        <w:autoSpaceDE w:val="0"/>
        <w:autoSpaceDN w:val="0"/>
        <w:adjustRightInd w:val="0"/>
        <w:ind w:left="840" w:hanging="420"/>
        <w:jc w:val="both"/>
      </w:pPr>
      <w:r w:rsidRPr="0051036C">
        <w:t>e)</w:t>
      </w:r>
      <w:r w:rsidRPr="0051036C">
        <w:tab/>
      </w:r>
      <w:r w:rsidRPr="0051036C">
        <w:rPr>
          <w:position w:val="-22"/>
        </w:rPr>
        <w:object w:dxaOrig="360" w:dyaOrig="520">
          <v:shape id="_x0000_i1029" type="#_x0000_t75" style="width:18.1pt;height:26pt" o:ole="">
            <v:imagedata r:id="rId56605ecab5cb97b19" o:title=""/>
          </v:shape>
        </w:object>
      </w:r>
    </w:p>
    <w:p xmlns:w="http://schemas.openxmlformats.org/wordprocessingml/2006/main" w:rsidR="00302BE2" w:rsidRPr="00D00C5C" w:rsidRDefault="00302BE2" w:rsidP="00D00C5C"/>
    <w:p xmlns:w="http://schemas.openxmlformats.org/wordprocessingml/2006/main" w:rsidR="00FF75B0" w:rsidRPr="0051036C" w:rsidRDefault="00FF75B0" w:rsidP="00FF75B0">
      <w:pPr>
        <w:autoSpaceDE w:val="0"/>
        <w:autoSpaceDN w:val="0"/>
        <w:adjustRightInd w:val="0"/>
        <w:ind w:left="420" w:hanging="420"/>
        <w:jc w:val="both"/>
      </w:pPr>
      <w:bookmarkStart w:id="243639121" w:name="_GoBack"/>
      <w:bookmarkEnd w:id="243639121"/>
      <w:r w:rsidRPr="0051036C">
        <w:rPr>
          <w:b/>
        </w:rPr>
        <w:t>Gab</w:t>
      </w:r>
      <w:r w:rsidRPr="0051036C">
        <w:t>:</w:t>
      </w:r>
      <w:r>
        <w:t xml:space="preserve"> C</w:t>
      </w:r>
    </w:p>
    <w:p xmlns:w="http://schemas.openxmlformats.org/wordprocessingml/2006/main" w:rsidR="00302BE2" w:rsidRPr="00FF75B0" w:rsidRDefault="00302BE2" w:rsidP="00FF75B0"/>
    <w:p xmlns:w="http://schemas.openxmlformats.org/wordprocessingml/2006/main" w:rsidR="0067113C" w:rsidRDefault="0067113C">
      <w:pPr>
        <w:rPr>
          <w:b/>
        </w:rPr>
      </w:pPr>
      <w:bookmarkStart w:id="191151025" w:name="_GoBack"/>
      <w:bookmarkEnd w:id="191151025"/>
      <w:r>
        <w:rPr>
          <w:b w:val="on"/>
          <w:bCs w:val="on"/>
          <w:sz w:val="24"/>
          <w:szCs w:val="24"/>
        </w:rPr>
        <w:t xml:space="preserve">Questão 33) 
</w:t>
      </w:r>
      <w:r>
        <w:rPr>
          <w:b/>
        </w:rPr>
        <w:t xml:space="preserve">  </w:t>
      </w:r>
    </w:p>
    <w:p xmlns:w="http://schemas.openxmlformats.org/wordprocessingml/2006/main" w:rsidR="0067113C" w:rsidRPr="00AE2501" w:rsidRDefault="0067113C" w:rsidP="0067113C">
      <w:pPr>
        <w:ind w:left="420"/>
        <w:jc w:val="both"/>
      </w:pPr>
      <w:r w:rsidRPr="00AE2501">
        <w:t>Uma pessoa está em pé dentro de um ônibus que se move com velocidade constante. Em um dado instante, ela deixa cair de sua mão uma fruta que segurava. Suponha que outra pessoa parada na calçada possa visualizar a fruta caindo até vê-la atingir o piso do ônibus.</w:t>
      </w:r>
    </w:p>
    <w:p xmlns:w="http://schemas.openxmlformats.org/wordprocessingml/2006/main" w:rsidR="0067113C" w:rsidRPr="00AE2501" w:rsidRDefault="0067113C" w:rsidP="0067113C">
      <w:pPr>
        <w:ind w:left="420" w:hanging="420"/>
        <w:jc w:val="both"/>
      </w:pPr>
    </w:p>
    <w:p xmlns:w="http://schemas.openxmlformats.org/wordprocessingml/2006/main" xmlns:v="urn:schemas-microsoft-com:vml" xmlns:o="urn:schemas-microsoft-com:office:office" xmlns:r="http://schemas.openxmlformats.org/officeDocument/2006/relationships" w:rsidR="0067113C" w:rsidRPr="00AE2501" w:rsidRDefault="0067113C" w:rsidP="0067113C">
      <w:pPr>
        <w:jc w:val="center"/>
      </w:pPr>
      <w:r w:rsidRPr="00AE250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5.95pt">
            <v:imagedata r:id="rId96865ecab5cb99b12" o:title="" gain="93623f" blacklevel="-3932f" grayscale="t"/>
          </v:shape>
        </w:pict>
      </w:r>
    </w:p>
    <w:p xmlns:w="http://schemas.openxmlformats.org/wordprocessingml/2006/main" w:rsidR="0067113C" w:rsidRPr="00AE2501" w:rsidRDefault="0067113C" w:rsidP="0067113C">
      <w:pPr>
        <w:ind w:left="420" w:hanging="420"/>
        <w:jc w:val="both"/>
      </w:pPr>
    </w:p>
    <w:p xmlns:w="http://schemas.openxmlformats.org/wordprocessingml/2006/main" w:rsidR="0067113C" w:rsidRPr="00AE2501" w:rsidRDefault="0067113C" w:rsidP="0067113C">
      <w:pPr>
        <w:ind w:left="420"/>
        <w:jc w:val="both"/>
      </w:pPr>
      <w:r w:rsidRPr="00AE2501">
        <w:t>Das ilustrações a seguir qual é a representação CORRETA da posição em que a fruta atingiu o piso do ônibus?</w:t>
      </w:r>
    </w:p>
    <w:p xmlns:w="http://schemas.openxmlformats.org/wordprocessingml/2006/main" w:rsidR="0067113C" w:rsidRPr="00AE2501" w:rsidRDefault="0067113C" w:rsidP="0067113C">
      <w:pPr>
        <w:ind w:left="420" w:hanging="420"/>
        <w:jc w:val="both"/>
      </w:pPr>
    </w:p>
    <w:p xmlns:w="http://schemas.openxmlformats.org/wordprocessingml/2006/main" xmlns:v="urn:schemas-microsoft-com:vml" xmlns:r="http://schemas.openxmlformats.org/officeDocument/2006/relationships" xmlns:o="urn:schemas-microsoft-com:office:office" w:rsidR="0067113C" w:rsidRPr="00AE2501" w:rsidRDefault="0067113C" w:rsidP="0067113C">
      <w:pPr>
        <w:ind w:left="840" w:hanging="420"/>
        <w:jc w:val="both"/>
      </w:pPr>
      <w:r w:rsidRPr="00AE2501">
        <w:rPr>
          <w:position w:val="60"/>
        </w:rPr>
        <w:t>a)</w:t>
      </w:r>
      <w:r w:rsidRPr="00AE2501">
        <w:tab/>
      </w:r>
      <w:r w:rsidRPr="00AE2501">
        <w:pict>
          <v:shape id="_x0000_i1026" type="#_x0000_t75" style="width:141.7pt;height:65.5pt">
            <v:imagedata r:id="rId56335ecab5cb99bc0" o:title="" gain="86232f" blacklevel="-3932f" grayscale="t"/>
          </v:shape>
        </w:pict>
      </w:r>
    </w:p>
    <w:p xmlns:w="http://schemas.openxmlformats.org/wordprocessingml/2006/main" xmlns:v="urn:schemas-microsoft-com:vml" xmlns:r="http://schemas.openxmlformats.org/officeDocument/2006/relationships" xmlns:o="urn:schemas-microsoft-com:office:office" w:rsidR="0067113C" w:rsidRPr="00AE2501" w:rsidRDefault="0067113C" w:rsidP="0067113C">
      <w:pPr>
        <w:ind w:left="840" w:hanging="420"/>
        <w:jc w:val="both"/>
      </w:pPr>
      <w:r w:rsidRPr="00AE2501">
        <w:rPr>
          <w:position w:val="60"/>
        </w:rPr>
        <w:t>b)</w:t>
      </w:r>
      <w:r w:rsidRPr="00AE2501">
        <w:tab/>
      </w:r>
      <w:r w:rsidRPr="00AE2501">
        <w:pict>
          <v:shape id="_x0000_i1027" type="#_x0000_t75" style="width:141.7pt;height:64.1pt">
            <v:imagedata r:id="rId19735ecab5cb99c69" o:title="" gain="86232f" blacklevel="-3932f" grayscale="t"/>
          </v:shape>
        </w:pict>
      </w:r>
    </w:p>
    <w:p xmlns:w="http://schemas.openxmlformats.org/wordprocessingml/2006/main" xmlns:v="urn:schemas-microsoft-com:vml" xmlns:r="http://schemas.openxmlformats.org/officeDocument/2006/relationships" xmlns:o="urn:schemas-microsoft-com:office:office" w:rsidR="0067113C" w:rsidRPr="00AE2501" w:rsidRDefault="0067113C" w:rsidP="0067113C">
      <w:pPr>
        <w:ind w:left="840" w:hanging="420"/>
        <w:jc w:val="both"/>
      </w:pPr>
      <w:r w:rsidRPr="00AE2501">
        <w:rPr>
          <w:position w:val="60"/>
        </w:rPr>
        <w:t>c)</w:t>
      </w:r>
      <w:r w:rsidRPr="00AE2501">
        <w:tab/>
      </w:r>
      <w:r w:rsidRPr="00AE2501">
        <w:pict>
          <v:shape id="_x0000_i1028" type="#_x0000_t75" style="width:141.7pt;height:65.05pt">
            <v:imagedata r:id="rId54475ecab5cb99d1f" o:title="" gain="86232f" blacklevel="-3932f" grayscale="t"/>
          </v:shape>
        </w:pict>
      </w:r>
    </w:p>
    <w:p xmlns:w="http://schemas.openxmlformats.org/wordprocessingml/2006/main" xmlns:v="urn:schemas-microsoft-com:vml" xmlns:r="http://schemas.openxmlformats.org/officeDocument/2006/relationships" xmlns:o="urn:schemas-microsoft-com:office:office" w:rsidR="0067113C" w:rsidRPr="00AE2501" w:rsidRDefault="0067113C" w:rsidP="0067113C">
      <w:pPr>
        <w:ind w:left="840" w:hanging="420"/>
        <w:jc w:val="both"/>
      </w:pPr>
      <w:r w:rsidRPr="00AE2501">
        <w:rPr>
          <w:position w:val="60"/>
        </w:rPr>
        <w:t>d)</w:t>
      </w:r>
      <w:r w:rsidRPr="00AE2501">
        <w:tab/>
      </w:r>
      <w:r w:rsidRPr="00AE2501">
        <w:pict>
          <v:shape id="_x0000_i1029" type="#_x0000_t75" style="width:141.7pt;height:65.05pt">
            <v:imagedata r:id="rId33485ecab5cb99de1" o:title="" gain="86232f" blacklevel="-3932f" grayscale="t"/>
          </v:shape>
        </w:pict>
      </w:r>
    </w:p>
    <w:p xmlns:w="http://schemas.openxmlformats.org/wordprocessingml/2006/main" xmlns:v="urn:schemas-microsoft-com:vml" xmlns:r="http://schemas.openxmlformats.org/officeDocument/2006/relationships" xmlns:o="urn:schemas-microsoft-com:office:office" w:rsidR="0067113C" w:rsidRPr="00AE2501" w:rsidRDefault="0067113C" w:rsidP="0067113C">
      <w:pPr>
        <w:ind w:left="840" w:hanging="420"/>
        <w:jc w:val="both"/>
      </w:pPr>
      <w:r w:rsidRPr="00AE2501">
        <w:rPr>
          <w:position w:val="60"/>
        </w:rPr>
        <w:t>e)</w:t>
      </w:r>
      <w:r w:rsidRPr="00AE2501">
        <w:tab/>
      </w:r>
      <w:r w:rsidRPr="00AE2501">
        <w:pict>
          <v:shape id="_x0000_i1030" type="#_x0000_t75" style="width:142.15pt;height:64.55pt">
            <v:imagedata r:id="rId51955ecab5cb99eb3" o:title="" gain="86232f" blacklevel="-3932f" grayscale="t"/>
          </v:shape>
        </w:pict>
      </w:r>
    </w:p>
    <w:p xmlns:w="http://schemas.openxmlformats.org/wordprocessingml/2006/main" w:rsidR="00302BE2" w:rsidRPr="0067113C" w:rsidRDefault="00302BE2" w:rsidP="0067113C"/>
    <w:p xmlns:w="http://schemas.openxmlformats.org/wordprocessingml/2006/main" w:rsidR="004672B9" w:rsidRPr="00AE2501" w:rsidRDefault="004672B9" w:rsidP="004672B9">
      <w:pPr>
        <w:ind w:left="420" w:hanging="420"/>
        <w:jc w:val="both"/>
      </w:pPr>
      <w:bookmarkStart w:id="356517821" w:name="_GoBack"/>
      <w:bookmarkEnd w:id="356517821"/>
      <w:r w:rsidRPr="00AE2501">
        <w:rPr>
          <w:b/>
        </w:rPr>
        <w:t>Gab</w:t>
      </w:r>
      <w:r w:rsidRPr="00AE2501">
        <w:t xml:space="preserve">: </w:t>
      </w:r>
      <w:r>
        <w:t>D</w:t>
      </w:r>
    </w:p>
    <w:p xmlns:w="http://schemas.openxmlformats.org/wordprocessingml/2006/main" w:rsidR="00302BE2" w:rsidRPr="004672B9" w:rsidRDefault="00302BE2" w:rsidP="004672B9"/>
    <w:p xmlns:w="http://schemas.openxmlformats.org/wordprocessingml/2006/main" w:rsidR="000514B4" w:rsidRDefault="000514B4">
      <w:pPr>
        <w:rPr>
          <w:b/>
        </w:rPr>
      </w:pPr>
      <w:bookmarkStart w:id="769694726" w:name="_GoBack"/>
      <w:bookmarkEnd w:id="769694726"/>
      <w:r>
        <w:rPr>
          <w:b w:val="on"/>
          <w:bCs w:val="on"/>
          <w:sz w:val="24"/>
          <w:szCs w:val="24"/>
        </w:rPr>
        <w:t xml:space="preserve">Questão 34) 
</w:t>
      </w:r>
      <w:r>
        <w:rPr>
          <w:b/>
        </w:rPr>
        <w:t xml:space="preserve">  </w:t>
      </w:r>
    </w:p>
    <w:p xmlns:w="http://schemas.openxmlformats.org/wordprocessingml/2006/main" w:rsidR="000514B4" w:rsidRPr="005A2746" w:rsidRDefault="000514B4" w:rsidP="000514B4">
      <w:pPr>
        <w:ind w:left="420"/>
        <w:jc w:val="both"/>
        <w:rPr>
          <w:color w:val="000000"/>
        </w:rPr>
      </w:pPr>
      <w:r w:rsidRPr="005A2746">
        <w:rPr>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p>
    <w:p xmlns:w="http://schemas.openxmlformats.org/wordprocessingml/2006/main" w:rsidR="000514B4" w:rsidRPr="005A2746" w:rsidRDefault="000514B4" w:rsidP="000514B4">
      <w:pPr>
        <w:ind w:left="420" w:hanging="420"/>
        <w:jc w:val="both"/>
        <w:rPr>
          <w:color w:val="000000"/>
        </w:rPr>
      </w:pPr>
    </w:p>
    <w:p xmlns:w="http://schemas.openxmlformats.org/wordprocessingml/2006/main" w:rsidR="000514B4" w:rsidRPr="005A2746" w:rsidRDefault="000514B4" w:rsidP="000514B4">
      <w:pPr>
        <w:ind w:left="840" w:hanging="420"/>
        <w:jc w:val="both"/>
        <w:rPr>
          <w:color w:val="000000"/>
        </w:rPr>
      </w:pPr>
      <w:r w:rsidRPr="005A2746">
        <w:rPr>
          <w:color w:val="000000"/>
        </w:rPr>
        <w:t>a)</w:t>
      </w:r>
      <w:r w:rsidRPr="005A2746">
        <w:rPr>
          <w:color w:val="000000"/>
        </w:rPr>
        <w:tab/>
        <w:t xml:space="preserve">O fato é explicado pela lei da inércia de Newton e a sacola cheia, em repouso, tem a tendência de se romper sempre que qualquer força seja aplicada sobre ela. A força aplicada foi de 500 N, maior que a força de 50 N que a sacola pode suportar. </w:t>
      </w:r>
    </w:p>
    <w:p xmlns:w="http://schemas.openxmlformats.org/wordprocessingml/2006/main" w:rsidR="000514B4" w:rsidRPr="005A2746" w:rsidRDefault="000514B4" w:rsidP="000514B4">
      <w:pPr>
        <w:ind w:left="840" w:hanging="420"/>
        <w:jc w:val="both"/>
        <w:rPr>
          <w:color w:val="000000"/>
        </w:rPr>
      </w:pPr>
      <w:r w:rsidRPr="005A2746">
        <w:rPr>
          <w:color w:val="000000"/>
        </w:rPr>
        <w:t>b)</w:t>
      </w:r>
      <w:r w:rsidRPr="005A2746">
        <w:rPr>
          <w:color w:val="000000"/>
        </w:rPr>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p>
    <w:p xmlns:w="http://schemas.openxmlformats.org/wordprocessingml/2006/main" w:rsidR="000514B4" w:rsidRPr="005A2746" w:rsidRDefault="000514B4" w:rsidP="000514B4">
      <w:pPr>
        <w:ind w:left="840" w:hanging="420"/>
        <w:jc w:val="both"/>
        <w:rPr>
          <w:color w:val="000000"/>
        </w:rPr>
      </w:pPr>
      <w:r w:rsidRPr="005A2746">
        <w:rPr>
          <w:color w:val="000000"/>
        </w:rPr>
        <w:t>c)</w:t>
      </w:r>
      <w:r w:rsidRPr="005A2746">
        <w:rPr>
          <w:color w:val="000000"/>
        </w:rPr>
        <w:tab/>
        <w:t xml:space="preserve">O fato é explicado pela lei da ação e reação de Newton e a sacola foi puxada com uma força de 60 N semelhante à força que a sacola resiste ao impulso para cima. </w:t>
      </w:r>
    </w:p>
    <w:p xmlns:w="http://schemas.openxmlformats.org/wordprocessingml/2006/main" w:rsidR="000514B4" w:rsidRPr="005A2746" w:rsidRDefault="000514B4" w:rsidP="000514B4">
      <w:pPr>
        <w:ind w:left="840" w:hanging="420"/>
        <w:jc w:val="both"/>
        <w:rPr>
          <w:color w:val="000000"/>
        </w:rPr>
      </w:pPr>
      <w:r w:rsidRPr="005A2746">
        <w:rPr>
          <w:color w:val="000000"/>
        </w:rPr>
        <w:t>d)</w:t>
      </w:r>
      <w:r w:rsidRPr="005A2746">
        <w:rPr>
          <w:color w:val="000000"/>
        </w:rPr>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p>
    <w:p xmlns:w="http://schemas.openxmlformats.org/wordprocessingml/2006/main" w:rsidR="000514B4" w:rsidRPr="005A2746" w:rsidRDefault="000514B4" w:rsidP="000514B4">
      <w:pPr>
        <w:ind w:left="840" w:hanging="420"/>
        <w:jc w:val="both"/>
        <w:rPr>
          <w:color w:val="000000"/>
        </w:rPr>
      </w:pPr>
      <w:r w:rsidRPr="005A2746">
        <w:rPr>
          <w:color w:val="000000"/>
        </w:rPr>
        <w:t>e)</w:t>
      </w:r>
      <w:r w:rsidRPr="005A2746">
        <w:rPr>
          <w:color w:val="000000"/>
        </w:rPr>
        <w:tab/>
        <w:t>O fato é explicado pela lei da força resultante de Newton, em que a aceleração tem que ser tal que não permita o rompimento da sacola, com força resultante de 200 N.</w:t>
      </w:r>
    </w:p>
    <w:p xmlns:w="http://schemas.openxmlformats.org/wordprocessingml/2006/main" w:rsidR="00302BE2" w:rsidRPr="000514B4" w:rsidRDefault="00302BE2" w:rsidP="000514B4"/>
    <w:p xmlns:w="http://schemas.openxmlformats.org/wordprocessingml/2006/main" w:rsidR="00B668FC" w:rsidRPr="005A2746" w:rsidRDefault="00B668FC" w:rsidP="00B668FC">
      <w:pPr>
        <w:ind w:left="420" w:hanging="420"/>
        <w:jc w:val="both"/>
        <w:rPr>
          <w:color w:val="000000"/>
        </w:rPr>
      </w:pPr>
      <w:bookmarkStart w:id="1580417483" w:name="_GoBack"/>
      <w:bookmarkEnd w:id="1580417483"/>
      <w:r w:rsidRPr="005A2746">
        <w:rPr>
          <w:b/>
          <w:color w:val="000000"/>
        </w:rPr>
        <w:t>Gab</w:t>
      </w:r>
      <w:r w:rsidRPr="005A2746">
        <w:rPr>
          <w:color w:val="000000"/>
        </w:rPr>
        <w:t>: D</w:t>
      </w:r>
    </w:p>
    <w:p xmlns:w="http://schemas.openxmlformats.org/wordprocessingml/2006/main" w:rsidR="00302BE2" w:rsidRPr="00B668FC" w:rsidRDefault="00302BE2" w:rsidP="00B668FC"/>
    <w:p xmlns:w="http://schemas.openxmlformats.org/wordprocessingml/2006/main" w:rsidR="00D50841" w:rsidRDefault="00D50841">
      <w:pPr>
        <w:rPr>
          <w:b/>
        </w:rPr>
      </w:pPr>
      <w:bookmarkStart w:id="1348562197" w:name="_GoBack"/>
      <w:bookmarkEnd w:id="1348562197"/>
      <w:r>
        <w:rPr>
          <w:b w:val="on"/>
          <w:bCs w:val="on"/>
          <w:sz w:val="24"/>
          <w:szCs w:val="24"/>
        </w:rPr>
        <w:t xml:space="preserve">Questão 35) 
</w:t>
      </w:r>
      <w:r>
        <w:rPr>
          <w:b/>
        </w:rPr>
        <w:t xml:space="preserve">  </w:t>
      </w:r>
    </w:p>
    <w:p xmlns:w="http://schemas.openxmlformats.org/wordprocessingml/2006/main" w:rsidR="00D50841" w:rsidRPr="00D76B41" w:rsidRDefault="00D50841" w:rsidP="00D50841">
      <w:pPr>
        <w:autoSpaceDE w:val="0"/>
        <w:autoSpaceDN w:val="0"/>
        <w:adjustRightInd w:val="0"/>
        <w:ind w:left="420"/>
        <w:jc w:val="both"/>
      </w:pPr>
      <w:r w:rsidRPr="00D76B41">
        <w:t>Assinale o corpo que está em equilíbrio.</w:t>
      </w:r>
    </w:p>
    <w:p xmlns:w="http://schemas.openxmlformats.org/wordprocessingml/2006/main" w:rsidR="00D50841" w:rsidRPr="00D76B41" w:rsidRDefault="00D50841" w:rsidP="00D50841">
      <w:pPr>
        <w:autoSpaceDE w:val="0"/>
        <w:autoSpaceDN w:val="0"/>
        <w:adjustRightInd w:val="0"/>
        <w:ind w:left="420" w:hanging="420"/>
        <w:jc w:val="both"/>
      </w:pPr>
    </w:p>
    <w:p xmlns:w="http://schemas.openxmlformats.org/wordprocessingml/2006/main" w:rsidR="00D50841" w:rsidRPr="00D76B41" w:rsidRDefault="00D50841" w:rsidP="00D50841">
      <w:pPr>
        <w:autoSpaceDE w:val="0"/>
        <w:autoSpaceDN w:val="0"/>
        <w:adjustRightInd w:val="0"/>
        <w:ind w:left="840" w:hanging="420"/>
        <w:jc w:val="both"/>
      </w:pPr>
      <w:r w:rsidRPr="00D76B41">
        <w:t>a)</w:t>
      </w:r>
      <w:r w:rsidRPr="00D76B41">
        <w:tab/>
        <w:t>Um satélite em órbita circular ao redor da Terra.</w:t>
      </w:r>
    </w:p>
    <w:p xmlns:w="http://schemas.openxmlformats.org/wordprocessingml/2006/main" w:rsidR="00D50841" w:rsidRPr="00D76B41" w:rsidRDefault="00D50841" w:rsidP="00D50841">
      <w:pPr>
        <w:autoSpaceDE w:val="0"/>
        <w:autoSpaceDN w:val="0"/>
        <w:adjustRightInd w:val="0"/>
        <w:ind w:left="840" w:hanging="420"/>
        <w:jc w:val="both"/>
      </w:pPr>
      <w:r w:rsidRPr="00D76B41">
        <w:t>b)</w:t>
      </w:r>
      <w:r w:rsidRPr="00D76B41">
        <w:tab/>
        <w:t xml:space="preserve">Um </w:t>
      </w:r>
      <w:r w:rsidRPr="00D76B41">
        <w:rPr>
          <w:i/>
          <w:iCs/>
        </w:rPr>
        <w:t xml:space="preserve">skate </w:t>
      </w:r>
      <w:r w:rsidRPr="00D76B41">
        <w:t>descendo uma rampa com atrito desprezível.</w:t>
      </w:r>
    </w:p>
    <w:p xmlns:w="http://schemas.openxmlformats.org/wordprocessingml/2006/main" w:rsidR="00D50841" w:rsidRPr="00D76B41" w:rsidRDefault="00D50841" w:rsidP="00D50841">
      <w:pPr>
        <w:autoSpaceDE w:val="0"/>
        <w:autoSpaceDN w:val="0"/>
        <w:adjustRightInd w:val="0"/>
        <w:ind w:left="840" w:hanging="420"/>
        <w:jc w:val="both"/>
      </w:pPr>
      <w:r w:rsidRPr="00D76B41">
        <w:t>c)</w:t>
      </w:r>
      <w:r w:rsidRPr="00D76B41">
        <w:tab/>
        <w:t>Uma esfera de aço em queda livre.</w:t>
      </w:r>
    </w:p>
    <w:p xmlns:w="http://schemas.openxmlformats.org/wordprocessingml/2006/main" w:rsidR="00D50841" w:rsidRPr="00D76B41" w:rsidRDefault="00D50841" w:rsidP="00D50841">
      <w:pPr>
        <w:autoSpaceDE w:val="0"/>
        <w:autoSpaceDN w:val="0"/>
        <w:adjustRightInd w:val="0"/>
        <w:ind w:left="840" w:hanging="420"/>
        <w:jc w:val="both"/>
      </w:pPr>
      <w:r w:rsidRPr="00D76B41">
        <w:t>d)</w:t>
      </w:r>
      <w:r w:rsidRPr="00D76B41">
        <w:tab/>
        <w:t>Um bloco deslizando com velocidade constante sobre o tampo de uma mesa.</w:t>
      </w:r>
    </w:p>
    <w:p xmlns:w="http://schemas.openxmlformats.org/wordprocessingml/2006/main" w:rsidR="00302BE2" w:rsidRPr="00D50841" w:rsidRDefault="00302BE2" w:rsidP="00D50841"/>
    <w:p xmlns:w="http://schemas.openxmlformats.org/wordprocessingml/2006/main" w:rsidR="00EB17A5" w:rsidRPr="00D76B41" w:rsidRDefault="00EB17A5" w:rsidP="00EB17A5">
      <w:pPr>
        <w:autoSpaceDE w:val="0"/>
        <w:autoSpaceDN w:val="0"/>
        <w:adjustRightInd w:val="0"/>
        <w:ind w:left="420" w:hanging="420"/>
        <w:jc w:val="both"/>
      </w:pPr>
      <w:bookmarkStart w:id="1433083942" w:name="_GoBack"/>
      <w:bookmarkEnd w:id="1433083942"/>
      <w:r w:rsidRPr="00D76B41">
        <w:rPr>
          <w:b/>
        </w:rPr>
        <w:t>Gab</w:t>
      </w:r>
      <w:r w:rsidRPr="00D76B41">
        <w:t>: D</w:t>
      </w:r>
    </w:p>
    <w:p xmlns:w="http://schemas.openxmlformats.org/wordprocessingml/2006/main" w:rsidR="00302BE2" w:rsidRPr="00EB17A5" w:rsidRDefault="00302BE2" w:rsidP="00EB17A5"/>
    <w:p xmlns:w="http://schemas.openxmlformats.org/wordprocessingml/2006/main" w:rsidR="00A72ADC" w:rsidRDefault="00A72ADC">
      <w:pPr>
        <w:rPr>
          <w:b/>
        </w:rPr>
      </w:pPr>
      <w:r>
        <w:rPr>
          <w:b w:val="on"/>
          <w:bCs w:val="on"/>
          <w:sz w:val="24"/>
          <w:szCs w:val="24"/>
        </w:rPr>
        <w:t xml:space="preserve">Questão 36) 
</w:t>
      </w:r>
      <w:r>
        <w:rPr>
          <w:b/>
        </w:rPr>
        <w:t xml:space="preserve">  </w:t>
      </w:r>
    </w:p>
    <w:p xmlns:w="http://schemas.openxmlformats.org/wordprocessingml/2006/main" w:rsidR="00A72ADC" w:rsidRPr="004A60B0" w:rsidRDefault="00A72ADC" w:rsidP="000F019D">
      <w:pPr>
        <w:ind w:left="420" w:firstLine="288"/>
        <w:jc w:val="both"/>
      </w:pPr>
      <w:r w:rsidRPr="004A60B0">
        <w:t xml:space="preserve">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w:t>
      </w:r>
      <w:r w:rsidRPr="004A60B0">
        <w:rPr>
          <w:rFonts w:eastAsia="ArialMT"/>
        </w:rPr>
        <w:t xml:space="preserve">aristotélica, confirmando assim o sistema de Copérnico. </w:t>
      </w:r>
      <w:r w:rsidRPr="004A60B0">
        <w:t>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xmlns:w="http://schemas.openxmlformats.org/wordprocessingml/2006/main" w:rsidR="00A72ADC" w:rsidRPr="004A60B0" w:rsidRDefault="00A72ADC" w:rsidP="000F019D">
      <w:pPr>
        <w:ind w:left="420" w:hanging="420"/>
        <w:jc w:val="both"/>
      </w:pPr>
    </w:p>
    <w:p xmlns:w="http://schemas.openxmlformats.org/wordprocessingml/2006/main" w:rsidR="00A72ADC" w:rsidRPr="004A60B0" w:rsidRDefault="00A72ADC" w:rsidP="000F019D">
      <w:pPr>
        <w:ind w:left="420"/>
        <w:jc w:val="both"/>
      </w:pPr>
      <w:r w:rsidRPr="004A60B0">
        <w:t>O princípio físico usado por Galileu para rebater o argumento aristotélico foi</w:t>
      </w:r>
    </w:p>
    <w:p xmlns:w="http://schemas.openxmlformats.org/wordprocessingml/2006/main" w:rsidR="00A72ADC" w:rsidRPr="004A60B0" w:rsidRDefault="00A72ADC" w:rsidP="000F019D">
      <w:pPr>
        <w:ind w:left="420" w:hanging="420"/>
        <w:jc w:val="both"/>
      </w:pPr>
    </w:p>
    <w:p xmlns:w="http://schemas.openxmlformats.org/wordprocessingml/2006/main" w:rsidR="00A72ADC" w:rsidRPr="004A60B0" w:rsidRDefault="00A72ADC" w:rsidP="000F019D">
      <w:pPr>
        <w:ind w:left="840" w:hanging="420"/>
        <w:jc w:val="both"/>
      </w:pPr>
      <w:r w:rsidRPr="004A60B0">
        <w:t>a)</w:t>
      </w:r>
      <w:r w:rsidRPr="004A60B0">
        <w:tab/>
        <w:t>a lei da inércia.</w:t>
      </w:r>
    </w:p>
    <w:p xmlns:w="http://schemas.openxmlformats.org/wordprocessingml/2006/main" w:rsidR="00A72ADC" w:rsidRPr="004A60B0" w:rsidRDefault="00A72ADC" w:rsidP="000F019D">
      <w:pPr>
        <w:ind w:left="840" w:hanging="420"/>
        <w:jc w:val="both"/>
      </w:pPr>
      <w:r w:rsidRPr="004A60B0">
        <w:t>b)</w:t>
      </w:r>
      <w:r w:rsidRPr="004A60B0">
        <w:tab/>
        <w:t>ação e reação.</w:t>
      </w:r>
    </w:p>
    <w:p xmlns:w="http://schemas.openxmlformats.org/wordprocessingml/2006/main" w:rsidR="00A72ADC" w:rsidRPr="004A60B0" w:rsidRDefault="00A72ADC" w:rsidP="000F019D">
      <w:pPr>
        <w:ind w:left="840" w:hanging="420"/>
        <w:jc w:val="both"/>
      </w:pPr>
      <w:r w:rsidRPr="004A60B0">
        <w:t>c)</w:t>
      </w:r>
      <w:r w:rsidRPr="004A60B0">
        <w:tab/>
        <w:t>a segunda lei de Newton.</w:t>
      </w:r>
    </w:p>
    <w:p xmlns:w="http://schemas.openxmlformats.org/wordprocessingml/2006/main" w:rsidR="00A72ADC" w:rsidRPr="004A60B0" w:rsidRDefault="00A72ADC" w:rsidP="000F019D">
      <w:pPr>
        <w:ind w:left="840" w:hanging="420"/>
        <w:jc w:val="both"/>
      </w:pPr>
      <w:r w:rsidRPr="004A60B0">
        <w:t>d)</w:t>
      </w:r>
      <w:r w:rsidRPr="004A60B0">
        <w:tab/>
        <w:t>a conservação da energia.</w:t>
      </w:r>
    </w:p>
    <w:p xmlns:w="http://schemas.openxmlformats.org/wordprocessingml/2006/main" w:rsidR="00A72ADC" w:rsidRPr="004A60B0" w:rsidRDefault="00A72ADC" w:rsidP="000F019D">
      <w:pPr>
        <w:ind w:left="840" w:hanging="420"/>
        <w:jc w:val="both"/>
      </w:pPr>
      <w:r w:rsidRPr="004A60B0">
        <w:t>e)</w:t>
      </w:r>
      <w:r w:rsidRPr="004A60B0">
        <w:tab/>
        <w:t>o princípio da equivalência.</w:t>
      </w:r>
    </w:p>
    <w:p xmlns:w="http://schemas.openxmlformats.org/wordprocessingml/2006/main" w:rsidR="007842C2" w:rsidRPr="00A72ADC" w:rsidRDefault="007842C2" w:rsidP="00A72ADC"/>
    <w:p xmlns:w="http://schemas.openxmlformats.org/wordprocessingml/2006/main" w:rsidR="00F10E39" w:rsidRPr="004A60B0" w:rsidRDefault="00F10E39" w:rsidP="00823C50">
      <w:pPr>
        <w:ind w:left="420" w:hanging="420"/>
        <w:jc w:val="both"/>
      </w:pPr>
      <w:r w:rsidRPr="004A60B0">
        <w:rPr>
          <w:b/>
        </w:rPr>
        <w:t>Gab</w:t>
      </w:r>
      <w:r w:rsidRPr="004A60B0">
        <w:t>: A</w:t>
      </w:r>
    </w:p>
    <w:p xmlns:w="http://schemas.openxmlformats.org/wordprocessingml/2006/main" w:rsidR="007842C2" w:rsidRPr="00F10E39" w:rsidRDefault="007842C2" w:rsidP="00F10E39"/>
    <w:p xmlns:w="http://schemas.openxmlformats.org/wordprocessingml/2006/main" w:rsidR="000F61DD" w:rsidRDefault="000F61DD">
      <w:pPr>
        <w:rPr>
          <w:b/>
        </w:rPr>
      </w:pPr>
      <w:bookmarkStart w:id="896606299" w:name="_GoBack"/>
      <w:bookmarkEnd w:id="896606299"/>
      <w:r>
        <w:rPr>
          <w:b w:val="on"/>
          <w:bCs w:val="on"/>
          <w:sz w:val="24"/>
          <w:szCs w:val="24"/>
        </w:rPr>
        <w:t xml:space="preserve">Questão 37) 
</w:t>
      </w:r>
      <w:r>
        <w:rPr>
          <w:b/>
        </w:rPr>
        <w:t xml:space="preserve">  </w:t>
      </w:r>
    </w:p>
    <w:p xmlns:w="http://schemas.openxmlformats.org/wordprocessingml/2006/main" w:rsidR="000F61DD" w:rsidRPr="00045FA4" w:rsidRDefault="000F61DD" w:rsidP="000F61DD">
      <w:pPr>
        <w:autoSpaceDE w:val="0"/>
        <w:autoSpaceDN w:val="0"/>
        <w:adjustRightInd w:val="0"/>
        <w:ind w:left="420"/>
        <w:jc w:val="both"/>
      </w:pPr>
      <w:r w:rsidRPr="00045FA4">
        <w:t>Quando se estudam, as leis de Newton, na Física, a teoria de Darwin, na Biologia, ou a equação de Clapeyron, na Química, parece que apenas eles estudaram e desenvolveram essas ideias. [...] Tal prática apenas reforça a ideologia de que a História é feita por heróis e, mais do que isso, que a ciência só pode ser desenvolvida por personagens, com longas barbas, descabelados, alienados da realidade e do convívio social. (SALIBA, 2010, p. 38)</w:t>
      </w:r>
    </w:p>
    <w:p xmlns:w="http://schemas.openxmlformats.org/wordprocessingml/2006/main" w:rsidR="000F61DD" w:rsidRDefault="000F61DD" w:rsidP="000F61DD">
      <w:pPr>
        <w:autoSpaceDE w:val="0"/>
        <w:autoSpaceDN w:val="0"/>
        <w:adjustRightInd w:val="0"/>
        <w:ind w:left="420"/>
        <w:jc w:val="both"/>
      </w:pPr>
    </w:p>
    <w:p xmlns:w="http://schemas.openxmlformats.org/wordprocessingml/2006/main" w:rsidR="000F61DD" w:rsidRPr="00045FA4" w:rsidRDefault="000F61DD" w:rsidP="000F61DD">
      <w:pPr>
        <w:autoSpaceDE w:val="0"/>
        <w:autoSpaceDN w:val="0"/>
        <w:adjustRightInd w:val="0"/>
        <w:ind w:left="420"/>
        <w:jc w:val="both"/>
      </w:pPr>
      <w:r w:rsidRPr="00045FA4">
        <w:t xml:space="preserve">Em 1687, Isaac Newton publicou seu trabalho, alicerçado nos estudos de Kepler, Galileu e Descart, no célebre tratado </w:t>
      </w:r>
      <w:r w:rsidRPr="00045FA4">
        <w:rPr>
          <w:i/>
          <w:iCs/>
        </w:rPr>
        <w:t xml:space="preserve">Philosophiae Naturalis Principia Mathematica </w:t>
      </w:r>
      <w:r w:rsidRPr="00045FA4">
        <w:t>— Princípios matemáticos de filosofia natural —, assombrando o mundo do conhecimento. A coleção consistia de três volumes. No volume III, Newton revela seu gênio de maneira mais extraordinária. Nele apresenta a descrição quantitativa exata dos movimentos dos corpos celestes, com base nas três leis do movimento. (BRENNAN, 1998, p. 46)</w:t>
      </w:r>
    </w:p>
    <w:p xmlns:w="http://schemas.openxmlformats.org/wordprocessingml/2006/main" w:rsidR="000F61DD" w:rsidRPr="00045FA4" w:rsidRDefault="000F61DD" w:rsidP="000F61DD">
      <w:pPr>
        <w:autoSpaceDE w:val="0"/>
        <w:autoSpaceDN w:val="0"/>
        <w:adjustRightInd w:val="0"/>
        <w:ind w:left="420" w:hanging="420"/>
        <w:jc w:val="both"/>
      </w:pPr>
    </w:p>
    <w:p xmlns:w="http://schemas.openxmlformats.org/wordprocessingml/2006/main" w:rsidR="000F61DD" w:rsidRPr="00045FA4" w:rsidRDefault="000F61DD" w:rsidP="000F61DD">
      <w:pPr>
        <w:autoSpaceDE w:val="0"/>
        <w:autoSpaceDN w:val="0"/>
        <w:adjustRightInd w:val="0"/>
        <w:ind w:left="420"/>
        <w:jc w:val="both"/>
      </w:pPr>
      <w:r w:rsidRPr="00045FA4">
        <w:t>Sobre o movimento dos corpos celestes e as três leis do movimento de Newton, é correto afirmar:</w:t>
      </w:r>
    </w:p>
    <w:p xmlns:w="http://schemas.openxmlformats.org/wordprocessingml/2006/main" w:rsidR="000F61DD" w:rsidRPr="00045FA4" w:rsidRDefault="000F61DD" w:rsidP="000F61DD">
      <w:pPr>
        <w:autoSpaceDE w:val="0"/>
        <w:autoSpaceDN w:val="0"/>
        <w:adjustRightInd w:val="0"/>
        <w:ind w:left="420" w:hanging="420"/>
        <w:jc w:val="both"/>
      </w:pPr>
    </w:p>
    <w:p xmlns:w="http://schemas.openxmlformats.org/wordprocessingml/2006/main" w:rsidR="000F61DD" w:rsidRPr="00045FA4" w:rsidRDefault="000F61DD" w:rsidP="000F61DD">
      <w:pPr>
        <w:autoSpaceDE w:val="0"/>
        <w:autoSpaceDN w:val="0"/>
        <w:adjustRightInd w:val="0"/>
        <w:ind w:left="840" w:hanging="420"/>
        <w:jc w:val="both"/>
      </w:pPr>
      <w:r w:rsidRPr="00045FA4">
        <w:t>01.</w:t>
      </w:r>
      <w:r w:rsidRPr="00045FA4">
        <w:tab/>
        <w:t>No universo newtoniano, todo objeto é caracterizado por seu peso, o qual indica a tendência de um objeto a resistir a qualquer mudança em seu estado de movimento.</w:t>
      </w:r>
    </w:p>
    <w:p xmlns:w="http://schemas.openxmlformats.org/wordprocessingml/2006/main" w:rsidR="000F61DD" w:rsidRPr="00045FA4" w:rsidRDefault="000F61DD" w:rsidP="000F61DD">
      <w:pPr>
        <w:autoSpaceDE w:val="0"/>
        <w:autoSpaceDN w:val="0"/>
        <w:adjustRightInd w:val="0"/>
        <w:ind w:left="840" w:hanging="420"/>
        <w:jc w:val="both"/>
      </w:pPr>
      <w:r w:rsidRPr="00045FA4">
        <w:t>02.</w:t>
      </w:r>
      <w:r w:rsidRPr="00045FA4">
        <w:tab/>
        <w:t>As várias forças que produzem uma mudança de movimento é uma combinação das diferentes intensidades, direções e sentidos dessas forças.</w:t>
      </w:r>
    </w:p>
    <w:p xmlns:w="http://schemas.openxmlformats.org/wordprocessingml/2006/main" w:rsidR="000F61DD" w:rsidRPr="00045FA4" w:rsidRDefault="000F61DD" w:rsidP="000F61DD">
      <w:pPr>
        <w:autoSpaceDE w:val="0"/>
        <w:autoSpaceDN w:val="0"/>
        <w:adjustRightInd w:val="0"/>
        <w:ind w:left="840" w:hanging="420"/>
        <w:jc w:val="both"/>
      </w:pPr>
      <w:r w:rsidRPr="00045FA4">
        <w:t>03.</w:t>
      </w:r>
      <w:r w:rsidRPr="00045FA4">
        <w:tab/>
        <w:t>A força centrípeta que atua sobre um corpo que realiza um movimento circular uniforme não obedece à segunda lei de Newton, porque essa força não atua sobre um corpo que descreve movimento retilíneo.</w:t>
      </w:r>
    </w:p>
    <w:p xmlns:w="http://schemas.openxmlformats.org/wordprocessingml/2006/main" w:rsidR="000F61DD" w:rsidRPr="00045FA4" w:rsidRDefault="000F61DD" w:rsidP="000F61DD">
      <w:pPr>
        <w:autoSpaceDE w:val="0"/>
        <w:autoSpaceDN w:val="0"/>
        <w:adjustRightInd w:val="0"/>
        <w:ind w:left="840" w:hanging="420"/>
        <w:jc w:val="both"/>
      </w:pPr>
      <w:r w:rsidRPr="00045FA4">
        <w:t>04.</w:t>
      </w:r>
      <w:r w:rsidRPr="00045FA4">
        <w:tab/>
        <w:t>A segunda lei de Newton evidencia que os módulos das forças de atração que dois corpos exercem um sobre o outro são sempre iguais.</w:t>
      </w:r>
    </w:p>
    <w:p xmlns:w="http://schemas.openxmlformats.org/wordprocessingml/2006/main" w:rsidR="000F61DD" w:rsidRPr="00045FA4" w:rsidRDefault="000F61DD" w:rsidP="000F61DD">
      <w:pPr>
        <w:autoSpaceDE w:val="0"/>
        <w:autoSpaceDN w:val="0"/>
        <w:adjustRightInd w:val="0"/>
        <w:ind w:left="840" w:hanging="420"/>
        <w:jc w:val="both"/>
      </w:pPr>
      <w:r w:rsidRPr="00045FA4">
        <w:t>05.</w:t>
      </w:r>
      <w:r w:rsidRPr="00045FA4">
        <w:tab/>
        <w:t>A força centrípeta que mantém os planetas em suas órbitas, em torno do Sol, varia inversamente com o cubo da distância que separa o Sol desses planetas.</w:t>
      </w:r>
    </w:p>
    <w:p xmlns:w="http://schemas.openxmlformats.org/wordprocessingml/2006/main" w:rsidR="000F61DD" w:rsidRPr="000F61DD" w:rsidRDefault="000F61DD" w:rsidP="000F61DD"/>
    <w:p xmlns:w="http://schemas.openxmlformats.org/wordprocessingml/2006/main" w:rsidR="001C2E2B" w:rsidRPr="00045FA4" w:rsidRDefault="001C2E2B" w:rsidP="001C2E2B">
      <w:pPr>
        <w:autoSpaceDE w:val="0"/>
        <w:autoSpaceDN w:val="0"/>
        <w:adjustRightInd w:val="0"/>
        <w:ind w:left="420" w:hanging="420"/>
        <w:jc w:val="both"/>
      </w:pPr>
      <w:bookmarkStart w:id="778262257" w:name="_GoBack"/>
      <w:bookmarkEnd w:id="778262257"/>
      <w:r w:rsidRPr="00045FA4">
        <w:rPr>
          <w:b/>
        </w:rPr>
        <w:t>Gab</w:t>
      </w:r>
      <w:r w:rsidRPr="00045FA4">
        <w:t xml:space="preserve">: </w:t>
      </w:r>
      <w:r>
        <w:t>02</w:t>
      </w:r>
    </w:p>
    <w:p xmlns:w="http://schemas.openxmlformats.org/wordprocessingml/2006/main" w:rsidR="001C2E2B" w:rsidRPr="001C2E2B" w:rsidRDefault="001C2E2B" w:rsidP="001C2E2B"/>
    <w:p xmlns:w="http://schemas.openxmlformats.org/wordprocessingml/2006/main" w:rsidR="00806113" w:rsidRDefault="00806113">
      <w:pPr>
        <w:rPr>
          <w:b/>
        </w:rPr>
      </w:pPr>
      <w:bookmarkStart w:id="824885746" w:name="_GoBack"/>
      <w:bookmarkEnd w:id="824885746"/>
      <w:r>
        <w:rPr>
          <w:b w:val="on"/>
          <w:bCs w:val="on"/>
          <w:sz w:val="24"/>
          <w:szCs w:val="24"/>
        </w:rPr>
        <w:t xml:space="preserve">Questão 38) 
</w:t>
      </w:r>
      <w:r>
        <w:rPr>
          <w:b/>
        </w:rPr>
        <w:t xml:space="preserve">  </w:t>
      </w:r>
    </w:p>
    <w:p xmlns:w="http://schemas.openxmlformats.org/wordprocessingml/2006/main" w:rsidR="00806113" w:rsidRPr="008931A2" w:rsidRDefault="00806113" w:rsidP="00806113">
      <w:pPr>
        <w:autoSpaceDE w:val="0"/>
        <w:autoSpaceDN w:val="0"/>
        <w:adjustRightInd w:val="0"/>
        <w:ind w:left="420"/>
        <w:jc w:val="both"/>
      </w:pPr>
      <w:r w:rsidRPr="008931A2">
        <w:t xml:space="preserve">Uma pequena esfera de chumbo com massa igual a </w:t>
      </w:r>
      <w:smartTag w:uri="urn:schemas-microsoft-com:office:smarttags" w:element="metricconverter">
        <w:smartTagPr>
          <w:attr w:name="ProductID" w:val="50 g"/>
        </w:smartTagPr>
        <w:r w:rsidRPr="008931A2">
          <w:t>50 g</w:t>
        </w:r>
      </w:smartTag>
      <w:r w:rsidRPr="008931A2">
        <w:t xml:space="preserve"> é amarrada por um fio, de comprimento igual a </w:t>
      </w:r>
      <w:smartTag w:uri="urn:schemas-microsoft-com:office:smarttags" w:element="metricconverter">
        <w:smartTagPr>
          <w:attr w:name="ProductID" w:val="10 cm"/>
        </w:smartTagPr>
        <w:r w:rsidRPr="008931A2">
          <w:t>10 cm</w:t>
        </w:r>
      </w:smartTag>
      <w:r w:rsidRPr="008931A2">
        <w:t xml:space="preserve">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xmlns:w="http://schemas.openxmlformats.org/wordprocessingml/2006/main" w:rsidR="00806113" w:rsidRPr="008931A2" w:rsidRDefault="00806113" w:rsidP="00806113">
      <w:pPr>
        <w:ind w:left="420"/>
        <w:jc w:val="both"/>
      </w:pPr>
      <w:r w:rsidRPr="008931A2">
        <w:t>Desconsidere o atrito com o ar, e considere o módulo da aceleração da gravidade igual a 9,8 m/s</w:t>
      </w:r>
      <w:r w:rsidRPr="008931A2">
        <w:rPr>
          <w:vertAlign w:val="superscript"/>
        </w:rPr>
        <w:t>2</w:t>
      </w:r>
      <w:r w:rsidRPr="008931A2">
        <w:t>.</w:t>
      </w:r>
    </w:p>
    <w:p xmlns:w="http://schemas.openxmlformats.org/wordprocessingml/2006/main" w:rsidR="00806113" w:rsidRPr="008931A2" w:rsidRDefault="00806113" w:rsidP="00806113">
      <w:pPr>
        <w:ind w:left="420" w:hanging="420"/>
        <w:jc w:val="both"/>
      </w:pPr>
    </w:p>
    <w:p xmlns:w="http://schemas.openxmlformats.org/wordprocessingml/2006/main" xmlns:v="urn:schemas-microsoft-com:vml" xmlns:o="urn:schemas-microsoft-com:office:office" xmlns:r="http://schemas.openxmlformats.org/officeDocument/2006/relationships" w:rsidR="00806113" w:rsidRPr="008931A2" w:rsidRDefault="00806113" w:rsidP="00806113">
      <w:pPr>
        <w:jc w:val="center"/>
      </w:pPr>
      <w:r w:rsidRPr="008931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3pt;height:118.45pt">
            <v:imagedata r:id="rId42285ecab5cba519e" o:title="" gain="86232f" blacklevel="-3932f" grayscale="t"/>
          </v:shape>
        </w:pict>
      </w:r>
    </w:p>
    <w:p xmlns:w="http://schemas.openxmlformats.org/wordprocessingml/2006/main" w:rsidR="00806113" w:rsidRPr="008931A2" w:rsidRDefault="00806113" w:rsidP="00806113">
      <w:pPr>
        <w:autoSpaceDE w:val="0"/>
        <w:autoSpaceDN w:val="0"/>
        <w:adjustRightInd w:val="0"/>
        <w:ind w:left="420" w:hanging="420"/>
        <w:jc w:val="both"/>
      </w:pPr>
    </w:p>
    <w:p xmlns:w="http://schemas.openxmlformats.org/wordprocessingml/2006/main" w:rsidR="00806113" w:rsidRPr="008931A2" w:rsidRDefault="00806113" w:rsidP="00806113">
      <w:pPr>
        <w:autoSpaceDE w:val="0"/>
        <w:autoSpaceDN w:val="0"/>
        <w:adjustRightInd w:val="0"/>
        <w:ind w:left="840" w:hanging="420"/>
        <w:jc w:val="both"/>
      </w:pPr>
      <w:r w:rsidRPr="008931A2">
        <w:t>a)</w:t>
      </w:r>
      <w:r w:rsidRPr="008931A2">
        <w:tab/>
        <w:t>5,3 m/s</w:t>
      </w:r>
      <w:r w:rsidRPr="008931A2">
        <w:rPr>
          <w:vertAlign w:val="superscript"/>
        </w:rPr>
        <w:t>2</w:t>
      </w:r>
      <w:r w:rsidRPr="008931A2">
        <w:t xml:space="preserve"> </w:t>
      </w:r>
    </w:p>
    <w:p xmlns:w="http://schemas.openxmlformats.org/wordprocessingml/2006/main" w:rsidR="00806113" w:rsidRPr="008931A2" w:rsidRDefault="00806113" w:rsidP="00806113">
      <w:pPr>
        <w:autoSpaceDE w:val="0"/>
        <w:autoSpaceDN w:val="0"/>
        <w:adjustRightInd w:val="0"/>
        <w:ind w:left="840" w:hanging="420"/>
        <w:jc w:val="both"/>
      </w:pPr>
      <w:r w:rsidRPr="008931A2">
        <w:t>b)</w:t>
      </w:r>
      <w:r w:rsidRPr="008931A2">
        <w:tab/>
        <w:t>8,2 m/s</w:t>
      </w:r>
      <w:r w:rsidRPr="008931A2">
        <w:rPr>
          <w:vertAlign w:val="superscript"/>
        </w:rPr>
        <w:t>2</w:t>
      </w:r>
      <w:r w:rsidRPr="008931A2">
        <w:t xml:space="preserve"> </w:t>
      </w:r>
    </w:p>
    <w:p xmlns:w="http://schemas.openxmlformats.org/wordprocessingml/2006/main" w:rsidR="00806113" w:rsidRPr="008931A2" w:rsidRDefault="00806113" w:rsidP="00806113">
      <w:pPr>
        <w:autoSpaceDE w:val="0"/>
        <w:autoSpaceDN w:val="0"/>
        <w:adjustRightInd w:val="0"/>
        <w:ind w:left="840" w:hanging="420"/>
        <w:jc w:val="both"/>
      </w:pPr>
      <w:r w:rsidRPr="008931A2">
        <w:t>c)</w:t>
      </w:r>
      <w:r w:rsidRPr="008931A2">
        <w:tab/>
        <w:t>9,8 m/s</w:t>
      </w:r>
      <w:r w:rsidRPr="008931A2">
        <w:rPr>
          <w:vertAlign w:val="superscript"/>
        </w:rPr>
        <w:t>2</w:t>
      </w:r>
      <w:r w:rsidRPr="008931A2">
        <w:t xml:space="preserve"> </w:t>
      </w:r>
    </w:p>
    <w:p xmlns:w="http://schemas.openxmlformats.org/wordprocessingml/2006/main" w:rsidR="00806113" w:rsidRPr="008931A2" w:rsidRDefault="00806113" w:rsidP="00806113">
      <w:pPr>
        <w:autoSpaceDE w:val="0"/>
        <w:autoSpaceDN w:val="0"/>
        <w:adjustRightInd w:val="0"/>
        <w:ind w:left="840" w:hanging="420"/>
        <w:jc w:val="both"/>
      </w:pPr>
      <w:r w:rsidRPr="008931A2">
        <w:t>d)</w:t>
      </w:r>
      <w:r w:rsidRPr="008931A2">
        <w:tab/>
        <w:t>7,4 m/s</w:t>
      </w:r>
      <w:r w:rsidRPr="008931A2">
        <w:rPr>
          <w:vertAlign w:val="superscript"/>
        </w:rPr>
        <w:t>2</w:t>
      </w:r>
      <w:r w:rsidRPr="008931A2">
        <w:t xml:space="preserve"> </w:t>
      </w:r>
    </w:p>
    <w:p xmlns:w="http://schemas.openxmlformats.org/wordprocessingml/2006/main" w:rsidR="00806113" w:rsidRPr="008931A2" w:rsidRDefault="00806113" w:rsidP="00806113">
      <w:pPr>
        <w:autoSpaceDE w:val="0"/>
        <w:autoSpaceDN w:val="0"/>
        <w:adjustRightInd w:val="0"/>
        <w:ind w:left="840" w:hanging="420"/>
        <w:jc w:val="both"/>
      </w:pPr>
      <w:r w:rsidRPr="008931A2">
        <w:t>e)</w:t>
      </w:r>
      <w:r w:rsidRPr="008931A2">
        <w:tab/>
        <w:t>6,8 m/s</w:t>
      </w:r>
      <w:r w:rsidRPr="008931A2">
        <w:rPr>
          <w:vertAlign w:val="superscript"/>
        </w:rPr>
        <w:t>2</w:t>
      </w:r>
      <w:r w:rsidRPr="008931A2">
        <w:t xml:space="preserve"> </w:t>
      </w:r>
    </w:p>
    <w:p xmlns:w="http://schemas.openxmlformats.org/wordprocessingml/2006/main" w:rsidR="00806113" w:rsidRPr="00806113" w:rsidRDefault="00806113" w:rsidP="00806113"/>
    <w:p xmlns:w="http://schemas.openxmlformats.org/wordprocessingml/2006/main" w:rsidR="00380697" w:rsidRPr="008931A2" w:rsidRDefault="00380697" w:rsidP="00380697">
      <w:pPr>
        <w:ind w:left="420" w:hanging="420"/>
        <w:jc w:val="both"/>
      </w:pPr>
      <w:bookmarkStart w:id="2043398081" w:name="_GoBack"/>
      <w:bookmarkEnd w:id="2043398081"/>
      <w:r w:rsidRPr="008931A2">
        <w:rPr>
          <w:b/>
        </w:rPr>
        <w:t>Gab</w:t>
      </w:r>
      <w:r w:rsidRPr="008931A2">
        <w:t>: C</w:t>
      </w:r>
    </w:p>
    <w:p xmlns:w="http://schemas.openxmlformats.org/wordprocessingml/2006/main" w:rsidR="00380697" w:rsidRPr="00380697" w:rsidRDefault="00380697" w:rsidP="00380697"/>
    <w:p xmlns:w="http://schemas.openxmlformats.org/wordprocessingml/2006/main" w:rsidR="008E758E" w:rsidRDefault="008E758E">
      <w:pPr>
        <w:rPr>
          <w:b/>
        </w:rPr>
      </w:pPr>
      <w:bookmarkStart w:id="1851897867" w:name="_GoBack"/>
      <w:bookmarkEnd w:id="1851897867"/>
      <w:r>
        <w:rPr>
          <w:b w:val="on"/>
          <w:bCs w:val="on"/>
          <w:sz w:val="24"/>
          <w:szCs w:val="24"/>
        </w:rPr>
        <w:t xml:space="preserve">Questão 39) 
</w:t>
      </w:r>
      <w:r>
        <w:rPr>
          <w:b/>
        </w:rPr>
        <w:t xml:space="preserve">  </w:t>
      </w:r>
    </w:p>
    <w:p xmlns:w="http://schemas.openxmlformats.org/wordprocessingml/2006/main" w:rsidR="008E758E" w:rsidRPr="00F95430" w:rsidRDefault="008E758E" w:rsidP="008E758E">
      <w:pPr>
        <w:autoSpaceDE w:val="0"/>
        <w:autoSpaceDN w:val="0"/>
        <w:adjustRightInd w:val="0"/>
        <w:ind w:left="420"/>
        <w:jc w:val="both"/>
      </w:pPr>
      <w:r w:rsidRPr="00F95430">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xmlns:w="http://schemas.openxmlformats.org/wordprocessingml/2006/main" w:rsidR="008E758E" w:rsidRPr="00F95430" w:rsidRDefault="008E758E" w:rsidP="008E758E">
      <w:pPr>
        <w:autoSpaceDE w:val="0"/>
        <w:autoSpaceDN w:val="0"/>
        <w:adjustRightInd w:val="0"/>
        <w:ind w:left="420" w:hanging="420"/>
        <w:jc w:val="both"/>
      </w:pPr>
    </w:p>
    <w:p xmlns:w="http://schemas.openxmlformats.org/wordprocessingml/2006/main" xmlns:v="urn:schemas-microsoft-com:vml" xmlns:o="urn:schemas-microsoft-com:office:office" xmlns:r="http://schemas.openxmlformats.org/officeDocument/2006/relationships" w:rsidR="008E758E" w:rsidRPr="00F95430" w:rsidRDefault="008E758E" w:rsidP="008E758E">
      <w:pPr>
        <w:autoSpaceDE w:val="0"/>
        <w:autoSpaceDN w:val="0"/>
        <w:adjustRightInd w:val="0"/>
        <w:jc w:val="center"/>
      </w:pPr>
      <w:r w:rsidRPr="00F954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7pt;height:63.15pt">
            <v:imagedata r:id="rId12225ecab5cba74fe" o:title="" gain="86232f" blacklevel="-3932f" grayscale="t"/>
          </v:shape>
        </w:pict>
      </w:r>
    </w:p>
    <w:p xmlns:w="http://schemas.openxmlformats.org/wordprocessingml/2006/main" w:rsidR="008E758E" w:rsidRPr="00F95430" w:rsidRDefault="008E758E" w:rsidP="008E758E">
      <w:pPr>
        <w:autoSpaceDE w:val="0"/>
        <w:autoSpaceDN w:val="0"/>
        <w:adjustRightInd w:val="0"/>
        <w:ind w:left="420" w:hanging="420"/>
        <w:jc w:val="both"/>
      </w:pPr>
    </w:p>
    <w:p xmlns:w="http://schemas.openxmlformats.org/wordprocessingml/2006/main" w:rsidR="008E758E" w:rsidRPr="00F95430" w:rsidRDefault="008E758E" w:rsidP="008E758E">
      <w:pPr>
        <w:autoSpaceDE w:val="0"/>
        <w:autoSpaceDN w:val="0"/>
        <w:adjustRightInd w:val="0"/>
        <w:ind w:left="420"/>
        <w:jc w:val="both"/>
      </w:pPr>
      <w:r w:rsidRPr="00F95430">
        <w:t xml:space="preserve">Sendo </w:t>
      </w:r>
      <w:r w:rsidRPr="00F95430">
        <w:rPr>
          <w:b/>
          <w:bCs/>
          <w:i/>
          <w:iCs/>
        </w:rPr>
        <w:t xml:space="preserve">v </w:t>
      </w:r>
      <w:r w:rsidRPr="00F95430">
        <w:t xml:space="preserve">a velocidade do ônibus e </w:t>
      </w:r>
      <w:r w:rsidRPr="00F95430">
        <w:rPr>
          <w:b/>
          <w:bCs/>
          <w:i/>
          <w:iCs/>
        </w:rPr>
        <w:t xml:space="preserve">a </w:t>
      </w:r>
      <w:r w:rsidRPr="00F95430">
        <w:t>sua aceleração, a posição do pêndulo está ilustrada corretamente</w:t>
      </w:r>
    </w:p>
    <w:p xmlns:w="http://schemas.openxmlformats.org/wordprocessingml/2006/main" w:rsidR="008E758E" w:rsidRPr="00F95430" w:rsidRDefault="008E758E" w:rsidP="008E758E">
      <w:pPr>
        <w:autoSpaceDE w:val="0"/>
        <w:autoSpaceDN w:val="0"/>
        <w:adjustRightInd w:val="0"/>
        <w:ind w:left="420" w:hanging="420"/>
        <w:jc w:val="both"/>
      </w:pPr>
    </w:p>
    <w:p xmlns:w="http://schemas.openxmlformats.org/wordprocessingml/2006/main" w:rsidR="008E758E" w:rsidRPr="00F95430" w:rsidRDefault="008E758E" w:rsidP="008E758E">
      <w:pPr>
        <w:autoSpaceDE w:val="0"/>
        <w:autoSpaceDN w:val="0"/>
        <w:adjustRightInd w:val="0"/>
        <w:ind w:left="840" w:hanging="420"/>
        <w:jc w:val="both"/>
      </w:pPr>
      <w:r w:rsidRPr="00F95430">
        <w:rPr>
          <w:bCs/>
        </w:rPr>
        <w:t>a)</w:t>
      </w:r>
      <w:r w:rsidRPr="00F95430">
        <w:rPr>
          <w:bCs/>
        </w:rPr>
        <w:tab/>
      </w:r>
      <w:r w:rsidRPr="00F95430">
        <w:t>na situação (I).</w:t>
      </w:r>
    </w:p>
    <w:p xmlns:w="http://schemas.openxmlformats.org/wordprocessingml/2006/main" w:rsidR="008E758E" w:rsidRPr="00F95430" w:rsidRDefault="008E758E" w:rsidP="008E758E">
      <w:pPr>
        <w:autoSpaceDE w:val="0"/>
        <w:autoSpaceDN w:val="0"/>
        <w:adjustRightInd w:val="0"/>
        <w:ind w:left="840" w:hanging="420"/>
        <w:jc w:val="both"/>
      </w:pPr>
      <w:r w:rsidRPr="00F95430">
        <w:rPr>
          <w:bCs/>
        </w:rPr>
        <w:t>b)</w:t>
      </w:r>
      <w:r w:rsidRPr="00F95430">
        <w:rPr>
          <w:bCs/>
        </w:rPr>
        <w:tab/>
      </w:r>
      <w:r w:rsidRPr="00F95430">
        <w:t>nas situações (II) e (V).</w:t>
      </w:r>
    </w:p>
    <w:p xmlns:w="http://schemas.openxmlformats.org/wordprocessingml/2006/main" w:rsidR="008E758E" w:rsidRPr="00F95430" w:rsidRDefault="008E758E" w:rsidP="008E758E">
      <w:pPr>
        <w:autoSpaceDE w:val="0"/>
        <w:autoSpaceDN w:val="0"/>
        <w:adjustRightInd w:val="0"/>
        <w:ind w:left="840" w:hanging="420"/>
        <w:jc w:val="both"/>
      </w:pPr>
      <w:r w:rsidRPr="00F95430">
        <w:rPr>
          <w:bCs/>
        </w:rPr>
        <w:t>c)</w:t>
      </w:r>
      <w:r w:rsidRPr="00F95430">
        <w:rPr>
          <w:bCs/>
        </w:rPr>
        <w:tab/>
      </w:r>
      <w:r w:rsidRPr="00F95430">
        <w:t>nas situações (II) e (IV).</w:t>
      </w:r>
    </w:p>
    <w:p xmlns:w="http://schemas.openxmlformats.org/wordprocessingml/2006/main" w:rsidR="008E758E" w:rsidRPr="00F95430" w:rsidRDefault="008E758E" w:rsidP="008E758E">
      <w:pPr>
        <w:autoSpaceDE w:val="0"/>
        <w:autoSpaceDN w:val="0"/>
        <w:adjustRightInd w:val="0"/>
        <w:ind w:left="840" w:hanging="420"/>
        <w:jc w:val="both"/>
      </w:pPr>
      <w:r w:rsidRPr="00F95430">
        <w:rPr>
          <w:bCs/>
        </w:rPr>
        <w:t>d)</w:t>
      </w:r>
      <w:r w:rsidRPr="00F95430">
        <w:rPr>
          <w:bCs/>
        </w:rPr>
        <w:tab/>
      </w:r>
      <w:r w:rsidRPr="00F95430">
        <w:t>nas situações (III) e (V).</w:t>
      </w:r>
    </w:p>
    <w:p xmlns:w="http://schemas.openxmlformats.org/wordprocessingml/2006/main" w:rsidR="008E758E" w:rsidRPr="00F95430" w:rsidRDefault="008E758E" w:rsidP="008E758E">
      <w:pPr>
        <w:autoSpaceDE w:val="0"/>
        <w:autoSpaceDN w:val="0"/>
        <w:adjustRightInd w:val="0"/>
        <w:ind w:left="840" w:hanging="420"/>
        <w:jc w:val="both"/>
      </w:pPr>
      <w:r w:rsidRPr="00F95430">
        <w:rPr>
          <w:bCs/>
        </w:rPr>
        <w:t>e)</w:t>
      </w:r>
      <w:r w:rsidRPr="00F95430">
        <w:rPr>
          <w:bCs/>
        </w:rPr>
        <w:tab/>
      </w:r>
      <w:r w:rsidRPr="00F95430">
        <w:t>nas situações (III) e (IV).</w:t>
      </w:r>
    </w:p>
    <w:p xmlns:w="http://schemas.openxmlformats.org/wordprocessingml/2006/main" w:rsidR="00302BE2" w:rsidRPr="008E758E" w:rsidRDefault="00302BE2" w:rsidP="008E758E"/>
    <w:p xmlns:w="http://schemas.openxmlformats.org/wordprocessingml/2006/main" w:rsidR="00166233" w:rsidRPr="00F95430" w:rsidRDefault="00166233" w:rsidP="00166233">
      <w:pPr>
        <w:autoSpaceDE w:val="0"/>
        <w:autoSpaceDN w:val="0"/>
        <w:adjustRightInd w:val="0"/>
        <w:ind w:left="420" w:hanging="420"/>
        <w:jc w:val="both"/>
      </w:pPr>
      <w:bookmarkStart w:id="363871879" w:name="_GoBack"/>
      <w:bookmarkEnd w:id="363871879"/>
      <w:r w:rsidRPr="00F95430">
        <w:rPr>
          <w:b/>
        </w:rPr>
        <w:t>Gab</w:t>
      </w:r>
      <w:r w:rsidRPr="00F95430">
        <w:t>: B</w:t>
      </w:r>
    </w:p>
    <w:p xmlns:w="http://schemas.openxmlformats.org/wordprocessingml/2006/main" w:rsidR="00302BE2" w:rsidRPr="00166233" w:rsidRDefault="00302BE2" w:rsidP="00166233"/>
    <w:p xmlns:w="http://schemas.openxmlformats.org/wordprocessingml/2006/main" w:rsidR="00C74C7F" w:rsidRDefault="00C74C7F">
      <w:pPr>
        <w:rPr>
          <w:b/>
        </w:rPr>
      </w:pPr>
      <w:r>
        <w:rPr>
          <w:b w:val="on"/>
          <w:bCs w:val="on"/>
          <w:sz w:val="24"/>
          <w:szCs w:val="24"/>
        </w:rPr>
        <w:t xml:space="preserve">Questão 40) 
</w:t>
      </w:r>
      <w:r>
        <w:rPr>
          <w:b/>
        </w:rPr>
        <w:t xml:space="preserve">  </w:t>
      </w:r>
    </w:p>
    <w:p xmlns:w="http://schemas.openxmlformats.org/wordprocessingml/2006/main" w:rsidR="00C74C7F" w:rsidRPr="00101755" w:rsidRDefault="00C74C7F" w:rsidP="00F436BB">
      <w:pPr>
        <w:autoSpaceDE w:val="0"/>
        <w:autoSpaceDN w:val="0"/>
        <w:adjustRightInd w:val="0"/>
        <w:ind w:left="420" w:firstLine="288"/>
      </w:pPr>
      <w:r w:rsidRPr="00101755">
        <w:t>Segundo Aristóteles, uma vez deslocados de seu local natural, os elementos tendem espontaneamente a retornar a ele, realizando movimentos chamados de naturais.</w:t>
      </w:r>
    </w:p>
    <w:p xmlns:w="http://schemas.openxmlformats.org/wordprocessingml/2006/main" w:rsidR="00C74C7F" w:rsidRPr="00101755" w:rsidRDefault="00C74C7F" w:rsidP="00F436BB">
      <w:pPr>
        <w:autoSpaceDE w:val="0"/>
        <w:autoSpaceDN w:val="0"/>
        <w:adjustRightInd w:val="0"/>
        <w:ind w:left="420" w:firstLine="288"/>
      </w:pPr>
      <w:r w:rsidRPr="00101755">
        <w:t>Já em um movimento denominado forçado, um corpo só permaneceria em movimento enquanto houvesse uma causa para que ele ocorresse. Cessada essa causa, o referido elemento entraria em repouso ou adquiriria um movimento natural.</w:t>
      </w:r>
    </w:p>
    <w:p xmlns:w="http://schemas.openxmlformats.org/wordprocessingml/2006/main" w:rsidR="00C74C7F" w:rsidRPr="00101755" w:rsidRDefault="00C74C7F" w:rsidP="00F436BB">
      <w:pPr>
        <w:autoSpaceDE w:val="0"/>
        <w:autoSpaceDN w:val="0"/>
        <w:adjustRightInd w:val="0"/>
        <w:ind w:left="420" w:hanging="420"/>
        <w:jc w:val="right"/>
      </w:pPr>
      <w:r w:rsidRPr="00101755">
        <w:t>PORTO, C. M. A física de Aristóteles: uma construção ingênua?</w:t>
      </w:r>
      <w:r w:rsidRPr="00101755">
        <w:br/>
      </w:r>
      <w:r w:rsidRPr="00101755">
        <w:rPr>
          <w:b/>
          <w:bCs/>
        </w:rPr>
        <w:t>Revista Brasileira de Ensino de Física</w:t>
      </w:r>
      <w:r w:rsidRPr="00101755">
        <w:t>. V. 31, n° 4 (adaptado).</w:t>
      </w:r>
    </w:p>
    <w:p xmlns:w="http://schemas.openxmlformats.org/wordprocessingml/2006/main" w:rsidR="00C74C7F" w:rsidRPr="00101755" w:rsidRDefault="00C74C7F" w:rsidP="00F436BB">
      <w:pPr>
        <w:autoSpaceDE w:val="0"/>
        <w:autoSpaceDN w:val="0"/>
        <w:adjustRightInd w:val="0"/>
        <w:ind w:left="420" w:hanging="420"/>
      </w:pPr>
    </w:p>
    <w:p xmlns:w="http://schemas.openxmlformats.org/wordprocessingml/2006/main" w:rsidR="00C74C7F" w:rsidRPr="00101755" w:rsidRDefault="00C74C7F" w:rsidP="00F436BB">
      <w:pPr>
        <w:autoSpaceDE w:val="0"/>
        <w:autoSpaceDN w:val="0"/>
        <w:adjustRightInd w:val="0"/>
        <w:ind w:left="420"/>
      </w:pPr>
      <w:r w:rsidRPr="00101755">
        <w:t>Posteriormente, Newton confrontou a ideia de Aristóteles sobre o movimento forçado através da lei da</w:t>
      </w:r>
    </w:p>
    <w:p xmlns:w="http://schemas.openxmlformats.org/wordprocessingml/2006/main" w:rsidR="00C74C7F" w:rsidRPr="00101755" w:rsidRDefault="00C74C7F" w:rsidP="00F436BB">
      <w:pPr>
        <w:autoSpaceDE w:val="0"/>
        <w:autoSpaceDN w:val="0"/>
        <w:adjustRightInd w:val="0"/>
        <w:ind w:left="420" w:hanging="420"/>
      </w:pPr>
    </w:p>
    <w:p xmlns:w="http://schemas.openxmlformats.org/wordprocessingml/2006/main" w:rsidR="00C74C7F" w:rsidRPr="00101755" w:rsidRDefault="00C74C7F" w:rsidP="00F436BB">
      <w:pPr>
        <w:autoSpaceDE w:val="0"/>
        <w:autoSpaceDN w:val="0"/>
        <w:adjustRightInd w:val="0"/>
        <w:ind w:left="840" w:hanging="420"/>
      </w:pPr>
      <w:r w:rsidRPr="00101755">
        <w:t>a)</w:t>
      </w:r>
      <w:r w:rsidRPr="00101755">
        <w:tab/>
        <w:t>inércia.</w:t>
      </w:r>
    </w:p>
    <w:p xmlns:w="http://schemas.openxmlformats.org/wordprocessingml/2006/main" w:rsidR="00C74C7F" w:rsidRPr="00101755" w:rsidRDefault="00C74C7F" w:rsidP="00F436BB">
      <w:pPr>
        <w:autoSpaceDE w:val="0"/>
        <w:autoSpaceDN w:val="0"/>
        <w:adjustRightInd w:val="0"/>
        <w:ind w:left="840" w:hanging="420"/>
      </w:pPr>
      <w:r w:rsidRPr="00101755">
        <w:t>b)</w:t>
      </w:r>
      <w:r w:rsidRPr="00101755">
        <w:tab/>
        <w:t>ação e reação.</w:t>
      </w:r>
    </w:p>
    <w:p xmlns:w="http://schemas.openxmlformats.org/wordprocessingml/2006/main" w:rsidR="00C74C7F" w:rsidRPr="00101755" w:rsidRDefault="00C74C7F" w:rsidP="00F436BB">
      <w:pPr>
        <w:autoSpaceDE w:val="0"/>
        <w:autoSpaceDN w:val="0"/>
        <w:adjustRightInd w:val="0"/>
        <w:ind w:left="840" w:hanging="420"/>
      </w:pPr>
      <w:r w:rsidRPr="00101755">
        <w:t>c)</w:t>
      </w:r>
      <w:r w:rsidRPr="00101755">
        <w:tab/>
        <w:t>gravitação universal.</w:t>
      </w:r>
    </w:p>
    <w:p xmlns:w="http://schemas.openxmlformats.org/wordprocessingml/2006/main" w:rsidR="00C74C7F" w:rsidRPr="00101755" w:rsidRDefault="00C74C7F" w:rsidP="00F436BB">
      <w:pPr>
        <w:autoSpaceDE w:val="0"/>
        <w:autoSpaceDN w:val="0"/>
        <w:adjustRightInd w:val="0"/>
        <w:ind w:left="840" w:hanging="420"/>
      </w:pPr>
      <w:r w:rsidRPr="00101755">
        <w:t>d)</w:t>
      </w:r>
      <w:r w:rsidRPr="00101755">
        <w:tab/>
        <w:t>conservação da massa.</w:t>
      </w:r>
    </w:p>
    <w:p xmlns:w="http://schemas.openxmlformats.org/wordprocessingml/2006/main" w:rsidR="00C74C7F" w:rsidRPr="00101755" w:rsidRDefault="00C74C7F" w:rsidP="00F436BB">
      <w:pPr>
        <w:autoSpaceDE w:val="0"/>
        <w:autoSpaceDN w:val="0"/>
        <w:adjustRightInd w:val="0"/>
        <w:ind w:left="840" w:hanging="420"/>
      </w:pPr>
      <w:r w:rsidRPr="00101755">
        <w:t>e)</w:t>
      </w:r>
      <w:r w:rsidRPr="00101755">
        <w:tab/>
        <w:t>conservação da energia.</w:t>
      </w:r>
    </w:p>
    <w:p xmlns:w="http://schemas.openxmlformats.org/wordprocessingml/2006/main" w:rsidR="007842C2" w:rsidRPr="00C74C7F" w:rsidRDefault="007842C2" w:rsidP="00C74C7F"/>
    <w:p xmlns:w="http://schemas.openxmlformats.org/wordprocessingml/2006/main" w:rsidR="00F157FA" w:rsidRPr="00101755" w:rsidRDefault="00F157FA" w:rsidP="00DD468A">
      <w:pPr>
        <w:autoSpaceDE w:val="0"/>
        <w:autoSpaceDN w:val="0"/>
        <w:adjustRightInd w:val="0"/>
        <w:ind w:left="420" w:hanging="420"/>
      </w:pPr>
      <w:r w:rsidRPr="00101755">
        <w:rPr>
          <w:b/>
        </w:rPr>
        <w:t>Gab</w:t>
      </w:r>
      <w:r w:rsidRPr="00101755">
        <w:t xml:space="preserve">: </w:t>
      </w:r>
      <w:r>
        <w:t>A</w:t>
      </w:r>
    </w:p>
    <w:p xmlns:w="http://schemas.openxmlformats.org/wordprocessingml/2006/main" w:rsidR="007842C2" w:rsidRPr="00F157FA" w:rsidRDefault="007842C2" w:rsidP="00F157FA"/>
    <w:p xmlns:w="http://schemas.openxmlformats.org/wordprocessingml/2006/main" w:rsidR="00896CF5" w:rsidRDefault="00896CF5">
      <w:pPr>
        <w:rPr>
          <w:b/>
        </w:rPr>
      </w:pPr>
      <w:bookmarkStart w:id="434764395" w:name="_GoBack"/>
      <w:bookmarkEnd w:id="434764395"/>
      <w:r>
        <w:rPr>
          <w:b w:val="on"/>
          <w:bCs w:val="on"/>
          <w:sz w:val="24"/>
          <w:szCs w:val="24"/>
        </w:rPr>
        <w:t xml:space="preserve">Questão 41) 
</w:t>
      </w:r>
      <w:r>
        <w:rPr>
          <w:b/>
        </w:rPr>
        <w:t xml:space="preserve">  </w:t>
      </w:r>
    </w:p>
    <w:p xmlns:w="http://schemas.openxmlformats.org/wordprocessingml/2006/main" w:rsidR="00896CF5" w:rsidRPr="00635A6C" w:rsidRDefault="00896CF5" w:rsidP="00896CF5">
      <w:pPr>
        <w:ind w:left="420"/>
        <w:jc w:val="both"/>
      </w:pPr>
      <w:r w:rsidRPr="00635A6C">
        <w:t>Considere as seguintes situações:</w:t>
      </w:r>
    </w:p>
    <w:p xmlns:w="http://schemas.openxmlformats.org/wordprocessingml/2006/main" w:rsidR="00896CF5" w:rsidRPr="00635A6C" w:rsidRDefault="00896CF5" w:rsidP="00896CF5">
      <w:pPr>
        <w:ind w:left="420" w:hanging="420"/>
        <w:jc w:val="both"/>
      </w:pPr>
    </w:p>
    <w:p xmlns:w="http://schemas.openxmlformats.org/wordprocessingml/2006/main" w:rsidR="00896CF5" w:rsidRPr="00635A6C" w:rsidRDefault="00896CF5" w:rsidP="00896CF5">
      <w:pPr>
        <w:ind w:left="840" w:hanging="420"/>
        <w:jc w:val="both"/>
      </w:pPr>
      <w:r w:rsidRPr="00635A6C">
        <w:t>I.</w:t>
      </w:r>
      <w:r w:rsidRPr="00635A6C">
        <w:tab/>
        <w:t>Um atleta brasileiro, treinando para a próxima olimpíada, exerce uma força F horizontalmente, sobre um dinamômetro que está preso a uma parede rígida de sua academia, e o segura estaticamente.</w:t>
      </w:r>
    </w:p>
    <w:p xmlns:w="http://schemas.openxmlformats.org/wordprocessingml/2006/main" w:rsidR="00896CF5" w:rsidRPr="00635A6C" w:rsidRDefault="00896CF5" w:rsidP="00896CF5">
      <w:pPr>
        <w:ind w:left="840" w:hanging="420"/>
        <w:jc w:val="both"/>
      </w:pPr>
      <w:r w:rsidRPr="00635A6C">
        <w:t>II.</w:t>
      </w:r>
      <w:r w:rsidRPr="00635A6C">
        <w:tab/>
        <w:t>Dois atletas do mesmo grupo exercem, cada um, uma força F sobre o mesmo dinamômetro, horizontalmente, mantendo-o em equilíbrio.</w:t>
      </w:r>
    </w:p>
    <w:p xmlns:w="http://schemas.openxmlformats.org/wordprocessingml/2006/main" w:rsidR="00896CF5" w:rsidRPr="00635A6C" w:rsidRDefault="00896CF5" w:rsidP="00896CF5">
      <w:pPr>
        <w:ind w:left="420" w:hanging="420"/>
        <w:jc w:val="both"/>
      </w:pPr>
    </w:p>
    <w:p xmlns:w="http://schemas.openxmlformats.org/wordprocessingml/2006/main" w:rsidR="00896CF5" w:rsidRPr="00635A6C" w:rsidRDefault="00896CF5" w:rsidP="00896CF5">
      <w:pPr>
        <w:ind w:left="420"/>
        <w:jc w:val="both"/>
      </w:pPr>
      <w:r w:rsidRPr="00635A6C">
        <w:t>Com respeito à força medida pelo dinamômetro,podemos afirmar:</w:t>
      </w:r>
    </w:p>
    <w:p xmlns:w="http://schemas.openxmlformats.org/wordprocessingml/2006/main" w:rsidR="00896CF5" w:rsidRPr="00635A6C" w:rsidRDefault="00896CF5" w:rsidP="00896CF5">
      <w:pPr>
        <w:ind w:left="420" w:hanging="420"/>
        <w:jc w:val="both"/>
      </w:pPr>
    </w:p>
    <w:p xmlns:w="http://schemas.openxmlformats.org/wordprocessingml/2006/main" w:rsidR="00896CF5" w:rsidRPr="00635A6C" w:rsidRDefault="00896CF5" w:rsidP="00896CF5">
      <w:pPr>
        <w:ind w:left="840" w:hanging="420"/>
        <w:jc w:val="both"/>
      </w:pPr>
      <w:r w:rsidRPr="00635A6C">
        <w:t>a)</w:t>
      </w:r>
      <w:r w:rsidRPr="00635A6C">
        <w:tab/>
        <w:t xml:space="preserve">O dinamômetro medirá F na situação 1 e </w:t>
      </w:r>
      <w:smartTag w:uri="urn:schemas-microsoft-com:office:smarttags" w:element="metricconverter">
        <w:smartTagPr>
          <w:attr w:name="ProductID" w:val="2F"/>
        </w:smartTagPr>
        <w:r w:rsidRPr="00635A6C">
          <w:t>2F</w:t>
        </w:r>
      </w:smartTag>
      <w:r w:rsidRPr="00635A6C">
        <w:t xml:space="preserve"> na situação 2.</w:t>
      </w:r>
    </w:p>
    <w:p xmlns:w="http://schemas.openxmlformats.org/wordprocessingml/2006/main" w:rsidR="00896CF5" w:rsidRPr="00635A6C" w:rsidRDefault="00896CF5" w:rsidP="00896CF5">
      <w:pPr>
        <w:ind w:left="840" w:hanging="420"/>
        <w:jc w:val="both"/>
      </w:pPr>
      <w:r w:rsidRPr="00635A6C">
        <w:t>b)</w:t>
      </w:r>
      <w:r w:rsidRPr="00635A6C">
        <w:tab/>
        <w:t xml:space="preserve">O dinamômetro medirá </w:t>
      </w:r>
      <w:smartTag w:uri="urn:schemas-microsoft-com:office:smarttags" w:element="metricconverter">
        <w:smartTagPr>
          <w:attr w:name="ProductID" w:val="2F"/>
        </w:smartTagPr>
        <w:r w:rsidRPr="00635A6C">
          <w:t>2F</w:t>
        </w:r>
      </w:smartTag>
      <w:r w:rsidRPr="00635A6C">
        <w:t xml:space="preserve"> na situação 1 e </w:t>
      </w:r>
      <w:smartTag w:uri="urn:schemas-microsoft-com:office:smarttags" w:element="metricconverter">
        <w:smartTagPr>
          <w:attr w:name="ProductID" w:val="2F"/>
        </w:smartTagPr>
        <w:r w:rsidRPr="00635A6C">
          <w:t>2F</w:t>
        </w:r>
      </w:smartTag>
      <w:r w:rsidRPr="00635A6C">
        <w:t xml:space="preserve"> na situação 2.</w:t>
      </w:r>
    </w:p>
    <w:p xmlns:w="http://schemas.openxmlformats.org/wordprocessingml/2006/main" w:rsidR="00896CF5" w:rsidRPr="00635A6C" w:rsidRDefault="00896CF5" w:rsidP="00896CF5">
      <w:pPr>
        <w:ind w:left="840" w:hanging="420"/>
        <w:jc w:val="both"/>
      </w:pPr>
      <w:r w:rsidRPr="00635A6C">
        <w:t>c)</w:t>
      </w:r>
      <w:r w:rsidRPr="00635A6C">
        <w:tab/>
        <w:t>O dinamômetro medirá F na situação 1 e nenhuma força na situação 2.</w:t>
      </w:r>
    </w:p>
    <w:p xmlns:w="http://schemas.openxmlformats.org/wordprocessingml/2006/main" w:rsidR="00896CF5" w:rsidRPr="00635A6C" w:rsidRDefault="00896CF5" w:rsidP="00896CF5">
      <w:pPr>
        <w:ind w:left="840" w:hanging="420"/>
        <w:jc w:val="both"/>
      </w:pPr>
      <w:r w:rsidRPr="00635A6C">
        <w:t>d)</w:t>
      </w:r>
      <w:r w:rsidRPr="00635A6C">
        <w:tab/>
        <w:t>Dinamômetro não medirá nenhuma força nas duas situações.</w:t>
      </w:r>
    </w:p>
    <w:p xmlns:w="http://schemas.openxmlformats.org/wordprocessingml/2006/main" w:rsidR="00896CF5" w:rsidRPr="00635A6C" w:rsidRDefault="00896CF5" w:rsidP="00896CF5">
      <w:pPr>
        <w:ind w:left="840" w:hanging="420"/>
        <w:jc w:val="both"/>
      </w:pPr>
      <w:r w:rsidRPr="00635A6C">
        <w:t>e)</w:t>
      </w:r>
      <w:r w:rsidRPr="00635A6C">
        <w:tab/>
        <w:t>O dinamômetro medirá F na situação 1 e F na situação 2.</w:t>
      </w:r>
    </w:p>
    <w:p xmlns:w="http://schemas.openxmlformats.org/wordprocessingml/2006/main" w:rsidR="00896CF5" w:rsidRPr="00896CF5" w:rsidRDefault="00896CF5" w:rsidP="00896CF5"/>
    <w:p xmlns:w="http://schemas.openxmlformats.org/wordprocessingml/2006/main" w:rsidR="002B6C1B" w:rsidRPr="00635A6C" w:rsidRDefault="002B6C1B" w:rsidP="002B6C1B">
      <w:pPr>
        <w:ind w:left="420" w:hanging="420"/>
        <w:jc w:val="both"/>
      </w:pPr>
      <w:bookmarkStart w:id="1396827676" w:name="_GoBack"/>
      <w:bookmarkEnd w:id="1396827676"/>
      <w:r w:rsidRPr="00635A6C">
        <w:rPr>
          <w:b/>
        </w:rPr>
        <w:t>Gab</w:t>
      </w:r>
      <w:r w:rsidRPr="00635A6C">
        <w:t>: E</w:t>
      </w:r>
    </w:p>
    <w:p xmlns:w="http://schemas.openxmlformats.org/wordprocessingml/2006/main" w:rsidR="002B6C1B" w:rsidRPr="002B6C1B" w:rsidRDefault="002B6C1B" w:rsidP="002B6C1B"/>
    <w:p xmlns:w="http://schemas.openxmlformats.org/wordprocessingml/2006/main" w:rsidR="008B7E10" w:rsidRPr="00B526A6" w:rsidRDefault="008B7E10" w:rsidP="008B7E10">
      <w:pPr>
        <w:jc w:val="both"/>
        <w:rPr>
          <w:b/>
        </w:rPr>
      </w:pPr>
      <w:bookmarkStart w:id="1531625135" w:name="_GoBack"/>
      <w:bookmarkEnd w:id="1531625135"/>
      <w:r>
        <w:rPr>
          <w:b w:val="on"/>
          <w:bCs w:val="on"/>
          <w:sz w:val="24"/>
          <w:szCs w:val="24"/>
        </w:rPr>
        <w:t xml:space="preserve">Questão 42) 
</w:t>
      </w:r>
      <w:r>
        <w:rPr>
          <w:b/>
        </w:rPr>
        <w:t xml:space="preserve">  </w:t>
      </w:r>
    </w:p>
    <w:p xmlns:w="http://schemas.openxmlformats.org/wordprocessingml/2006/main" w:rsidR="008B7E10" w:rsidRPr="007962F1" w:rsidRDefault="008B7E10" w:rsidP="008B7E10">
      <w:pPr>
        <w:ind w:left="360"/>
        <w:jc w:val="both"/>
      </w:pPr>
      <w:r w:rsidRPr="007962F1">
        <w:t xml:space="preserve">A figura abaixo mostra imagens de um teste de colisão. A foto A revela o momento exato da colisão do carro com o muro. Nesse instante, a velocidade do carro era </w:t>
      </w:r>
      <w:smartTag w:uri="urn:schemas-microsoft-com:office:smarttags" w:element="metricconverter">
        <w:smartTagPr>
          <w:attr w:name="ProductID" w:val="56 km/h"/>
        </w:smartTagPr>
        <w:r w:rsidRPr="007962F1">
          <w:t>56 km/h</w:t>
        </w:r>
      </w:smartTag>
      <w:r w:rsidRPr="007962F1">
        <w:t>. As fotos B, C e D são imagens sequenciais da colisão. O motorista, que usa cinto de segurança, fica espremido entre seu banco e o volante. A criança, que estava sentada no banco da frente, ao lado do motorista, bate no para-brisa e é arremessada para fora do carro.</w:t>
      </w:r>
    </w:p>
    <w:p xmlns:w="http://schemas.openxmlformats.org/wordprocessingml/2006/main" w:rsidR="008B7E10" w:rsidRPr="007962F1" w:rsidRDefault="008B7E10" w:rsidP="008B7E10">
      <w:pPr>
        <w:ind w:left="360" w:hanging="360"/>
        <w:jc w:val="both"/>
      </w:pPr>
    </w:p>
    <w:p xmlns:w="http://schemas.openxmlformats.org/wordprocessingml/2006/main" xmlns:v="urn:schemas-microsoft-com:vml" xmlns:o="urn:schemas-microsoft-com:office:office" xmlns:r="http://schemas.openxmlformats.org/officeDocument/2006/relationships" w:rsidR="008B7E10" w:rsidRPr="007962F1" w:rsidRDefault="008B7E10" w:rsidP="008B7E10">
      <w:pPr>
        <w:jc w:val="center"/>
      </w:pPr>
      <w:r w:rsidRPr="007962F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75pt;height:78.5pt">
            <v:imagedata r:id="rId94215ecab5cbae4f5" o:title="" gain="86232f" blacklevel="-3932f" grayscale="t"/>
          </v:shape>
        </w:pict>
      </w:r>
      <w:r>
        <w:t xml:space="preserve"> </w:t>
      </w:r>
      <w:r w:rsidRPr="007962F1">
        <w:pict>
          <v:shape id="_x0000_i1026" type="#_x0000_t75" style="width:127.75pt;height:78.05pt">
            <v:imagedata r:id="rId24465ecab5cbae5d5" o:title="" gain="86232f" blacklevel="-3932f" grayscale="t"/>
          </v:shape>
        </w:pict>
      </w:r>
    </w:p>
    <w:p xmlns:w="http://schemas.openxmlformats.org/wordprocessingml/2006/main" xmlns:v="urn:schemas-microsoft-com:vml" xmlns:r="http://schemas.openxmlformats.org/officeDocument/2006/relationships" xmlns:o="urn:schemas-microsoft-com:office:office" w:rsidR="008B7E10" w:rsidRPr="007962F1" w:rsidRDefault="008B7E10" w:rsidP="008B7E10">
      <w:pPr>
        <w:jc w:val="center"/>
      </w:pPr>
      <w:r w:rsidRPr="007962F1">
        <w:pict>
          <v:shape id="_x0000_i1027" type="#_x0000_t75" style="width:127.75pt;height:74.3pt">
            <v:imagedata r:id="rId13375ecab5cbae6ad" o:title="" gain="86232f" blacklevel="-3932f" grayscale="t"/>
          </v:shape>
        </w:pict>
      </w:r>
      <w:r>
        <w:t xml:space="preserve"> </w:t>
      </w:r>
      <w:r w:rsidRPr="007962F1">
        <w:pict>
          <v:shape id="_x0000_i1028" type="#_x0000_t75" style="width:127.75pt;height:76.2pt">
            <v:imagedata r:id="rId17715ecab5cbae767" o:title="" gain="93623f" blacklevel="-3932f" grayscale="t"/>
          </v:shape>
        </w:pict>
      </w:r>
    </w:p>
    <w:p xmlns:w="http://schemas.openxmlformats.org/wordprocessingml/2006/main" w:rsidR="008B7E10" w:rsidRPr="007962F1" w:rsidRDefault="008B7E10" w:rsidP="008B7E10">
      <w:pPr>
        <w:jc w:val="right"/>
      </w:pPr>
      <w:r w:rsidRPr="007962F1">
        <w:t xml:space="preserve">CARRON, W., GUIMARÃES, O. </w:t>
      </w:r>
      <w:r w:rsidRPr="007962F1">
        <w:rPr>
          <w:b/>
        </w:rPr>
        <w:t>As Faces da Física</w:t>
      </w:r>
      <w:r w:rsidRPr="007962F1">
        <w:t>. São</w:t>
      </w:r>
    </w:p>
    <w:p xmlns:w="http://schemas.openxmlformats.org/wordprocessingml/2006/main" w:rsidR="008B7E10" w:rsidRPr="007962F1" w:rsidRDefault="008B7E10" w:rsidP="008B7E10">
      <w:pPr>
        <w:jc w:val="right"/>
      </w:pPr>
      <w:r w:rsidRPr="007962F1">
        <w:t>Paulo: Moderna, 2008, p. 115. (com adaptações).</w:t>
      </w:r>
    </w:p>
    <w:p xmlns:w="http://schemas.openxmlformats.org/wordprocessingml/2006/main" w:rsidR="008B7E10" w:rsidRPr="007962F1" w:rsidRDefault="008B7E10" w:rsidP="008B7E10">
      <w:pPr>
        <w:ind w:left="360" w:hanging="360"/>
        <w:jc w:val="both"/>
      </w:pPr>
    </w:p>
    <w:p xmlns:w="http://schemas.openxmlformats.org/wordprocessingml/2006/main" w:rsidR="008B7E10" w:rsidRPr="007962F1" w:rsidRDefault="008B7E10" w:rsidP="008B7E10">
      <w:pPr>
        <w:ind w:left="360"/>
        <w:jc w:val="both"/>
      </w:pPr>
      <w:r w:rsidRPr="007962F1">
        <w:t>Com relação ao que foi dito acima e, baseando-se nos conhecimentos de Física, pode-se afirmar que:</w:t>
      </w:r>
    </w:p>
    <w:p xmlns:w="http://schemas.openxmlformats.org/wordprocessingml/2006/main" w:rsidR="008B7E10" w:rsidRPr="007962F1" w:rsidRDefault="008B7E10" w:rsidP="008B7E10">
      <w:pPr>
        <w:ind w:left="360" w:hanging="360"/>
        <w:jc w:val="both"/>
      </w:pPr>
    </w:p>
    <w:p xmlns:w="http://schemas.openxmlformats.org/wordprocessingml/2006/main" w:rsidR="008B7E10" w:rsidRPr="007962F1" w:rsidRDefault="008B7E10" w:rsidP="008B7E10">
      <w:pPr>
        <w:ind w:left="720" w:hanging="360"/>
        <w:jc w:val="both"/>
      </w:pPr>
      <w:r w:rsidRPr="007962F1">
        <w:t>a)</w:t>
      </w:r>
      <w:r w:rsidRPr="007962F1">
        <w:tab/>
        <w:t>Não é necessário que os passageiros, sentados na parte traseira do carro, usem cinto de segurança.</w:t>
      </w:r>
    </w:p>
    <w:p xmlns:w="http://schemas.openxmlformats.org/wordprocessingml/2006/main" w:rsidR="008B7E10" w:rsidRPr="007962F1" w:rsidRDefault="008B7E10" w:rsidP="008B7E10">
      <w:pPr>
        <w:ind w:left="720" w:hanging="360"/>
        <w:jc w:val="both"/>
      </w:pPr>
      <w:r w:rsidRPr="007962F1">
        <w:t>b)</w:t>
      </w:r>
      <w:r w:rsidRPr="007962F1">
        <w:tab/>
        <w:t>Em razão da inércia, os passageiros são lançados para frente, conforme se observa nas fotos B, C e D.</w:t>
      </w:r>
    </w:p>
    <w:p xmlns:w="http://schemas.openxmlformats.org/wordprocessingml/2006/main" w:rsidR="008B7E10" w:rsidRPr="007962F1" w:rsidRDefault="008B7E10" w:rsidP="008B7E10">
      <w:pPr>
        <w:ind w:left="720" w:hanging="360"/>
        <w:jc w:val="both"/>
      </w:pPr>
      <w:r w:rsidRPr="007962F1">
        <w:t>c)</w:t>
      </w:r>
      <w:r w:rsidRPr="007962F1">
        <w:tab/>
        <w:t>O cinto de segurança contribui para reduzir a aceleração do carro.</w:t>
      </w:r>
    </w:p>
    <w:p xmlns:w="http://schemas.openxmlformats.org/wordprocessingml/2006/main" w:rsidR="008B7E10" w:rsidRPr="007962F1" w:rsidRDefault="008B7E10" w:rsidP="008B7E10">
      <w:pPr>
        <w:ind w:left="720" w:hanging="360"/>
        <w:jc w:val="both"/>
      </w:pPr>
      <w:r w:rsidRPr="007962F1">
        <w:t>d)</w:t>
      </w:r>
      <w:r w:rsidRPr="007962F1">
        <w:tab/>
        <w:t>O atrito entre o banco e os passageiros é suficiente para impedir que esses sejam arremessados para frente.</w:t>
      </w:r>
    </w:p>
    <w:p xmlns:w="http://schemas.openxmlformats.org/wordprocessingml/2006/main" w:rsidR="008B7E10" w:rsidRPr="007962F1" w:rsidRDefault="008B7E10" w:rsidP="008B7E10">
      <w:pPr>
        <w:ind w:left="720" w:hanging="360"/>
        <w:jc w:val="both"/>
      </w:pPr>
      <w:r w:rsidRPr="007962F1">
        <w:t>e)</w:t>
      </w:r>
      <w:r w:rsidRPr="007962F1">
        <w:tab/>
        <w:t>Os riscos, para os passageiros, seriam maiores se todos estivessem usando cinto de segurança.</w:t>
      </w:r>
    </w:p>
    <w:p xmlns:w="http://schemas.openxmlformats.org/wordprocessingml/2006/main" w:rsidR="00302BE2" w:rsidRPr="008B7E10" w:rsidRDefault="00302BE2" w:rsidP="008B7E10"/>
    <w:p xmlns:w="http://schemas.openxmlformats.org/wordprocessingml/2006/main" w:rsidR="003C1E10" w:rsidRPr="007962F1" w:rsidRDefault="003C1E10" w:rsidP="003C1E10">
      <w:pPr>
        <w:ind w:left="360" w:hanging="360"/>
        <w:jc w:val="both"/>
      </w:pPr>
      <w:bookmarkStart w:id="576843176" w:name="_GoBack"/>
      <w:bookmarkEnd w:id="576843176"/>
      <w:r w:rsidRPr="007962F1">
        <w:rPr>
          <w:b/>
        </w:rPr>
        <w:t>Gab</w:t>
      </w:r>
      <w:r w:rsidRPr="007962F1">
        <w:t>: B</w:t>
      </w:r>
    </w:p>
    <w:p xmlns:w="http://schemas.openxmlformats.org/wordprocessingml/2006/main" w:rsidR="00302BE2" w:rsidRPr="003C1E10" w:rsidRDefault="00302BE2" w:rsidP="003C1E10"/>
    <w:p xmlns:w="http://schemas.openxmlformats.org/wordprocessingml/2006/main" w:rsidR="00057F4B" w:rsidRDefault="00057F4B">
      <w:pPr>
        <w:rPr>
          <w:b/>
        </w:rPr>
      </w:pPr>
      <w:bookmarkStart w:id="1375731557" w:name="_GoBack"/>
      <w:bookmarkEnd w:id="1375731557"/>
      <w:r>
        <w:rPr>
          <w:b w:val="on"/>
          <w:bCs w:val="on"/>
          <w:sz w:val="24"/>
          <w:szCs w:val="24"/>
        </w:rPr>
        <w:t xml:space="preserve">TEXTO: 5 - Comum à questão: 43
</w:t>
      </w:r>
      <w:r>
        <w:rPr>
          <w:b/>
        </w:rPr>
        <w:t xml:space="preserve">  </w:t>
      </w:r>
    </w:p>
    <w:p xmlns:w="http://schemas.openxmlformats.org/wordprocessingml/2006/main" w:rsidR="00057F4B" w:rsidRDefault="00057F4B" w:rsidP="00057F4B">
      <w:pPr>
        <w:autoSpaceDE w:val="0"/>
        <w:autoSpaceDN w:val="0"/>
        <w:adjustRightInd w:val="0"/>
        <w:ind w:left="357"/>
        <w:jc w:val="both"/>
      </w:pPr>
      <w:r w:rsidRPr="00AF0B3B">
        <w:t xml:space="preserve">Informações: </w:t>
      </w:r>
    </w:p>
    <w:p xmlns:w="http://schemas.openxmlformats.org/wordprocessingml/2006/main" w:rsidR="00057F4B" w:rsidRPr="00AF0B3B" w:rsidRDefault="00057F4B" w:rsidP="00057F4B">
      <w:pPr>
        <w:autoSpaceDE w:val="0"/>
        <w:autoSpaceDN w:val="0"/>
        <w:adjustRightInd w:val="0"/>
        <w:ind w:left="357"/>
        <w:jc w:val="both"/>
      </w:pPr>
      <w:r>
        <w:t xml:space="preserve">                     </w:t>
      </w:r>
      <w:r w:rsidRPr="00AF0B3B">
        <w:t>g</w:t>
      </w:r>
      <w:r>
        <w:t xml:space="preserve"> </w:t>
      </w:r>
      <w:r w:rsidRPr="00AF0B3B">
        <w:t>=</w:t>
      </w:r>
      <w:r>
        <w:t xml:space="preserve"> </w:t>
      </w:r>
      <w:r w:rsidRPr="00AF0B3B">
        <w:t>10 m/s</w:t>
      </w:r>
      <w:r w:rsidRPr="00AF0B3B">
        <w:rPr>
          <w:vertAlign w:val="superscript"/>
        </w:rPr>
        <w:t>2</w:t>
      </w:r>
    </w:p>
    <w:p xmlns:w="http://schemas.openxmlformats.org/wordprocessingml/2006/main" w:rsidR="00057F4B" w:rsidRPr="00AF0B3B" w:rsidRDefault="00057F4B" w:rsidP="00057F4B">
      <w:pPr>
        <w:autoSpaceDE w:val="0"/>
        <w:autoSpaceDN w:val="0"/>
        <w:adjustRightInd w:val="0"/>
        <w:ind w:left="357"/>
        <w:jc w:val="both"/>
      </w:pPr>
      <w:r>
        <w:t xml:space="preserve">                     </w:t>
      </w:r>
      <w:r w:rsidRPr="00AF0B3B">
        <w:t xml:space="preserve">Densidade da água: 1,0 </w:t>
      </w:r>
      <w:r w:rsidRPr="00AF0B3B">
        <w:sym w:font="Symbol" w:char="F0B4"/>
      </w:r>
      <w:r w:rsidRPr="00AF0B3B">
        <w:t xml:space="preserve"> 10</w:t>
      </w:r>
      <w:r w:rsidRPr="00AF0B3B">
        <w:rPr>
          <w:vertAlign w:val="superscript"/>
        </w:rPr>
        <w:t xml:space="preserve">3 </w:t>
      </w:r>
      <w:r w:rsidRPr="00AF0B3B">
        <w:t>kg/m</w:t>
      </w:r>
      <w:r w:rsidRPr="00AF0B3B">
        <w:rPr>
          <w:vertAlign w:val="superscript"/>
        </w:rPr>
        <w:t>3</w:t>
      </w:r>
    </w:p>
    <w:p xmlns:w="http://schemas.openxmlformats.org/wordprocessingml/2006/main" w:rsidR="00057F4B" w:rsidRPr="00AF0B3B" w:rsidRDefault="00057F4B" w:rsidP="00057F4B">
      <w:pPr>
        <w:autoSpaceDE w:val="0"/>
        <w:autoSpaceDN w:val="0"/>
        <w:adjustRightInd w:val="0"/>
        <w:ind w:left="357"/>
        <w:jc w:val="both"/>
      </w:pPr>
      <w:r>
        <w:t xml:space="preserve">                     </w:t>
      </w:r>
      <w:r w:rsidRPr="00AF0B3B">
        <w:t>Calor latente de fusão do gelo: 10</w:t>
      </w:r>
      <w:r w:rsidRPr="0047648B">
        <w:rPr>
          <w:vertAlign w:val="superscript"/>
        </w:rPr>
        <w:t>5</w:t>
      </w:r>
      <w:r w:rsidRPr="00AF0B3B">
        <w:t xml:space="preserve"> cal/kg.</w:t>
      </w:r>
    </w:p>
    <w:p xmlns:w="http://schemas.openxmlformats.org/wordprocessingml/2006/main" w:rsidR="00057F4B" w:rsidRPr="00AF0B3B" w:rsidRDefault="00057F4B" w:rsidP="00057F4B">
      <w:pPr>
        <w:autoSpaceDE w:val="0"/>
        <w:autoSpaceDN w:val="0"/>
        <w:adjustRightInd w:val="0"/>
        <w:ind w:left="357"/>
        <w:jc w:val="both"/>
      </w:pPr>
      <w:r>
        <w:t xml:space="preserve">                     </w:t>
      </w:r>
      <w:r w:rsidRPr="00AF0B3B">
        <w:rPr>
          <w:rFonts w:eastAsia="Arial Unicode MS"/>
        </w:rPr>
        <w:sym w:font="Symbol" w:char="F070"/>
      </w:r>
      <w:r w:rsidRPr="00AF0B3B">
        <w:rPr>
          <w:rFonts w:eastAsia="SymbolMT"/>
        </w:rPr>
        <w:t xml:space="preserve"> </w:t>
      </w:r>
      <w:r w:rsidRPr="00AF0B3B">
        <w:t>= 3</w:t>
      </w:r>
    </w:p>
    <w:p xmlns:w="http://schemas.openxmlformats.org/wordprocessingml/2006/main" w:rsidR="00057F4B" w:rsidRPr="00057F4B" w:rsidRDefault="00057F4B" w:rsidP="00057F4B"/>
    <w:p xmlns:w="http://schemas.openxmlformats.org/wordprocessingml/2006/main" w:rsidR="00580E05" w:rsidRDefault="00580E05">
      <w:pPr>
        <w:rPr>
          <w:b/>
        </w:rPr>
      </w:pPr>
      <w:bookmarkStart w:id="1581155492" w:name="_GoBack"/>
      <w:bookmarkEnd w:id="1581155492"/>
      <w:r>
        <w:rPr>
          <w:b w:val="on"/>
          <w:bCs w:val="on"/>
          <w:sz w:val="24"/>
          <w:szCs w:val="24"/>
        </w:rPr>
        <w:t xml:space="preserve">Questão 43) 
</w:t>
      </w:r>
      <w:r>
        <w:rPr>
          <w:b/>
        </w:rPr>
        <w:t xml:space="preserve">  </w:t>
      </w:r>
    </w:p>
    <w:p xmlns:w="http://schemas.openxmlformats.org/wordprocessingml/2006/main" w:rsidR="00580E05" w:rsidRDefault="00580E05" w:rsidP="00580E05">
      <w:pPr>
        <w:autoSpaceDE w:val="0"/>
        <w:autoSpaceDN w:val="0"/>
        <w:adjustRightInd w:val="0"/>
        <w:ind w:left="357"/>
        <w:jc w:val="both"/>
      </w:pPr>
      <w:r w:rsidRPr="0003784E">
        <w:t>Durante uma viagem, Lucinha observou as enormes curvas que os cabos das linhas de transmissão de energia elétrica apresentavam (figura).</w:t>
      </w:r>
    </w:p>
    <w:p xmlns:w="http://schemas.openxmlformats.org/wordprocessingml/2006/main" xmlns:v="urn:schemas-microsoft-com:vml" xmlns:o="urn:schemas-microsoft-com:office:office" xmlns:r="http://schemas.openxmlformats.org/officeDocument/2006/relationships" w:rsidR="00580E05" w:rsidRPr="0003784E" w:rsidRDefault="00580E05" w:rsidP="00580E05">
      <w:pPr>
        <w:autoSpaceDE w:val="0"/>
        <w:autoSpaceDN w:val="0"/>
        <w:adjustRightInd w:val="0"/>
        <w:jc w:val="center"/>
      </w:pPr>
      <w:r w:rsidRPr="0003784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9pt;height:150.5pt">
            <v:imagedata r:id="rId41175ecab5cbb229b" o:title="Fisdisc1" gain="112993f" blacklevel="-5898f" grayscale="t"/>
          </v:shape>
        </w:pict>
      </w:r>
    </w:p>
    <w:p xmlns:w="http://schemas.openxmlformats.org/wordprocessingml/2006/main" w:rsidR="00580E05" w:rsidRPr="0003784E" w:rsidRDefault="00580E05" w:rsidP="00580E05">
      <w:pPr>
        <w:autoSpaceDE w:val="0"/>
        <w:autoSpaceDN w:val="0"/>
        <w:adjustRightInd w:val="0"/>
        <w:ind w:left="357"/>
        <w:jc w:val="both"/>
      </w:pPr>
      <w:r w:rsidRPr="0003784E">
        <w:t>Ao comentar a observação, disse que os engenheiros poderiam economizar o material dos cabos se os esticassem entre as torres de sustentação até que estivessem dispostos horizontalmente.</w:t>
      </w:r>
    </w:p>
    <w:p xmlns:w="http://schemas.openxmlformats.org/wordprocessingml/2006/main" w:rsidR="00580E05" w:rsidRPr="0003784E" w:rsidRDefault="00580E05" w:rsidP="00580E05">
      <w:pPr>
        <w:ind w:left="357"/>
        <w:jc w:val="center"/>
        <w:rPr>
          <w:b/>
        </w:rPr>
      </w:pPr>
    </w:p>
    <w:p xmlns:w="http://schemas.openxmlformats.org/wordprocessingml/2006/main" w:rsidR="00580E05" w:rsidRPr="0003784E" w:rsidRDefault="00580E05" w:rsidP="00580E05">
      <w:pPr>
        <w:autoSpaceDE w:val="0"/>
        <w:autoSpaceDN w:val="0"/>
        <w:adjustRightInd w:val="0"/>
        <w:ind w:left="357"/>
        <w:jc w:val="both"/>
      </w:pPr>
      <w:r w:rsidRPr="0003784E">
        <w:t>Proponha um modelo, fundamentado nas Leis de Newton, para a situação observada e discuta o comentário feito por Lucinha.</w:t>
      </w:r>
    </w:p>
    <w:p xmlns:w="http://schemas.openxmlformats.org/wordprocessingml/2006/main" w:rsidR="00302BE2" w:rsidRPr="00580E05" w:rsidRDefault="00302BE2" w:rsidP="00580E05"/>
    <w:p xmlns:w="http://schemas.openxmlformats.org/wordprocessingml/2006/main" w:rsidR="00205EEB" w:rsidRDefault="00205EEB" w:rsidP="00205EEB">
      <w:pPr>
        <w:ind w:left="357" w:hanging="357"/>
        <w:jc w:val="both"/>
      </w:pPr>
      <w:bookmarkStart w:id="742880265" w:name="_GoBack"/>
      <w:bookmarkEnd w:id="742880265"/>
      <w:r w:rsidRPr="00A71720">
        <w:rPr>
          <w:b/>
        </w:rPr>
        <w:t>Gab</w:t>
      </w:r>
      <w:r>
        <w:t xml:space="preserve">: </w:t>
      </w:r>
    </w:p>
    <w:p xmlns:w="http://schemas.openxmlformats.org/wordprocessingml/2006/main" w:rsidR="00205EEB" w:rsidRDefault="00205EEB" w:rsidP="00205EEB">
      <w:pPr>
        <w:autoSpaceDE w:val="0"/>
        <w:autoSpaceDN w:val="0"/>
        <w:adjustRightInd w:val="0"/>
        <w:ind w:left="357"/>
        <w:jc w:val="both"/>
      </w:pPr>
      <w:r w:rsidRPr="007E06F0">
        <w:t xml:space="preserve">Considere o sistema abaixo em repouso em relação a um referencial inercial em que o bloco de massa M representa o peso do cabo e as cordas representam o cabo, e </w:t>
      </w:r>
      <w:r w:rsidRPr="007E06F0">
        <w:sym w:font="Symbol" w:char="F071"/>
      </w:r>
      <w:r w:rsidRPr="007E06F0">
        <w:rPr>
          <w:rFonts w:eastAsia="SymbolMT"/>
        </w:rPr>
        <w:t xml:space="preserve"> </w:t>
      </w:r>
      <w:r w:rsidRPr="007E06F0">
        <w:t>o ângulo que o cabo faz com a horizontal do lugar.</w:t>
      </w:r>
    </w:p>
    <w:p xmlns:w="http://schemas.openxmlformats.org/wordprocessingml/2006/main" xmlns:v="urn:schemas-microsoft-com:vml" xmlns:o="urn:schemas-microsoft-com:office:office" xmlns:r="http://schemas.openxmlformats.org/officeDocument/2006/relationships" w:rsidR="00205EEB" w:rsidRPr="007E06F0" w:rsidRDefault="00205EEB" w:rsidP="00205EEB">
      <w:pPr>
        <w:autoSpaceDE w:val="0"/>
        <w:autoSpaceDN w:val="0"/>
        <w:adjustRightInd w:val="0"/>
        <w:jc w:val="center"/>
      </w:pPr>
      <w:r w:rsidRPr="007E06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1pt;height:91.05pt">
            <v:imagedata r:id="rId86665ecab5cbb3932" o:title="Fisdiscgab1" gain="79922f" blacklevel="-1966f" grayscale="t"/>
          </v:shape>
        </w:pict>
      </w:r>
      <w:r>
        <w:t xml:space="preserve">  </w:t>
      </w:r>
      <w:r w:rsidRPr="007E06F0">
        <w:rPr>
          <w:position w:val="30"/>
        </w:rPr>
        <w:pict>
          <v:shape id="_x0000_i1026" type="#_x0000_t75" style="width:170pt;height:74.3pt">
            <v:imagedata r:id="rId83175ecab5cbb3a0d" o:title="Fisdiscgab1" gain="86232f" blacklevel="-3932f" grayscale="t"/>
          </v:shape>
        </w:pict>
      </w:r>
    </w:p>
    <w:p xmlns:w="http://schemas.openxmlformats.org/wordprocessingml/2006/main" w:rsidR="00205EEB" w:rsidRDefault="00205EEB" w:rsidP="00205EEB">
      <w:pPr>
        <w:autoSpaceDE w:val="0"/>
        <w:autoSpaceDN w:val="0"/>
        <w:adjustRightInd w:val="0"/>
        <w:ind w:left="357"/>
        <w:jc w:val="both"/>
      </w:pPr>
    </w:p>
    <w:p xmlns:w="http://schemas.openxmlformats.org/wordprocessingml/2006/main" w:rsidR="00205EEB" w:rsidRPr="007E06F0" w:rsidRDefault="00205EEB" w:rsidP="00205EEB">
      <w:pPr>
        <w:autoSpaceDE w:val="0"/>
        <w:autoSpaceDN w:val="0"/>
        <w:adjustRightInd w:val="0"/>
        <w:ind w:left="357"/>
        <w:jc w:val="both"/>
      </w:pPr>
      <w:r w:rsidRPr="007E06F0">
        <w:t>Escrevendo a condição de equilíbrio:</w:t>
      </w:r>
    </w:p>
    <w:p xmlns:w="http://schemas.openxmlformats.org/wordprocessingml/2006/main" xmlns:v="urn:schemas-microsoft-com:vml" xmlns:o="urn:schemas-microsoft-com:office:office" xmlns:r="http://schemas.openxmlformats.org/officeDocument/2006/relationships" w:rsidR="00205EEB" w:rsidRDefault="00205EEB" w:rsidP="00205EEB">
      <w:pPr>
        <w:autoSpaceDE w:val="0"/>
        <w:autoSpaceDN w:val="0"/>
        <w:adjustRightInd w:val="0"/>
        <w:ind w:left="357"/>
        <w:jc w:val="both"/>
      </w:pPr>
      <w:r w:rsidRPr="007E06F0">
        <w:rPr>
          <w:position w:val="-12"/>
        </w:rPr>
        <w:object w:dxaOrig="2060" w:dyaOrig="300">
          <v:shape id="_x0000_i1027" type="#_x0000_t75" style="width:103.1pt;height:14.85pt" o:ole="">
            <v:imagedata r:id="rId84625ecab5cbb3ad0" o:title=""/>
          </v:shape>
        </w:object>
      </w:r>
      <w:r>
        <w:t xml:space="preserve"> logo pode-se demonstrar que </w:t>
      </w:r>
    </w:p>
    <w:p xmlns:w="http://schemas.openxmlformats.org/wordprocessingml/2006/main" w:rsidR="00205EEB" w:rsidRPr="007E06F0" w:rsidRDefault="00205EEB" w:rsidP="00205EEB">
      <w:pPr>
        <w:autoSpaceDE w:val="0"/>
        <w:autoSpaceDN w:val="0"/>
        <w:adjustRightInd w:val="0"/>
        <w:ind w:left="357"/>
        <w:jc w:val="both"/>
      </w:pPr>
      <w:r w:rsidRPr="007E06F0">
        <w:t>sen(</w:t>
      </w:r>
      <w:r w:rsidRPr="007E06F0">
        <w:sym w:font="Symbol" w:char="F071"/>
      </w:r>
      <w:r w:rsidRPr="007E06F0">
        <w:t>) = Mg/2T</w:t>
      </w:r>
    </w:p>
    <w:p xmlns:w="http://schemas.openxmlformats.org/wordprocessingml/2006/main" w:rsidR="00205EEB" w:rsidRPr="007E06F0" w:rsidRDefault="00205EEB" w:rsidP="00205EEB">
      <w:pPr>
        <w:autoSpaceDE w:val="0"/>
        <w:autoSpaceDN w:val="0"/>
        <w:adjustRightInd w:val="0"/>
        <w:ind w:left="357"/>
        <w:jc w:val="both"/>
      </w:pPr>
      <w:r w:rsidRPr="007E06F0">
        <w:t xml:space="preserve">Assim, se </w:t>
      </w:r>
      <w:r w:rsidRPr="007E06F0">
        <w:sym w:font="Symbol" w:char="F071"/>
      </w:r>
      <w:r w:rsidRPr="007E06F0">
        <w:rPr>
          <w:rFonts w:eastAsia="SymbolMT"/>
        </w:rPr>
        <w:t xml:space="preserve"> = </w:t>
      </w:r>
      <w:r w:rsidRPr="007E06F0">
        <w:t>0</w:t>
      </w:r>
      <w:r>
        <w:t xml:space="preserve"> </w:t>
      </w:r>
      <w:r>
        <w:sym w:font="Symbol" w:char="F0DE"/>
      </w:r>
      <w:r w:rsidRPr="007E06F0">
        <w:t xml:space="preserve"> sen(</w:t>
      </w:r>
      <w:r w:rsidRPr="007E06F0">
        <w:sym w:font="Symbol" w:char="F071"/>
      </w:r>
      <w:r w:rsidRPr="007E06F0">
        <w:t>)</w:t>
      </w:r>
      <w:r>
        <w:t xml:space="preserve"> </w:t>
      </w:r>
      <w:r w:rsidRPr="007E06F0">
        <w:t xml:space="preserve">= 0 o que significa que as forças exercidas pela corda sobre o bloco devem ser infinitas. Ou, deve existir uma força de módulo infinito para que, somada ao peso do bloco (aqui modelando a massa do cabo), resulte zero. Como isso não é possível, não há como se ter </w:t>
      </w:r>
      <w:r w:rsidRPr="007E06F0">
        <w:sym w:font="Symbol" w:char="F071"/>
      </w:r>
      <w:r w:rsidRPr="007E06F0">
        <w:rPr>
          <w:rFonts w:eastAsia="SymbolMT"/>
        </w:rPr>
        <w:t xml:space="preserve"> </w:t>
      </w:r>
      <w:r w:rsidRPr="007E06F0">
        <w:t>= 0, isto é, deverá sempre existir, num campo gravitacional, a “curva” observada por Lucinha.</w:t>
      </w:r>
    </w:p>
    <w:p xmlns:w="http://schemas.openxmlformats.org/wordprocessingml/2006/main" w:rsidR="00302BE2" w:rsidRPr="00205EEB" w:rsidRDefault="00302BE2" w:rsidP="00205EEB"/>
    <w:p xmlns:w="http://schemas.openxmlformats.org/wordprocessingml/2006/main" w:rsidR="00B24133" w:rsidRDefault="00B24133">
      <w:pPr>
        <w:rPr>
          <w:b/>
        </w:rPr>
      </w:pPr>
      <w:bookmarkStart w:id="1335568793" w:name="_GoBack"/>
      <w:bookmarkEnd w:id="1335568793"/>
      <w:r>
        <w:rPr>
          <w:b w:val="on"/>
          <w:bCs w:val="on"/>
          <w:sz w:val="24"/>
          <w:szCs w:val="24"/>
        </w:rPr>
        <w:t xml:space="preserve">Questão 44) 
</w:t>
      </w:r>
      <w:r>
        <w:rPr>
          <w:b/>
        </w:rPr>
        <w:t xml:space="preserve">  </w:t>
      </w:r>
    </w:p>
    <w:p xmlns:w="http://schemas.openxmlformats.org/wordprocessingml/2006/main" w:rsidR="00B24133" w:rsidRPr="00F1298F" w:rsidRDefault="00B24133" w:rsidP="00B24133">
      <w:pPr>
        <w:ind w:left="360"/>
        <w:jc w:val="both"/>
        <w:rPr>
          <w:color w:val="000000"/>
        </w:rPr>
      </w:pPr>
      <w:r w:rsidRPr="00F1298F">
        <w:rPr>
          <w:color w:val="000000"/>
        </w:rPr>
        <w:t xml:space="preserve">Em uma torneira gotejante, as gotas caem quando o diâmetro atinge o valor limiar </w:t>
      </w:r>
      <w:r w:rsidRPr="00F1298F">
        <w:rPr>
          <w:i/>
          <w:iCs/>
          <w:color w:val="000000"/>
        </w:rPr>
        <w:t>D</w:t>
      </w:r>
      <w:r w:rsidRPr="00F1298F">
        <w:rPr>
          <w:color w:val="000000"/>
        </w:rPr>
        <w:t>. Nessa situação, considerando que as gotas possuem forma esférica, o valor máximo da força devido à tensão superficial, em N, que mantém a gota presa à torneira, é:</w:t>
      </w:r>
    </w:p>
    <w:p xmlns:w="http://schemas.openxmlformats.org/wordprocessingml/2006/main" w:rsidR="00B24133" w:rsidRDefault="00B24133" w:rsidP="00B24133">
      <w:pPr>
        <w:ind w:left="360"/>
        <w:jc w:val="both"/>
        <w:rPr>
          <w:color w:val="000000"/>
        </w:rPr>
      </w:pPr>
    </w:p>
    <w:p xmlns:w="http://schemas.openxmlformats.org/wordprocessingml/2006/main" w:rsidR="00B24133" w:rsidRPr="00F1298F" w:rsidRDefault="00B24133" w:rsidP="00B24133">
      <w:pPr>
        <w:ind w:left="360"/>
        <w:jc w:val="both"/>
        <w:rPr>
          <w:color w:val="000000"/>
        </w:rPr>
      </w:pPr>
      <w:r w:rsidRPr="00F1298F">
        <w:rPr>
          <w:color w:val="000000"/>
        </w:rPr>
        <w:t xml:space="preserve">Dados: </w:t>
      </w:r>
    </w:p>
    <w:p xmlns:w="http://schemas.openxmlformats.org/wordprocessingml/2006/main" xmlns:v="urn:schemas-microsoft-com:vml" xmlns:o="urn:schemas-microsoft-com:office:office" xmlns:r="http://schemas.openxmlformats.org/officeDocument/2006/relationships" w:rsidR="00B24133" w:rsidRPr="00F1298F" w:rsidRDefault="00B24133" w:rsidP="00B24133">
      <w:pPr>
        <w:ind w:left="360" w:firstLine="348"/>
        <w:jc w:val="both"/>
        <w:rPr>
          <w:color w:val="000000"/>
        </w:rPr>
      </w:pPr>
      <w:r w:rsidRPr="00DF5DE3">
        <w:rPr>
          <w:color w:val="000000"/>
          <w:position w:val="-12"/>
        </w:rPr>
        <w:object w:dxaOrig="4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4.85pt" o:ole="">
            <v:imagedata r:id="rId82235ecab5cbb4a98" o:title=""/>
          </v:shape>
        </w:object>
      </w:r>
      <w:r>
        <w:rPr>
          <w:color w:val="000000"/>
        </w:rPr>
        <w:t xml:space="preserve"> </w:t>
      </w:r>
      <w:r w:rsidRPr="00F1298F">
        <w:rPr>
          <w:color w:val="000000"/>
        </w:rPr>
        <w:t>= 1,0 g/cm</w:t>
      </w:r>
      <w:r w:rsidRPr="00F1298F">
        <w:rPr>
          <w:color w:val="000000"/>
          <w:vertAlign w:val="superscript"/>
        </w:rPr>
        <w:t>3</w:t>
      </w:r>
    </w:p>
    <w:p xmlns:w="http://schemas.openxmlformats.org/wordprocessingml/2006/main" w:rsidR="00B24133" w:rsidRPr="00F1298F" w:rsidRDefault="00B24133" w:rsidP="00B24133">
      <w:pPr>
        <w:ind w:left="360" w:firstLine="348"/>
        <w:jc w:val="both"/>
        <w:rPr>
          <w:color w:val="000000"/>
        </w:rPr>
      </w:pPr>
      <w:r w:rsidRPr="00F1298F">
        <w:rPr>
          <w:color w:val="000000"/>
        </w:rPr>
        <w:t xml:space="preserve">D = </w:t>
      </w:r>
      <w:smartTag w:uri="urn:schemas-microsoft-com:office:smarttags" w:element="metricconverter">
        <w:smartTagPr>
          <w:attr w:name="ProductID" w:val="5,0 mm"/>
        </w:smartTagPr>
        <w:r w:rsidRPr="00F1298F">
          <w:rPr>
            <w:color w:val="000000"/>
          </w:rPr>
          <w:t>5,0 mm</w:t>
        </w:r>
      </w:smartTag>
    </w:p>
    <w:p xmlns:w="http://schemas.openxmlformats.org/wordprocessingml/2006/main" w:rsidR="00B24133" w:rsidRPr="00F1298F" w:rsidRDefault="00B24133" w:rsidP="00B24133">
      <w:pPr>
        <w:ind w:left="360" w:firstLine="348"/>
        <w:jc w:val="both"/>
        <w:rPr>
          <w:color w:val="000000"/>
        </w:rPr>
      </w:pPr>
      <w:r w:rsidRPr="00F1298F">
        <w:rPr>
          <w:color w:val="000000"/>
        </w:rPr>
        <w:sym w:font="Symbol" w:char="F070"/>
      </w:r>
      <w:r w:rsidRPr="00F1298F">
        <w:rPr>
          <w:color w:val="000000"/>
        </w:rPr>
        <w:t xml:space="preserve"> = 3</w:t>
      </w:r>
    </w:p>
    <w:p xmlns:w="http://schemas.openxmlformats.org/wordprocessingml/2006/main" w:rsidR="00B24133" w:rsidRPr="00F1298F" w:rsidRDefault="00B24133" w:rsidP="00B24133">
      <w:pPr>
        <w:ind w:left="360" w:firstLine="348"/>
        <w:jc w:val="both"/>
        <w:rPr>
          <w:color w:val="000000"/>
        </w:rPr>
      </w:pPr>
      <w:r w:rsidRPr="00F1298F">
        <w:rPr>
          <w:color w:val="000000"/>
        </w:rPr>
        <w:t>g = 10 m/s</w:t>
      </w:r>
      <w:r w:rsidRPr="00F1298F">
        <w:rPr>
          <w:color w:val="000000"/>
          <w:vertAlign w:val="superscript"/>
        </w:rPr>
        <w:t>2</w:t>
      </w:r>
    </w:p>
    <w:p xmlns:w="http://schemas.openxmlformats.org/wordprocessingml/2006/main" w:rsidR="00B24133" w:rsidRPr="00F1298F" w:rsidRDefault="00B24133" w:rsidP="00B24133">
      <w:pPr>
        <w:ind w:left="360" w:hanging="360"/>
        <w:jc w:val="both"/>
        <w:rPr>
          <w:color w:val="000000"/>
        </w:rPr>
      </w:pPr>
    </w:p>
    <w:p xmlns:w="http://schemas.openxmlformats.org/wordprocessingml/2006/main" w:rsidR="00B24133" w:rsidRPr="00F1298F" w:rsidRDefault="00B24133" w:rsidP="00B24133">
      <w:pPr>
        <w:ind w:left="720" w:hanging="360"/>
        <w:jc w:val="both"/>
        <w:rPr>
          <w:color w:val="000000"/>
        </w:rPr>
      </w:pPr>
      <w:r w:rsidRPr="00F1298F">
        <w:rPr>
          <w:color w:val="000000"/>
        </w:rPr>
        <w:t>a)</w:t>
      </w:r>
      <w:r w:rsidRPr="00F1298F">
        <w:rPr>
          <w:color w:val="000000"/>
        </w:rPr>
        <w:tab/>
        <w:t xml:space="preserve">2,50 </w:t>
      </w:r>
      <w:r>
        <w:rPr>
          <w:color w:val="000000"/>
        </w:rPr>
        <w:sym w:font="Symbol" w:char="F0B4"/>
      </w:r>
      <w:r w:rsidRPr="00F1298F">
        <w:rPr>
          <w:color w:val="000000"/>
        </w:rPr>
        <w:t xml:space="preserve"> 10</w:t>
      </w:r>
      <w:r>
        <w:rPr>
          <w:color w:val="000000"/>
          <w:vertAlign w:val="superscript"/>
        </w:rPr>
        <w:t>–</w:t>
      </w:r>
      <w:r w:rsidRPr="00F1298F">
        <w:rPr>
          <w:color w:val="000000"/>
          <w:vertAlign w:val="superscript"/>
        </w:rPr>
        <w:t>4</w:t>
      </w:r>
      <w:r>
        <w:rPr>
          <w:color w:val="000000"/>
          <w:vertAlign w:val="superscript"/>
        </w:rPr>
        <w:t xml:space="preserve"> </w:t>
      </w:r>
    </w:p>
    <w:p xmlns:w="http://schemas.openxmlformats.org/wordprocessingml/2006/main" w:rsidR="00B24133" w:rsidRPr="00F1298F" w:rsidRDefault="00B24133" w:rsidP="00B24133">
      <w:pPr>
        <w:ind w:left="720" w:hanging="360"/>
        <w:jc w:val="both"/>
        <w:rPr>
          <w:color w:val="000000"/>
        </w:rPr>
      </w:pPr>
      <w:r w:rsidRPr="00F1298F">
        <w:rPr>
          <w:color w:val="000000"/>
        </w:rPr>
        <w:t>b)</w:t>
      </w:r>
      <w:r w:rsidRPr="00F1298F">
        <w:rPr>
          <w:color w:val="000000"/>
        </w:rPr>
        <w:tab/>
        <w:t xml:space="preserve">6,25 </w:t>
      </w:r>
      <w:r>
        <w:rPr>
          <w:color w:val="000000"/>
        </w:rPr>
        <w:sym w:font="Symbol" w:char="F0B4"/>
      </w:r>
      <w:r w:rsidRPr="00F1298F">
        <w:rPr>
          <w:color w:val="000000"/>
        </w:rPr>
        <w:t xml:space="preserve"> 10</w:t>
      </w:r>
      <w:r>
        <w:rPr>
          <w:color w:val="000000"/>
          <w:vertAlign w:val="superscript"/>
        </w:rPr>
        <w:t>–</w:t>
      </w:r>
      <w:r w:rsidRPr="00F1298F">
        <w:rPr>
          <w:color w:val="000000"/>
          <w:vertAlign w:val="superscript"/>
        </w:rPr>
        <w:t>4</w:t>
      </w:r>
    </w:p>
    <w:p xmlns:w="http://schemas.openxmlformats.org/wordprocessingml/2006/main" w:rsidR="00B24133" w:rsidRPr="00F1298F" w:rsidRDefault="00B24133" w:rsidP="00B24133">
      <w:pPr>
        <w:ind w:left="720" w:hanging="360"/>
        <w:jc w:val="both"/>
        <w:rPr>
          <w:color w:val="000000"/>
        </w:rPr>
      </w:pPr>
      <w:r w:rsidRPr="00F1298F">
        <w:rPr>
          <w:color w:val="000000"/>
        </w:rPr>
        <w:t>c)</w:t>
      </w:r>
      <w:r w:rsidRPr="00F1298F">
        <w:rPr>
          <w:color w:val="000000"/>
        </w:rPr>
        <w:tab/>
        <w:t xml:space="preserve">7,50 </w:t>
      </w:r>
      <w:r>
        <w:rPr>
          <w:color w:val="000000"/>
        </w:rPr>
        <w:sym w:font="Symbol" w:char="F0B4"/>
      </w:r>
      <w:r w:rsidRPr="00F1298F">
        <w:rPr>
          <w:color w:val="000000"/>
        </w:rPr>
        <w:t xml:space="preserve"> 10</w:t>
      </w:r>
      <w:r>
        <w:rPr>
          <w:color w:val="000000"/>
          <w:vertAlign w:val="superscript"/>
        </w:rPr>
        <w:t>–</w:t>
      </w:r>
      <w:r w:rsidRPr="00F1298F">
        <w:rPr>
          <w:color w:val="000000"/>
          <w:vertAlign w:val="superscript"/>
        </w:rPr>
        <w:t>4</w:t>
      </w:r>
    </w:p>
    <w:p xmlns:w="http://schemas.openxmlformats.org/wordprocessingml/2006/main" w:rsidR="00B24133" w:rsidRPr="00F1298F" w:rsidRDefault="00B24133" w:rsidP="00B24133">
      <w:pPr>
        <w:ind w:left="720" w:hanging="360"/>
        <w:jc w:val="both"/>
        <w:rPr>
          <w:color w:val="000000"/>
        </w:rPr>
      </w:pPr>
      <w:r w:rsidRPr="00F1298F">
        <w:rPr>
          <w:color w:val="000000"/>
        </w:rPr>
        <w:t>d)</w:t>
      </w:r>
      <w:r w:rsidRPr="00F1298F">
        <w:rPr>
          <w:color w:val="000000"/>
        </w:rPr>
        <w:tab/>
        <w:t xml:space="preserve">1,88 </w:t>
      </w:r>
      <w:r>
        <w:rPr>
          <w:color w:val="000000"/>
        </w:rPr>
        <w:sym w:font="Symbol" w:char="F0B4"/>
      </w:r>
      <w:r w:rsidRPr="00F1298F">
        <w:rPr>
          <w:color w:val="000000"/>
        </w:rPr>
        <w:t xml:space="preserve"> 10</w:t>
      </w:r>
      <w:r>
        <w:rPr>
          <w:color w:val="000000"/>
          <w:vertAlign w:val="superscript"/>
        </w:rPr>
        <w:t>–</w:t>
      </w:r>
      <w:r w:rsidRPr="00F1298F">
        <w:rPr>
          <w:color w:val="000000"/>
          <w:vertAlign w:val="superscript"/>
        </w:rPr>
        <w:t>3</w:t>
      </w:r>
    </w:p>
    <w:p xmlns:w="http://schemas.openxmlformats.org/wordprocessingml/2006/main" w:rsidR="00B24133" w:rsidRPr="008101F4" w:rsidRDefault="00B24133" w:rsidP="00B24133">
      <w:pPr>
        <w:ind w:left="720" w:hanging="360"/>
        <w:jc w:val="both"/>
        <w:rPr>
          <w:color w:val="000000"/>
        </w:rPr>
      </w:pPr>
      <w:r w:rsidRPr="00F1298F">
        <w:rPr>
          <w:color w:val="000000"/>
        </w:rPr>
        <w:t>e)</w:t>
      </w:r>
      <w:r w:rsidRPr="00F1298F">
        <w:rPr>
          <w:color w:val="000000"/>
        </w:rPr>
        <w:tab/>
        <w:t xml:space="preserve">5,00 </w:t>
      </w:r>
      <w:r>
        <w:rPr>
          <w:color w:val="000000"/>
        </w:rPr>
        <w:sym w:font="Symbol" w:char="F0B4"/>
      </w:r>
      <w:r w:rsidRPr="00F1298F">
        <w:rPr>
          <w:color w:val="000000"/>
        </w:rPr>
        <w:t xml:space="preserve"> 10</w:t>
      </w:r>
      <w:r>
        <w:rPr>
          <w:color w:val="000000"/>
          <w:vertAlign w:val="superscript"/>
        </w:rPr>
        <w:t>–</w:t>
      </w:r>
      <w:r w:rsidRPr="00F1298F">
        <w:rPr>
          <w:color w:val="000000"/>
          <w:vertAlign w:val="superscript"/>
        </w:rPr>
        <w:t>3</w:t>
      </w:r>
      <w:r>
        <w:rPr>
          <w:color w:val="000000"/>
        </w:rPr>
        <w:t xml:space="preserve"> </w:t>
      </w:r>
    </w:p>
    <w:p xmlns:w="http://schemas.openxmlformats.org/wordprocessingml/2006/main" w:rsidR="00302BE2" w:rsidRPr="00B24133" w:rsidRDefault="00302BE2" w:rsidP="00B24133"/>
    <w:p xmlns:w="http://schemas.openxmlformats.org/wordprocessingml/2006/main" w:rsidR="002F051A" w:rsidRPr="00F1298F" w:rsidRDefault="002F051A" w:rsidP="002F051A">
      <w:pPr>
        <w:ind w:left="360" w:hanging="360"/>
        <w:jc w:val="both"/>
        <w:rPr>
          <w:color w:val="000000"/>
        </w:rPr>
      </w:pPr>
      <w:bookmarkStart w:id="1028448778" w:name="_GoBack"/>
      <w:bookmarkEnd w:id="1028448778"/>
      <w:r w:rsidRPr="00F1298F">
        <w:rPr>
          <w:b/>
          <w:color w:val="000000"/>
        </w:rPr>
        <w:t>Gab</w:t>
      </w:r>
      <w:r w:rsidRPr="00F1298F">
        <w:rPr>
          <w:color w:val="000000"/>
        </w:rPr>
        <w:t>: B</w:t>
      </w:r>
    </w:p>
    <w:p xmlns:w="http://schemas.openxmlformats.org/wordprocessingml/2006/main" w:rsidR="00302BE2" w:rsidRPr="002F051A" w:rsidRDefault="00302BE2" w:rsidP="002F051A"/>
    <w:p xmlns:w="http://schemas.openxmlformats.org/wordprocessingml/2006/main" w:rsidR="007C2DE7" w:rsidRDefault="007C2DE7">
      <w:pPr>
        <w:rPr>
          <w:b/>
        </w:rPr>
      </w:pPr>
      <w:bookmarkStart w:id="886280547" w:name="_GoBack"/>
      <w:bookmarkEnd w:id="886280547"/>
      <w:r>
        <w:rPr>
          <w:b w:val="on"/>
          <w:bCs w:val="on"/>
          <w:sz w:val="24"/>
          <w:szCs w:val="24"/>
        </w:rPr>
        <w:t xml:space="preserve">Questão 45) 
</w:t>
      </w:r>
      <w:r>
        <w:rPr>
          <w:b/>
        </w:rPr>
        <w:t xml:space="preserve">  </w:t>
      </w:r>
    </w:p>
    <w:p xmlns:w="http://schemas.openxmlformats.org/wordprocessingml/2006/main" w:rsidR="007C2DE7" w:rsidRPr="00897867" w:rsidRDefault="007C2DE7" w:rsidP="007C2DE7">
      <w:pPr>
        <w:ind w:left="360"/>
        <w:jc w:val="both"/>
      </w:pPr>
      <w:r w:rsidRPr="00897867">
        <w:t xml:space="preserve">Um explorador de cavernas utiliza-se da técnica de “rapel” que consiste em descer abismos e canyons apenas em uma corda e com velocidade praticamente constante. A massa total do explorador e de seus equipamentos é de </w:t>
      </w:r>
      <w:smartTag w:uri="urn:schemas-microsoft-com:office:smarttags" w:element="metricconverter">
        <w:smartTagPr>
          <w:attr w:name="ProductID" w:val="80 kg"/>
        </w:smartTagPr>
        <w:r w:rsidRPr="00897867">
          <w:t>80 kg</w:t>
        </w:r>
      </w:smartTag>
      <w:r w:rsidRPr="00897867">
        <w:t>.</w:t>
      </w:r>
    </w:p>
    <w:p xmlns:w="http://schemas.openxmlformats.org/wordprocessingml/2006/main" w:rsidR="007C2DE7" w:rsidRPr="00897867" w:rsidRDefault="007C2DE7" w:rsidP="007C2DE7">
      <w:pPr>
        <w:ind w:left="360"/>
        <w:jc w:val="both"/>
      </w:pPr>
      <w:r w:rsidRPr="00897867">
        <w:t>Considerando a aceleração da gravidade no local de 10m/s</w:t>
      </w:r>
      <w:r w:rsidRPr="00897867">
        <w:rPr>
          <w:vertAlign w:val="superscript"/>
        </w:rPr>
        <w:t>2</w:t>
      </w:r>
      <w:r w:rsidRPr="00897867">
        <w:t>, a força resultante de resistência que atua sobre o explorador, durante a descida é, em N, de</w:t>
      </w:r>
    </w:p>
    <w:p xmlns:w="http://schemas.openxmlformats.org/wordprocessingml/2006/main" w:rsidR="007C2DE7" w:rsidRPr="00897867" w:rsidRDefault="007C2DE7" w:rsidP="007C2DE7">
      <w:pPr>
        <w:ind w:left="360" w:hanging="360"/>
        <w:jc w:val="both"/>
      </w:pPr>
    </w:p>
    <w:p xmlns:w="http://schemas.openxmlformats.org/wordprocessingml/2006/main" w:rsidR="007C2DE7" w:rsidRPr="00897867" w:rsidRDefault="007C2DE7" w:rsidP="007C2DE7">
      <w:pPr>
        <w:ind w:left="720" w:hanging="360"/>
        <w:jc w:val="both"/>
      </w:pPr>
      <w:r w:rsidRPr="00897867">
        <w:t>a)</w:t>
      </w:r>
      <w:r w:rsidRPr="00897867">
        <w:tab/>
        <w:t>zero.</w:t>
      </w:r>
    </w:p>
    <w:p xmlns:w="http://schemas.openxmlformats.org/wordprocessingml/2006/main" w:rsidR="007C2DE7" w:rsidRPr="00897867" w:rsidRDefault="007C2DE7" w:rsidP="007C2DE7">
      <w:pPr>
        <w:ind w:left="720" w:hanging="360"/>
        <w:jc w:val="both"/>
      </w:pPr>
      <w:r w:rsidRPr="00897867">
        <w:t>b)</w:t>
      </w:r>
      <w:r w:rsidRPr="00897867">
        <w:tab/>
        <w:t>400.</w:t>
      </w:r>
    </w:p>
    <w:p xmlns:w="http://schemas.openxmlformats.org/wordprocessingml/2006/main" w:rsidR="007C2DE7" w:rsidRPr="00897867" w:rsidRDefault="007C2DE7" w:rsidP="007C2DE7">
      <w:pPr>
        <w:ind w:left="720" w:hanging="360"/>
        <w:jc w:val="both"/>
      </w:pPr>
      <w:r w:rsidRPr="00897867">
        <w:t>c)</w:t>
      </w:r>
      <w:r w:rsidRPr="00897867">
        <w:tab/>
        <w:t>800.</w:t>
      </w:r>
    </w:p>
    <w:p xmlns:w="http://schemas.openxmlformats.org/wordprocessingml/2006/main" w:rsidR="007C2DE7" w:rsidRPr="00897867" w:rsidRDefault="007C2DE7" w:rsidP="007C2DE7">
      <w:pPr>
        <w:ind w:left="720" w:hanging="360"/>
        <w:jc w:val="both"/>
      </w:pPr>
      <w:r w:rsidRPr="00897867">
        <w:t>d)</w:t>
      </w:r>
      <w:r w:rsidRPr="00897867">
        <w:tab/>
        <w:t>900.</w:t>
      </w:r>
    </w:p>
    <w:p xmlns:w="http://schemas.openxmlformats.org/wordprocessingml/2006/main" w:rsidR="007C2DE7" w:rsidRPr="00822AB2" w:rsidRDefault="007C2DE7" w:rsidP="007C2DE7">
      <w:pPr>
        <w:ind w:left="720" w:hanging="360"/>
        <w:jc w:val="both"/>
      </w:pPr>
      <w:r w:rsidRPr="00897867">
        <w:t>e)</w:t>
      </w:r>
      <w:r w:rsidRPr="00897867">
        <w:tab/>
        <w:t>1000.</w:t>
      </w:r>
    </w:p>
    <w:p xmlns:w="http://schemas.openxmlformats.org/wordprocessingml/2006/main" w:rsidR="00302BE2" w:rsidRPr="007C2DE7" w:rsidRDefault="00302BE2" w:rsidP="007C2DE7"/>
    <w:p xmlns:w="http://schemas.openxmlformats.org/wordprocessingml/2006/main" w:rsidR="00FF0CFC" w:rsidRDefault="00FF0CFC" w:rsidP="00FF0CFC">
      <w:pPr>
        <w:ind w:left="360" w:hanging="360"/>
        <w:jc w:val="both"/>
      </w:pPr>
      <w:bookmarkStart w:id="1758247246" w:name="_GoBack"/>
      <w:bookmarkEnd w:id="1758247246"/>
      <w:r w:rsidRPr="00897867">
        <w:rPr>
          <w:b/>
        </w:rPr>
        <w:t>Gab</w:t>
      </w:r>
      <w:r w:rsidRPr="00897867">
        <w:t>: C</w:t>
      </w:r>
    </w:p>
    <w:p xmlns:w="http://schemas.openxmlformats.org/wordprocessingml/2006/main" w:rsidR="00302BE2" w:rsidRPr="00FF0CFC" w:rsidRDefault="00302BE2" w:rsidP="00FF0CFC"/>
    <w:p xmlns:w="http://schemas.openxmlformats.org/wordprocessingml/2006/main" w:rsidR="009A254F" w:rsidRDefault="009A254F">
      <w:pPr>
        <w:rPr>
          <w:b/>
        </w:rPr>
      </w:pPr>
      <w:bookmarkStart w:id="1485467651" w:name="_GoBack"/>
      <w:bookmarkEnd w:id="1485467651"/>
      <w:r>
        <w:rPr>
          <w:b w:val="on"/>
          <w:bCs w:val="on"/>
          <w:sz w:val="24"/>
          <w:szCs w:val="24"/>
        </w:rPr>
        <w:t xml:space="preserve">TEXTO: 6 - Comum à questão: 46
</w:t>
      </w:r>
      <w:r>
        <w:rPr>
          <w:b/>
        </w:rPr>
        <w:t xml:space="preserve">  </w:t>
      </w:r>
    </w:p>
    <w:p xmlns:w="http://schemas.openxmlformats.org/wordprocessingml/2006/main" w:rsidR="009A254F" w:rsidRPr="00EF3820" w:rsidRDefault="009A254F" w:rsidP="009A254F">
      <w:pPr>
        <w:ind w:left="360"/>
        <w:jc w:val="both"/>
      </w:pPr>
      <w:r w:rsidRPr="00EF3820">
        <w:t>Nesta prova, quando necessário, considere:</w:t>
      </w:r>
    </w:p>
    <w:p xmlns:w="http://schemas.openxmlformats.org/wordprocessingml/2006/main" w:rsidR="009A254F" w:rsidRPr="00EF3820" w:rsidRDefault="009A254F" w:rsidP="009A254F">
      <w:pPr>
        <w:ind w:left="720" w:hanging="360"/>
        <w:jc w:val="both"/>
      </w:pPr>
      <w:r w:rsidRPr="00EF3820">
        <w:t>•</w:t>
      </w:r>
      <w:r w:rsidRPr="00EF3820">
        <w:tab/>
        <w:t xml:space="preserve">a aceleração da gravidade é 10 </w:t>
      </w:r>
      <w:r w:rsidRPr="00EF3820">
        <w:rPr>
          <w:i/>
          <w:iCs/>
        </w:rPr>
        <w:t>m/s</w:t>
      </w:r>
      <w:r w:rsidRPr="00EF3820">
        <w:rPr>
          <w:i/>
          <w:iCs/>
          <w:vertAlign w:val="superscript"/>
        </w:rPr>
        <w:t>2</w:t>
      </w:r>
      <w:r w:rsidRPr="00EF3820">
        <w:t>.</w:t>
      </w:r>
    </w:p>
    <w:p xmlns:w="http://schemas.openxmlformats.org/wordprocessingml/2006/main" w:rsidR="009A254F" w:rsidRPr="00E84AC2" w:rsidRDefault="009A254F" w:rsidP="009A254F">
      <w:pPr>
        <w:ind w:firstLine="360"/>
        <w:rPr>
          <w:b/>
        </w:rPr>
      </w:pPr>
      <w:r w:rsidRPr="00EF3820">
        <w:t>•</w:t>
      </w:r>
      <w:r w:rsidRPr="00EF3820">
        <w:tab/>
        <w:t>a resistência do ar pode ser desprezada.</w:t>
      </w:r>
    </w:p>
    <w:p xmlns:w="http://schemas.openxmlformats.org/wordprocessingml/2006/main" w:rsidR="009A254F" w:rsidRPr="009A254F" w:rsidRDefault="009A254F" w:rsidP="009A254F"/>
    <w:p xmlns:w="http://schemas.openxmlformats.org/wordprocessingml/2006/main" w:rsidR="00707A1E" w:rsidRDefault="00707A1E">
      <w:pPr>
        <w:rPr>
          <w:b/>
        </w:rPr>
      </w:pPr>
      <w:bookmarkStart w:id="927287140" w:name="_GoBack"/>
      <w:bookmarkEnd w:id="927287140"/>
      <w:r>
        <w:rPr>
          <w:b w:val="on"/>
          <w:bCs w:val="on"/>
          <w:sz w:val="24"/>
          <w:szCs w:val="24"/>
        </w:rPr>
        <w:t xml:space="preserve">Questão 46) 
</w:t>
      </w:r>
      <w:r>
        <w:rPr>
          <w:b/>
        </w:rPr>
        <w:t xml:space="preserve">  </w:t>
      </w:r>
    </w:p>
    <w:p xmlns:w="http://schemas.openxmlformats.org/wordprocessingml/2006/main" w:rsidR="00707A1E" w:rsidRPr="00EF3820" w:rsidRDefault="00707A1E" w:rsidP="00707A1E">
      <w:pPr>
        <w:ind w:left="360"/>
        <w:jc w:val="both"/>
      </w:pPr>
      <w:r w:rsidRPr="00EF3820">
        <w:t>Um avião é autorizado a decolar, mas a aeromoça esquece de travar as rodas do carrinho de alimentos que se encontra no corredor, na parte da frente do avião. Admita que as rodas desse carrinho estão bem polidas, de modo que o atrito entre elas e o piso do avião é desprezível.</w:t>
      </w:r>
    </w:p>
    <w:p xmlns:w="http://schemas.openxmlformats.org/wordprocessingml/2006/main" w:rsidR="00707A1E" w:rsidRPr="00EF3820" w:rsidRDefault="00707A1E" w:rsidP="00707A1E">
      <w:pPr>
        <w:ind w:left="360"/>
        <w:jc w:val="both"/>
      </w:pPr>
      <w:r w:rsidRPr="00EF3820">
        <w:t>Três observadores, localizados nos pontos especificados abaixo, fazem considerações acerca do movimento do carrinho enquanto o avião acelera para decolar.</w:t>
      </w:r>
    </w:p>
    <w:p xmlns:w="http://schemas.openxmlformats.org/wordprocessingml/2006/main" w:rsidR="00707A1E" w:rsidRPr="00EF3820" w:rsidRDefault="00707A1E" w:rsidP="00707A1E">
      <w:pPr>
        <w:ind w:left="360" w:hanging="360"/>
        <w:jc w:val="both"/>
      </w:pPr>
    </w:p>
    <w:p xmlns:w="http://schemas.openxmlformats.org/wordprocessingml/2006/main" w:rsidR="00707A1E" w:rsidRPr="00EF3820" w:rsidRDefault="00707A1E" w:rsidP="00707A1E">
      <w:pPr>
        <w:ind w:left="720" w:hanging="360"/>
        <w:jc w:val="both"/>
      </w:pPr>
      <w:r w:rsidRPr="00EF3820">
        <w:t>•</w:t>
      </w:r>
      <w:r w:rsidRPr="00EF3820">
        <w:tab/>
        <w:t>O primeiro observador está parado na pista, ao lado do avião.</w:t>
      </w:r>
    </w:p>
    <w:p xmlns:w="http://schemas.openxmlformats.org/wordprocessingml/2006/main" w:rsidR="00707A1E" w:rsidRPr="00EF3820" w:rsidRDefault="00707A1E" w:rsidP="00707A1E">
      <w:pPr>
        <w:ind w:left="720" w:hanging="360"/>
        <w:jc w:val="both"/>
      </w:pPr>
      <w:r w:rsidRPr="00EF3820">
        <w:t>•</w:t>
      </w:r>
      <w:r w:rsidRPr="00EF3820">
        <w:tab/>
        <w:t>O segundo observador está sentado em uma poltrona, no interior do avião, com o cinto de segurança afivelado.</w:t>
      </w:r>
    </w:p>
    <w:p xmlns:w="http://schemas.openxmlformats.org/wordprocessingml/2006/main" w:rsidR="00707A1E" w:rsidRPr="00EF3820" w:rsidRDefault="00707A1E" w:rsidP="00707A1E">
      <w:pPr>
        <w:ind w:left="720" w:hanging="360"/>
        <w:jc w:val="both"/>
      </w:pPr>
      <w:r w:rsidRPr="00EF3820">
        <w:t>•</w:t>
      </w:r>
      <w:r w:rsidRPr="00EF3820">
        <w:tab/>
        <w:t>O terceiro observador está na pista, deslocando-se em linha reta e paralelamente ao avião, com velocidade constante em relação ao primeiro observador.</w:t>
      </w:r>
    </w:p>
    <w:p xmlns:w="http://schemas.openxmlformats.org/wordprocessingml/2006/main" w:rsidR="00707A1E" w:rsidRPr="00EF3820" w:rsidRDefault="00707A1E" w:rsidP="00707A1E">
      <w:pPr>
        <w:ind w:left="360" w:hanging="360"/>
        <w:jc w:val="both"/>
      </w:pPr>
    </w:p>
    <w:p xmlns:w="http://schemas.openxmlformats.org/wordprocessingml/2006/main" w:rsidR="00707A1E" w:rsidRPr="00EF3820" w:rsidRDefault="00707A1E" w:rsidP="00707A1E">
      <w:pPr>
        <w:ind w:left="360"/>
        <w:jc w:val="both"/>
      </w:pPr>
      <w:r w:rsidRPr="00EF3820">
        <w:t>Nesse contexto, identifique as afirmativas corretas:</w:t>
      </w:r>
    </w:p>
    <w:p xmlns:w="http://schemas.openxmlformats.org/wordprocessingml/2006/main" w:rsidR="00707A1E" w:rsidRPr="00EF3820" w:rsidRDefault="00707A1E" w:rsidP="00707A1E">
      <w:pPr>
        <w:ind w:left="720" w:hanging="360"/>
        <w:jc w:val="both"/>
      </w:pPr>
    </w:p>
    <w:p xmlns:w="http://schemas.openxmlformats.org/wordprocessingml/2006/main" w:rsidR="00707A1E" w:rsidRPr="00EF3820" w:rsidRDefault="00707A1E" w:rsidP="00707A1E">
      <w:pPr>
        <w:ind w:left="720" w:hanging="360"/>
        <w:jc w:val="both"/>
      </w:pPr>
      <w:r w:rsidRPr="00EF3820">
        <w:t>I.</w:t>
      </w:r>
      <w:r w:rsidRPr="00EF3820">
        <w:tab/>
        <w:t>O primeiro observador, fundamentado pela Lei da Inércia, deduz que o carrinho não entra em movimento.</w:t>
      </w:r>
    </w:p>
    <w:p xmlns:w="http://schemas.openxmlformats.org/wordprocessingml/2006/main" w:rsidR="00707A1E" w:rsidRPr="00EF3820" w:rsidRDefault="00707A1E" w:rsidP="00707A1E">
      <w:pPr>
        <w:ind w:left="720" w:hanging="360"/>
        <w:jc w:val="both"/>
      </w:pPr>
      <w:r w:rsidRPr="00EF3820">
        <w:t>II.</w:t>
      </w:r>
      <w:r w:rsidRPr="00EF3820">
        <w:tab/>
        <w:t>O segundo observador constata que o carrinho adquire um movimento, entretanto ele não pode aplicar as leis de Newton para explicar esse movimento.</w:t>
      </w:r>
    </w:p>
    <w:p xmlns:w="http://schemas.openxmlformats.org/wordprocessingml/2006/main" w:rsidR="00707A1E" w:rsidRPr="00EF3820" w:rsidRDefault="00707A1E" w:rsidP="00707A1E">
      <w:pPr>
        <w:ind w:left="720" w:hanging="360"/>
        <w:jc w:val="both"/>
      </w:pPr>
      <w:r w:rsidRPr="00EF3820">
        <w:t>III.</w:t>
      </w:r>
      <w:r w:rsidRPr="00EF3820">
        <w:tab/>
        <w:t>O terceiro observador afirma que esse carrinho está se deslocando com velocidade constante.</w:t>
      </w:r>
    </w:p>
    <w:p xmlns:w="http://schemas.openxmlformats.org/wordprocessingml/2006/main" w:rsidR="00707A1E" w:rsidRPr="00EF3820" w:rsidRDefault="00707A1E" w:rsidP="00707A1E">
      <w:pPr>
        <w:ind w:left="720" w:hanging="360"/>
        <w:jc w:val="both"/>
      </w:pPr>
      <w:r w:rsidRPr="00EF3820">
        <w:t>IV.</w:t>
      </w:r>
      <w:r w:rsidRPr="00EF3820">
        <w:tab/>
        <w:t>O primeiro observador pode ser considerado como um sistema de referência inercial, para descrever o movimento do carrinho.</w:t>
      </w:r>
    </w:p>
    <w:p xmlns:w="http://schemas.openxmlformats.org/wordprocessingml/2006/main" w:rsidR="00707A1E" w:rsidRPr="00141D0F" w:rsidRDefault="00707A1E" w:rsidP="00707A1E">
      <w:pPr>
        <w:ind w:left="720" w:hanging="360"/>
        <w:jc w:val="both"/>
      </w:pPr>
      <w:r w:rsidRPr="00EF3820">
        <w:t>V.</w:t>
      </w:r>
      <w:r w:rsidRPr="00EF3820">
        <w:tab/>
        <w:t>O segundo e terceiro observadores não podem ser considerados como sistemas de referência inerciais.</w:t>
      </w:r>
    </w:p>
    <w:p xmlns:w="http://schemas.openxmlformats.org/wordprocessingml/2006/main" w:rsidR="00302BE2" w:rsidRPr="00707A1E" w:rsidRDefault="00302BE2" w:rsidP="00707A1E"/>
    <w:p xmlns:w="http://schemas.openxmlformats.org/wordprocessingml/2006/main" w:rsidR="009F7E56" w:rsidRDefault="009F7E56" w:rsidP="009F7E56">
      <w:pPr>
        <w:ind w:left="360" w:hanging="360"/>
        <w:jc w:val="both"/>
      </w:pPr>
      <w:bookmarkStart w:id="419685987" w:name="_GoBack"/>
      <w:bookmarkEnd w:id="419685987"/>
      <w:r w:rsidRPr="00EF3820">
        <w:rPr>
          <w:b/>
        </w:rPr>
        <w:t>Gab</w:t>
      </w:r>
      <w:r w:rsidRPr="00EF3820">
        <w:t>: I, II, III, IV</w:t>
      </w:r>
    </w:p>
    <w:p xmlns:w="http://schemas.openxmlformats.org/wordprocessingml/2006/main" w:rsidR="00302BE2" w:rsidRPr="009F7E56" w:rsidRDefault="00302BE2" w:rsidP="009F7E56"/>
    <w:p xmlns:w="http://schemas.openxmlformats.org/wordprocessingml/2006/main" w:rsidR="00320F8E" w:rsidRDefault="00320F8E">
      <w:pPr>
        <w:rPr>
          <w:b/>
        </w:rPr>
      </w:pPr>
      <w:bookmarkStart w:id="1607528549" w:name="_GoBack"/>
      <w:bookmarkEnd w:id="1607528549"/>
      <w:r>
        <w:rPr>
          <w:b w:val="on"/>
          <w:bCs w:val="on"/>
          <w:sz w:val="24"/>
          <w:szCs w:val="24"/>
        </w:rPr>
        <w:t xml:space="preserve">Questão 47) 
</w:t>
      </w:r>
      <w:r>
        <w:rPr>
          <w:b/>
        </w:rPr>
        <w:t xml:space="preserve">  </w:t>
      </w:r>
    </w:p>
    <w:p xmlns:w="http://schemas.openxmlformats.org/wordprocessingml/2006/main" w:rsidR="00320F8E" w:rsidRPr="007D1E58" w:rsidRDefault="00320F8E" w:rsidP="00320F8E">
      <w:pPr>
        <w:ind w:left="360"/>
        <w:jc w:val="both"/>
      </w:pPr>
      <w:r w:rsidRPr="007D1E58">
        <w:t>O conceito de referencial inercial é construído a partir dos trabalhos de Galileu Galilei e Isaac Newton, durante o século XVII.</w:t>
      </w:r>
    </w:p>
    <w:p xmlns:w="http://schemas.openxmlformats.org/wordprocessingml/2006/main" w:rsidR="00320F8E" w:rsidRPr="007D1E58" w:rsidRDefault="00320F8E" w:rsidP="00320F8E">
      <w:pPr>
        <w:ind w:left="360"/>
        <w:jc w:val="both"/>
      </w:pPr>
      <w:r w:rsidRPr="007D1E58">
        <w:t>Sobre esse conceito, considere as seguintes afirmativas:</w:t>
      </w:r>
    </w:p>
    <w:p xmlns:w="http://schemas.openxmlformats.org/wordprocessingml/2006/main" w:rsidR="00320F8E" w:rsidRPr="007D1E58" w:rsidRDefault="00320F8E" w:rsidP="00320F8E">
      <w:pPr>
        <w:ind w:left="360" w:hanging="360"/>
        <w:jc w:val="both"/>
      </w:pPr>
    </w:p>
    <w:p xmlns:w="http://schemas.openxmlformats.org/wordprocessingml/2006/main" w:rsidR="00320F8E" w:rsidRPr="007D1E58" w:rsidRDefault="00320F8E" w:rsidP="00320F8E">
      <w:pPr>
        <w:ind w:left="720" w:hanging="360"/>
        <w:jc w:val="both"/>
      </w:pPr>
      <w:r w:rsidRPr="007D1E58">
        <w:t>I.</w:t>
      </w:r>
      <w:r w:rsidRPr="007D1E58">
        <w:tab/>
        <w:t>Referencial é um sistema de coordenadas e não um corpo ou conjunto de corpos.</w:t>
      </w:r>
    </w:p>
    <w:p xmlns:w="http://schemas.openxmlformats.org/wordprocessingml/2006/main" w:rsidR="00320F8E" w:rsidRPr="007D1E58" w:rsidRDefault="00320F8E" w:rsidP="00320F8E">
      <w:pPr>
        <w:ind w:left="720" w:hanging="360"/>
        <w:jc w:val="both"/>
      </w:pPr>
      <w:r w:rsidRPr="007D1E58">
        <w:t>II.</w:t>
      </w:r>
      <w:r w:rsidRPr="007D1E58">
        <w:tab/>
        <w:t>O movimento é relativo, porque acontece de modo diferente em diferentes referenciais.</w:t>
      </w:r>
    </w:p>
    <w:p xmlns:w="http://schemas.openxmlformats.org/wordprocessingml/2006/main" w:rsidR="00320F8E" w:rsidRPr="007D1E58" w:rsidRDefault="00320F8E" w:rsidP="00320F8E">
      <w:pPr>
        <w:ind w:left="720" w:hanging="360"/>
        <w:jc w:val="both"/>
      </w:pPr>
      <w:r w:rsidRPr="007D1E58">
        <w:t>III.</w:t>
      </w:r>
      <w:r w:rsidRPr="007D1E58">
        <w:tab/>
        <w:t>Fixando o referencial na Terra, o Sol se move ao redor dela.</w:t>
      </w:r>
    </w:p>
    <w:p xmlns:w="http://schemas.openxmlformats.org/wordprocessingml/2006/main" w:rsidR="00320F8E" w:rsidRPr="007D1E58" w:rsidRDefault="00320F8E" w:rsidP="00320F8E">
      <w:pPr>
        <w:ind w:left="360" w:hanging="360"/>
        <w:jc w:val="both"/>
      </w:pPr>
    </w:p>
    <w:p xmlns:w="http://schemas.openxmlformats.org/wordprocessingml/2006/main" w:rsidR="00320F8E" w:rsidRPr="007D1E58" w:rsidRDefault="00320F8E" w:rsidP="00320F8E">
      <w:pPr>
        <w:ind w:left="360"/>
        <w:jc w:val="both"/>
      </w:pPr>
      <w:r w:rsidRPr="007D1E58">
        <w:t>Está(ão) correta(s)</w:t>
      </w:r>
    </w:p>
    <w:p xmlns:w="http://schemas.openxmlformats.org/wordprocessingml/2006/main" w:rsidR="00320F8E" w:rsidRPr="007D1E58" w:rsidRDefault="00320F8E" w:rsidP="00320F8E">
      <w:pPr>
        <w:ind w:left="360" w:hanging="360"/>
        <w:jc w:val="both"/>
      </w:pPr>
    </w:p>
    <w:p xmlns:w="http://schemas.openxmlformats.org/wordprocessingml/2006/main" w:rsidR="00320F8E" w:rsidRPr="007D1E58" w:rsidRDefault="00320F8E" w:rsidP="00320F8E">
      <w:pPr>
        <w:ind w:left="720" w:hanging="360"/>
        <w:jc w:val="both"/>
      </w:pPr>
      <w:r w:rsidRPr="007D1E58">
        <w:t>a)</w:t>
      </w:r>
      <w:r w:rsidRPr="007D1E58">
        <w:tab/>
        <w:t>apenas I.</w:t>
      </w:r>
    </w:p>
    <w:p xmlns:w="http://schemas.openxmlformats.org/wordprocessingml/2006/main" w:rsidR="00320F8E" w:rsidRPr="007D1E58" w:rsidRDefault="00320F8E" w:rsidP="00320F8E">
      <w:pPr>
        <w:ind w:left="720" w:hanging="360"/>
        <w:jc w:val="both"/>
      </w:pPr>
      <w:r w:rsidRPr="007D1E58">
        <w:t>b)</w:t>
      </w:r>
      <w:r w:rsidRPr="007D1E58">
        <w:tab/>
        <w:t>apenas II.</w:t>
      </w:r>
    </w:p>
    <w:p xmlns:w="http://schemas.openxmlformats.org/wordprocessingml/2006/main" w:rsidR="00320F8E" w:rsidRPr="007D1E58" w:rsidRDefault="00320F8E" w:rsidP="00320F8E">
      <w:pPr>
        <w:ind w:left="720" w:hanging="360"/>
        <w:jc w:val="both"/>
      </w:pPr>
      <w:r w:rsidRPr="007D1E58">
        <w:t>c)</w:t>
      </w:r>
      <w:r w:rsidRPr="007D1E58">
        <w:tab/>
        <w:t>apenas III.</w:t>
      </w:r>
    </w:p>
    <w:p xmlns:w="http://schemas.openxmlformats.org/wordprocessingml/2006/main" w:rsidR="00320F8E" w:rsidRPr="007D1E58" w:rsidRDefault="00320F8E" w:rsidP="00320F8E">
      <w:pPr>
        <w:ind w:left="720" w:hanging="360"/>
        <w:jc w:val="both"/>
      </w:pPr>
      <w:r w:rsidRPr="007D1E58">
        <w:t>d)</w:t>
      </w:r>
      <w:r w:rsidRPr="007D1E58">
        <w:tab/>
        <w:t>apenas I e II.</w:t>
      </w:r>
    </w:p>
    <w:p xmlns:w="http://schemas.openxmlformats.org/wordprocessingml/2006/main" w:rsidR="00320F8E" w:rsidRPr="007D1E58" w:rsidRDefault="00320F8E" w:rsidP="00320F8E">
      <w:pPr>
        <w:ind w:left="720" w:hanging="360"/>
        <w:jc w:val="both"/>
      </w:pPr>
      <w:r w:rsidRPr="007D1E58">
        <w:t>e)</w:t>
      </w:r>
      <w:r w:rsidRPr="007D1E58">
        <w:tab/>
        <w:t>I, II e III.</w:t>
      </w:r>
    </w:p>
    <w:p xmlns:w="http://schemas.openxmlformats.org/wordprocessingml/2006/main" w:rsidR="00302BE2" w:rsidRPr="00320F8E" w:rsidRDefault="00302BE2" w:rsidP="00320F8E"/>
    <w:p xmlns:w="http://schemas.openxmlformats.org/wordprocessingml/2006/main" w:rsidR="00825255" w:rsidRPr="007D1E58" w:rsidRDefault="00825255" w:rsidP="00825255">
      <w:pPr>
        <w:ind w:left="360" w:hanging="360"/>
        <w:jc w:val="both"/>
      </w:pPr>
      <w:bookmarkStart w:id="259209517" w:name="_GoBack"/>
      <w:bookmarkEnd w:id="259209517"/>
      <w:r w:rsidRPr="007D1E58">
        <w:rPr>
          <w:b/>
        </w:rPr>
        <w:t>Gab</w:t>
      </w:r>
      <w:r w:rsidRPr="007D1E58">
        <w:t>: E</w:t>
      </w:r>
    </w:p>
    <w:p xmlns:w="http://schemas.openxmlformats.org/wordprocessingml/2006/main" w:rsidR="00302BE2" w:rsidRPr="00825255" w:rsidRDefault="00302BE2" w:rsidP="00825255"/>
    <w:p xmlns:w="http://schemas.openxmlformats.org/wordprocessingml/2006/main" w:rsidR="00044584" w:rsidRDefault="00044584">
      <w:pPr>
        <w:rPr>
          <w:b/>
        </w:rPr>
      </w:pPr>
      <w:bookmarkStart w:id="589111778" w:name="_GoBack"/>
      <w:bookmarkEnd w:id="589111778"/>
      <w:r>
        <w:rPr>
          <w:b w:val="on"/>
          <w:bCs w:val="on"/>
          <w:sz w:val="24"/>
          <w:szCs w:val="24"/>
        </w:rPr>
        <w:t xml:space="preserve">Questão 48) 
</w:t>
      </w:r>
      <w:r>
        <w:rPr>
          <w:b/>
        </w:rPr>
        <w:t xml:space="preserve">  </w:t>
      </w:r>
    </w:p>
    <w:p xmlns:w="http://schemas.openxmlformats.org/wordprocessingml/2006/main" w:rsidR="00044584" w:rsidRPr="00C464BC" w:rsidRDefault="00044584" w:rsidP="00044584">
      <w:pPr>
        <w:autoSpaceDE w:val="0"/>
        <w:autoSpaceDN w:val="0"/>
        <w:adjustRightInd w:val="0"/>
        <w:ind w:left="406"/>
        <w:jc w:val="both"/>
      </w:pPr>
      <w:r w:rsidRPr="00C464BC">
        <w:t>Sobre as forças que ocorrem em aviões a jato, são feitas as afirmações a seguir:</w:t>
      </w:r>
    </w:p>
    <w:p xmlns:w="http://schemas.openxmlformats.org/wordprocessingml/2006/main" w:rsidR="00044584" w:rsidRPr="00C464BC" w:rsidRDefault="00044584" w:rsidP="00044584">
      <w:pPr>
        <w:autoSpaceDE w:val="0"/>
        <w:autoSpaceDN w:val="0"/>
        <w:adjustRightInd w:val="0"/>
        <w:ind w:left="406" w:hanging="406"/>
        <w:jc w:val="both"/>
      </w:pPr>
    </w:p>
    <w:p xmlns:w="http://schemas.openxmlformats.org/wordprocessingml/2006/main" w:rsidR="00044584" w:rsidRPr="00C464BC" w:rsidRDefault="00044584" w:rsidP="00044584">
      <w:pPr>
        <w:autoSpaceDE w:val="0"/>
        <w:autoSpaceDN w:val="0"/>
        <w:adjustRightInd w:val="0"/>
        <w:ind w:left="812" w:hanging="406"/>
        <w:jc w:val="both"/>
      </w:pPr>
      <w:r w:rsidRPr="00C464BC">
        <w:t>I.</w:t>
      </w:r>
      <w:r w:rsidRPr="00C464BC">
        <w:tab/>
        <w:t>a força resultante sobre um avião a jato, lotado de passageiros, bagagens e tripulação, voando em velocidade de cruzeiro, constante, em trajetória horizontal e retilínea, é nula;</w:t>
      </w:r>
    </w:p>
    <w:p xmlns:w="http://schemas.openxmlformats.org/wordprocessingml/2006/main" w:rsidR="00044584" w:rsidRPr="00C464BC" w:rsidRDefault="00044584" w:rsidP="00044584">
      <w:pPr>
        <w:autoSpaceDE w:val="0"/>
        <w:autoSpaceDN w:val="0"/>
        <w:adjustRightInd w:val="0"/>
        <w:ind w:left="812" w:hanging="406"/>
        <w:jc w:val="both"/>
      </w:pPr>
      <w:r w:rsidRPr="00C464BC">
        <w:t>II.</w:t>
      </w:r>
      <w:r w:rsidRPr="00C464BC">
        <w:tab/>
        <w:t>imediatamente após a decolagem, enquanto sobe, a força resultante sobre o avião é sempre vertical e dirigida para cima;</w:t>
      </w:r>
    </w:p>
    <w:p xmlns:w="http://schemas.openxmlformats.org/wordprocessingml/2006/main" w:rsidR="00044584" w:rsidRPr="00C464BC" w:rsidRDefault="00044584" w:rsidP="00044584">
      <w:pPr>
        <w:autoSpaceDE w:val="0"/>
        <w:autoSpaceDN w:val="0"/>
        <w:adjustRightInd w:val="0"/>
        <w:ind w:left="812" w:hanging="406"/>
        <w:jc w:val="both"/>
      </w:pPr>
      <w:r w:rsidRPr="00C464BC">
        <w:t>III.</w:t>
      </w:r>
      <w:r w:rsidRPr="00C464BC">
        <w:tab/>
        <w:t>após pousar na pista, para garantir eficiência durante a frenagem, a força resultante sobre o avião é, necessariamente, mais intensa que seu peso.</w:t>
      </w:r>
    </w:p>
    <w:p xmlns:w="http://schemas.openxmlformats.org/wordprocessingml/2006/main" w:rsidR="00044584" w:rsidRPr="00C464BC" w:rsidRDefault="00044584" w:rsidP="00044584">
      <w:pPr>
        <w:autoSpaceDE w:val="0"/>
        <w:autoSpaceDN w:val="0"/>
        <w:adjustRightInd w:val="0"/>
        <w:ind w:left="406" w:hanging="406"/>
        <w:jc w:val="both"/>
      </w:pPr>
    </w:p>
    <w:p xmlns:w="http://schemas.openxmlformats.org/wordprocessingml/2006/main" w:rsidR="00044584" w:rsidRPr="00C464BC" w:rsidRDefault="00044584" w:rsidP="00044584">
      <w:pPr>
        <w:autoSpaceDE w:val="0"/>
        <w:autoSpaceDN w:val="0"/>
        <w:adjustRightInd w:val="0"/>
        <w:ind w:left="406"/>
        <w:jc w:val="both"/>
      </w:pPr>
      <w:r w:rsidRPr="00C464BC">
        <w:t>Está correto o contido em</w:t>
      </w:r>
    </w:p>
    <w:p xmlns:w="http://schemas.openxmlformats.org/wordprocessingml/2006/main" w:rsidR="00044584" w:rsidRPr="00C464BC" w:rsidRDefault="00044584" w:rsidP="00044584">
      <w:pPr>
        <w:autoSpaceDE w:val="0"/>
        <w:autoSpaceDN w:val="0"/>
        <w:adjustRightInd w:val="0"/>
        <w:ind w:left="406" w:hanging="406"/>
        <w:jc w:val="both"/>
      </w:pPr>
    </w:p>
    <w:p xmlns:w="http://schemas.openxmlformats.org/wordprocessingml/2006/main" w:rsidR="00044584" w:rsidRPr="00C464BC" w:rsidRDefault="00044584" w:rsidP="00044584">
      <w:pPr>
        <w:autoSpaceDE w:val="0"/>
        <w:autoSpaceDN w:val="0"/>
        <w:adjustRightInd w:val="0"/>
        <w:ind w:left="812" w:hanging="406"/>
        <w:jc w:val="both"/>
      </w:pPr>
      <w:r w:rsidRPr="00C464BC">
        <w:t>a)</w:t>
      </w:r>
      <w:r w:rsidRPr="00C464BC">
        <w:tab/>
        <w:t>I, apenas.</w:t>
      </w:r>
    </w:p>
    <w:p xmlns:w="http://schemas.openxmlformats.org/wordprocessingml/2006/main" w:rsidR="00044584" w:rsidRPr="00C464BC" w:rsidRDefault="00044584" w:rsidP="00044584">
      <w:pPr>
        <w:autoSpaceDE w:val="0"/>
        <w:autoSpaceDN w:val="0"/>
        <w:adjustRightInd w:val="0"/>
        <w:ind w:left="812" w:hanging="406"/>
        <w:jc w:val="both"/>
      </w:pPr>
      <w:r w:rsidRPr="00C464BC">
        <w:t>b)</w:t>
      </w:r>
      <w:r w:rsidRPr="00C464BC">
        <w:tab/>
        <w:t>II, apenas.</w:t>
      </w:r>
    </w:p>
    <w:p xmlns:w="http://schemas.openxmlformats.org/wordprocessingml/2006/main" w:rsidR="00044584" w:rsidRPr="00C464BC" w:rsidRDefault="00044584" w:rsidP="00044584">
      <w:pPr>
        <w:autoSpaceDE w:val="0"/>
        <w:autoSpaceDN w:val="0"/>
        <w:adjustRightInd w:val="0"/>
        <w:ind w:left="812" w:hanging="406"/>
        <w:jc w:val="both"/>
      </w:pPr>
      <w:r w:rsidRPr="00C464BC">
        <w:t>c)</w:t>
      </w:r>
      <w:r w:rsidRPr="00C464BC">
        <w:tab/>
        <w:t>I e II, apenas.</w:t>
      </w:r>
    </w:p>
    <w:p xmlns:w="http://schemas.openxmlformats.org/wordprocessingml/2006/main" w:rsidR="00044584" w:rsidRPr="00C464BC" w:rsidRDefault="00044584" w:rsidP="00044584">
      <w:pPr>
        <w:autoSpaceDE w:val="0"/>
        <w:autoSpaceDN w:val="0"/>
        <w:adjustRightInd w:val="0"/>
        <w:ind w:left="812" w:hanging="406"/>
        <w:jc w:val="both"/>
      </w:pPr>
      <w:r w:rsidRPr="00C464BC">
        <w:t>d)</w:t>
      </w:r>
      <w:r w:rsidRPr="00C464BC">
        <w:tab/>
        <w:t>II e III, apenas.</w:t>
      </w:r>
    </w:p>
    <w:p xmlns:w="http://schemas.openxmlformats.org/wordprocessingml/2006/main" w:rsidR="00044584" w:rsidRPr="00C464BC" w:rsidRDefault="00044584" w:rsidP="00044584">
      <w:pPr>
        <w:autoSpaceDE w:val="0"/>
        <w:autoSpaceDN w:val="0"/>
        <w:adjustRightInd w:val="0"/>
        <w:ind w:left="812" w:hanging="406"/>
        <w:jc w:val="both"/>
      </w:pPr>
      <w:r w:rsidRPr="00C464BC">
        <w:t>e)</w:t>
      </w:r>
      <w:r w:rsidRPr="00C464BC">
        <w:tab/>
        <w:t>I, II e III.</w:t>
      </w:r>
    </w:p>
    <w:p xmlns:w="http://schemas.openxmlformats.org/wordprocessingml/2006/main" w:rsidR="00302BE2" w:rsidRPr="00044584" w:rsidRDefault="00302BE2" w:rsidP="00044584"/>
    <w:p xmlns:w="http://schemas.openxmlformats.org/wordprocessingml/2006/main" w:rsidR="007C46D0" w:rsidRPr="00C464BC" w:rsidRDefault="007C46D0" w:rsidP="007C46D0">
      <w:pPr>
        <w:autoSpaceDE w:val="0"/>
        <w:autoSpaceDN w:val="0"/>
        <w:adjustRightInd w:val="0"/>
        <w:ind w:left="406" w:hanging="406"/>
        <w:jc w:val="both"/>
      </w:pPr>
      <w:bookmarkStart w:id="162077571" w:name="_GoBack"/>
      <w:bookmarkEnd w:id="162077571"/>
      <w:r w:rsidRPr="00C464BC">
        <w:rPr>
          <w:b/>
        </w:rPr>
        <w:t>Gab</w:t>
      </w:r>
      <w:r w:rsidRPr="00C464BC">
        <w:t>: A</w:t>
      </w:r>
    </w:p>
    <w:p xmlns:w="http://schemas.openxmlformats.org/wordprocessingml/2006/main" w:rsidR="00302BE2" w:rsidRPr="007C46D0" w:rsidRDefault="00302BE2" w:rsidP="007C46D0"/>
    <w:p xmlns:w="http://schemas.openxmlformats.org/wordprocessingml/2006/main" w:rsidR="00895630" w:rsidRDefault="00895630">
      <w:pPr>
        <w:rPr>
          <w:b/>
        </w:rPr>
      </w:pPr>
      <w:bookmarkStart w:id="1594500949" w:name="_GoBack"/>
      <w:bookmarkEnd w:id="1594500949"/>
      <w:r>
        <w:rPr>
          <w:b w:val="on"/>
          <w:bCs w:val="on"/>
          <w:sz w:val="24"/>
          <w:szCs w:val="24"/>
        </w:rPr>
        <w:t xml:space="preserve">Questão 49) 
</w:t>
      </w:r>
      <w:r>
        <w:rPr>
          <w:b/>
        </w:rPr>
        <w:t xml:space="preserve">  </w:t>
      </w:r>
    </w:p>
    <w:p xmlns:w="http://schemas.openxmlformats.org/wordprocessingml/2006/main" w:rsidR="00895630" w:rsidRPr="00554566" w:rsidRDefault="00895630" w:rsidP="00895630">
      <w:pPr>
        <w:autoSpaceDE w:val="0"/>
        <w:autoSpaceDN w:val="0"/>
        <w:adjustRightInd w:val="0"/>
        <w:ind w:left="420"/>
        <w:jc w:val="both"/>
      </w:pPr>
      <w:r w:rsidRPr="00554566">
        <w:t>O que aconteceria se de repente a Terra parasse</w:t>
      </w:r>
      <w:r>
        <w:t xml:space="preserve"> </w:t>
      </w:r>
      <w:r w:rsidRPr="00554566">
        <w:t>de girar ao redor do seu eixo? Ao parar a Terra</w:t>
      </w:r>
      <w:r>
        <w:t xml:space="preserve"> </w:t>
      </w:r>
      <w:r w:rsidRPr="00554566">
        <w:t>inesperadamente, as casas, as pessoas, as</w:t>
      </w:r>
      <w:r>
        <w:t xml:space="preserve"> </w:t>
      </w:r>
      <w:r w:rsidRPr="00554566">
        <w:t>árvores, os animais e tudo o que não esteja ligado</w:t>
      </w:r>
      <w:r>
        <w:t xml:space="preserve"> </w:t>
      </w:r>
      <w:r w:rsidRPr="00554566">
        <w:t>firmemente à Terra sairá a voar pela tangente</w:t>
      </w:r>
      <w:r>
        <w:t xml:space="preserve"> </w:t>
      </w:r>
      <w:r w:rsidRPr="00554566">
        <w:t>com a velocidade de um projétil. A seguir, tudo</w:t>
      </w:r>
      <w:r>
        <w:t xml:space="preserve"> </w:t>
      </w:r>
      <w:r w:rsidRPr="00554566">
        <w:t>cairá novamente sobre a superfície na forma de</w:t>
      </w:r>
      <w:r>
        <w:t xml:space="preserve"> </w:t>
      </w:r>
      <w:r w:rsidRPr="00554566">
        <w:t>milhares de pedaços. A origem dessa tragédia,</w:t>
      </w:r>
      <w:r>
        <w:t xml:space="preserve"> </w:t>
      </w:r>
      <w:r w:rsidRPr="00554566">
        <w:t>que esperamos nunca acontecer, tem uma</w:t>
      </w:r>
      <w:r>
        <w:t xml:space="preserve"> </w:t>
      </w:r>
      <w:r w:rsidRPr="00554566">
        <w:t>explicação simples e está</w:t>
      </w:r>
    </w:p>
    <w:p xmlns:w="http://schemas.openxmlformats.org/wordprocessingml/2006/main" w:rsidR="00895630" w:rsidRDefault="00895630" w:rsidP="00895630">
      <w:pPr>
        <w:autoSpaceDE w:val="0"/>
        <w:autoSpaceDN w:val="0"/>
        <w:adjustRightInd w:val="0"/>
        <w:ind w:left="420" w:hanging="420"/>
        <w:jc w:val="both"/>
      </w:pPr>
    </w:p>
    <w:p xmlns:w="http://schemas.openxmlformats.org/wordprocessingml/2006/main" w:rsidR="00895630" w:rsidRPr="00554566" w:rsidRDefault="00895630" w:rsidP="00895630">
      <w:pPr>
        <w:autoSpaceDE w:val="0"/>
        <w:autoSpaceDN w:val="0"/>
        <w:adjustRightInd w:val="0"/>
        <w:ind w:left="840" w:hanging="420"/>
        <w:jc w:val="both"/>
      </w:pPr>
      <w:r>
        <w:t>a)</w:t>
      </w:r>
      <w:r>
        <w:tab/>
      </w:r>
      <w:r w:rsidRPr="00554566">
        <w:t>no efeito relativístico do movimento de</w:t>
      </w:r>
      <w:r>
        <w:t xml:space="preserve"> </w:t>
      </w:r>
      <w:r w:rsidRPr="00554566">
        <w:t>rotação da terra.</w:t>
      </w:r>
    </w:p>
    <w:p xmlns:w="http://schemas.openxmlformats.org/wordprocessingml/2006/main" w:rsidR="00895630" w:rsidRPr="00554566" w:rsidRDefault="00895630" w:rsidP="00895630">
      <w:pPr>
        <w:autoSpaceDE w:val="0"/>
        <w:autoSpaceDN w:val="0"/>
        <w:adjustRightInd w:val="0"/>
        <w:ind w:left="840" w:hanging="420"/>
        <w:jc w:val="both"/>
      </w:pPr>
      <w:r>
        <w:t>b)</w:t>
      </w:r>
      <w:r>
        <w:tab/>
      </w:r>
      <w:r w:rsidRPr="00554566">
        <w:t>no princípio de que todo corpo que possui</w:t>
      </w:r>
      <w:r>
        <w:t xml:space="preserve"> </w:t>
      </w:r>
      <w:r w:rsidRPr="00554566">
        <w:t>massa sofre os efeitos do princípio da</w:t>
      </w:r>
      <w:r>
        <w:t xml:space="preserve"> </w:t>
      </w:r>
      <w:r w:rsidRPr="00554566">
        <w:t>inércia.</w:t>
      </w:r>
    </w:p>
    <w:p xmlns:w="http://schemas.openxmlformats.org/wordprocessingml/2006/main" w:rsidR="00895630" w:rsidRPr="00554566" w:rsidRDefault="00895630" w:rsidP="00895630">
      <w:pPr>
        <w:autoSpaceDE w:val="0"/>
        <w:autoSpaceDN w:val="0"/>
        <w:adjustRightInd w:val="0"/>
        <w:ind w:left="840" w:hanging="420"/>
        <w:jc w:val="both"/>
      </w:pPr>
      <w:r>
        <w:t>c)</w:t>
      </w:r>
      <w:r>
        <w:tab/>
      </w:r>
      <w:r w:rsidRPr="00554566">
        <w:t>nas leis da termodinâmica, devido a uma</w:t>
      </w:r>
      <w:r>
        <w:t xml:space="preserve"> </w:t>
      </w:r>
      <w:r w:rsidRPr="00554566">
        <w:t>redução de pressão na superfície da terra,</w:t>
      </w:r>
      <w:r>
        <w:t xml:space="preserve"> </w:t>
      </w:r>
      <w:r w:rsidRPr="00554566">
        <w:t>resultado da ausência instantânea do</w:t>
      </w:r>
      <w:r>
        <w:t xml:space="preserve"> </w:t>
      </w:r>
      <w:r w:rsidRPr="00554566">
        <w:t>movimento.</w:t>
      </w:r>
    </w:p>
    <w:p xmlns:w="http://schemas.openxmlformats.org/wordprocessingml/2006/main" w:rsidR="00895630" w:rsidRPr="00554566" w:rsidRDefault="00895630" w:rsidP="00895630">
      <w:pPr>
        <w:autoSpaceDE w:val="0"/>
        <w:autoSpaceDN w:val="0"/>
        <w:adjustRightInd w:val="0"/>
        <w:ind w:left="840" w:hanging="420"/>
        <w:jc w:val="both"/>
      </w:pPr>
      <w:r>
        <w:t>d)</w:t>
      </w:r>
      <w:r>
        <w:tab/>
      </w:r>
      <w:r w:rsidRPr="00554566">
        <w:t>no fato de que a terra, no momento da</w:t>
      </w:r>
      <w:r>
        <w:t xml:space="preserve"> </w:t>
      </w:r>
      <w:r w:rsidRPr="00554566">
        <w:t>parada, passaria repelir os corpos devido à</w:t>
      </w:r>
      <w:r>
        <w:t xml:space="preserve"> </w:t>
      </w:r>
      <w:r w:rsidRPr="00554566">
        <w:t>ação gravitacional.</w:t>
      </w:r>
    </w:p>
    <w:p xmlns:w="http://schemas.openxmlformats.org/wordprocessingml/2006/main" w:rsidR="00895630" w:rsidRPr="00554566" w:rsidRDefault="00895630" w:rsidP="00895630">
      <w:pPr>
        <w:autoSpaceDE w:val="0"/>
        <w:autoSpaceDN w:val="0"/>
        <w:adjustRightInd w:val="0"/>
        <w:ind w:left="840" w:hanging="420"/>
        <w:jc w:val="both"/>
      </w:pPr>
      <w:r>
        <w:t>e)</w:t>
      </w:r>
      <w:r>
        <w:tab/>
      </w:r>
      <w:r w:rsidRPr="00554566">
        <w:t>no princípio da conservação da energia</w:t>
      </w:r>
      <w:r>
        <w:t xml:space="preserve"> </w:t>
      </w:r>
      <w:r w:rsidRPr="00554566">
        <w:t>mecânica, pois a resistência do ar deixaria</w:t>
      </w:r>
      <w:r>
        <w:t xml:space="preserve"> </w:t>
      </w:r>
      <w:r w:rsidRPr="00554566">
        <w:t>de atuar e a normal sobre cada corpo seria</w:t>
      </w:r>
      <w:r>
        <w:t xml:space="preserve"> </w:t>
      </w:r>
      <w:r w:rsidRPr="00554566">
        <w:t>igual a zero.</w:t>
      </w:r>
    </w:p>
    <w:p xmlns:w="http://schemas.openxmlformats.org/wordprocessingml/2006/main" w:rsidR="00302BE2" w:rsidRPr="00895630" w:rsidRDefault="00302BE2" w:rsidP="00895630"/>
    <w:p xmlns:w="http://schemas.openxmlformats.org/wordprocessingml/2006/main" w:rsidR="006A443D" w:rsidRDefault="006A443D" w:rsidP="006A443D">
      <w:pPr>
        <w:autoSpaceDE w:val="0"/>
        <w:autoSpaceDN w:val="0"/>
        <w:adjustRightInd w:val="0"/>
        <w:ind w:left="420" w:hanging="420"/>
        <w:jc w:val="both"/>
      </w:pPr>
      <w:bookmarkStart w:id="1315597269" w:name="_GoBack"/>
      <w:bookmarkEnd w:id="1315597269"/>
      <w:r w:rsidRPr="00554566">
        <w:rPr>
          <w:b/>
        </w:rPr>
        <w:t>Gab</w:t>
      </w:r>
      <w:r>
        <w:t>: B</w:t>
      </w:r>
    </w:p>
    <w:p xmlns:w="http://schemas.openxmlformats.org/wordprocessingml/2006/main" w:rsidR="00302BE2" w:rsidRPr="006A443D" w:rsidRDefault="00302BE2" w:rsidP="006A443D"/>
    <w:p xmlns:w="http://schemas.openxmlformats.org/wordprocessingml/2006/main" w:rsidR="003A753A" w:rsidRDefault="003A753A">
      <w:pPr>
        <w:rPr>
          <w:b/>
        </w:rPr>
      </w:pPr>
      <w:bookmarkStart w:id="104249078" w:name="_GoBack"/>
      <w:bookmarkEnd w:id="104249078"/>
      <w:r>
        <w:rPr>
          <w:b w:val="on"/>
          <w:bCs w:val="on"/>
          <w:sz w:val="24"/>
          <w:szCs w:val="24"/>
        </w:rPr>
        <w:t xml:space="preserve">Questão 50) 
</w:t>
      </w:r>
      <w:r>
        <w:rPr>
          <w:b/>
        </w:rPr>
        <w:t xml:space="preserve">  </w:t>
      </w:r>
    </w:p>
    <w:p xmlns:w="http://schemas.openxmlformats.org/wordprocessingml/2006/main" w:rsidR="003A753A" w:rsidRPr="00DC7BDE" w:rsidRDefault="003A753A" w:rsidP="003A753A">
      <w:pPr>
        <w:autoSpaceDE w:val="0"/>
        <w:autoSpaceDN w:val="0"/>
        <w:adjustRightInd w:val="0"/>
        <w:ind w:left="420"/>
        <w:jc w:val="both"/>
      </w:pPr>
      <w:r w:rsidRPr="00DC7BDE">
        <w:t>As pessoas costumam dizer que, quando um carro freia, uma “força de inércia” atua sobre elas, jogando-as para frente. Essa afirmação está errada, pois essa tendência de continuar em movimento, que a pessoa sente, não é proveniente de uma força, mas sim</w:t>
      </w:r>
    </w:p>
    <w:p xmlns:w="http://schemas.openxmlformats.org/wordprocessingml/2006/main" w:rsidR="003A753A" w:rsidRPr="00DC7BDE" w:rsidRDefault="003A753A" w:rsidP="003A753A">
      <w:pPr>
        <w:autoSpaceDE w:val="0"/>
        <w:autoSpaceDN w:val="0"/>
        <w:adjustRightInd w:val="0"/>
        <w:ind w:left="420" w:hanging="420"/>
        <w:jc w:val="both"/>
      </w:pPr>
    </w:p>
    <w:p xmlns:w="http://schemas.openxmlformats.org/wordprocessingml/2006/main" w:rsidR="003A753A" w:rsidRPr="00DC7BDE" w:rsidRDefault="003A753A" w:rsidP="003A753A">
      <w:pPr>
        <w:autoSpaceDE w:val="0"/>
        <w:autoSpaceDN w:val="0"/>
        <w:adjustRightInd w:val="0"/>
        <w:ind w:left="840" w:hanging="420"/>
        <w:jc w:val="both"/>
      </w:pPr>
      <w:r w:rsidRPr="00DC7BDE">
        <w:t>a)</w:t>
      </w:r>
      <w:r w:rsidRPr="00DC7BDE">
        <w:tab/>
        <w:t>da inércia, que é uma propriedade física da matéria.</w:t>
      </w:r>
    </w:p>
    <w:p xmlns:w="http://schemas.openxmlformats.org/wordprocessingml/2006/main" w:rsidR="003A753A" w:rsidRPr="00DC7BDE" w:rsidRDefault="003A753A" w:rsidP="003A753A">
      <w:pPr>
        <w:autoSpaceDE w:val="0"/>
        <w:autoSpaceDN w:val="0"/>
        <w:adjustRightInd w:val="0"/>
        <w:ind w:left="840" w:hanging="420"/>
        <w:jc w:val="both"/>
      </w:pPr>
      <w:r w:rsidRPr="00DC7BDE">
        <w:t>b)</w:t>
      </w:r>
      <w:r w:rsidRPr="00DC7BDE">
        <w:tab/>
        <w:t>da energia potencial gravitacional, que se mantém constante.</w:t>
      </w:r>
    </w:p>
    <w:p xmlns:w="http://schemas.openxmlformats.org/wordprocessingml/2006/main" w:rsidR="003A753A" w:rsidRPr="00DC7BDE" w:rsidRDefault="003A753A" w:rsidP="003A753A">
      <w:pPr>
        <w:autoSpaceDE w:val="0"/>
        <w:autoSpaceDN w:val="0"/>
        <w:adjustRightInd w:val="0"/>
        <w:ind w:left="840" w:hanging="420"/>
        <w:jc w:val="both"/>
      </w:pPr>
      <w:r w:rsidRPr="00DC7BDE">
        <w:t>c)</w:t>
      </w:r>
      <w:r w:rsidRPr="00DC7BDE">
        <w:tab/>
        <w:t>do par ação e reação, que surge entre o banco do carro e a pessoa.</w:t>
      </w:r>
    </w:p>
    <w:p xmlns:w="http://schemas.openxmlformats.org/wordprocessingml/2006/main" w:rsidR="003A753A" w:rsidRPr="00DC7BDE" w:rsidRDefault="003A753A" w:rsidP="003A753A">
      <w:pPr>
        <w:ind w:left="840" w:hanging="420"/>
        <w:jc w:val="both"/>
      </w:pPr>
      <w:r w:rsidRPr="00DC7BDE">
        <w:t>d)</w:t>
      </w:r>
      <w:r w:rsidRPr="00DC7BDE">
        <w:tab/>
        <w:t>do atrito, que tende a frear o carro, mas não a pessoa.</w:t>
      </w:r>
    </w:p>
    <w:p xmlns:w="http://schemas.openxmlformats.org/wordprocessingml/2006/main" w:rsidR="00302BE2" w:rsidRPr="003A753A" w:rsidRDefault="00302BE2" w:rsidP="003A753A"/>
    <w:p xmlns:w="http://schemas.openxmlformats.org/wordprocessingml/2006/main" w:rsidR="00101A03" w:rsidRPr="00DC7BDE" w:rsidRDefault="00101A03" w:rsidP="00101A03">
      <w:pPr>
        <w:ind w:left="420" w:hanging="420"/>
        <w:jc w:val="both"/>
      </w:pPr>
      <w:bookmarkStart w:id="659155518" w:name="_GoBack"/>
      <w:bookmarkEnd w:id="659155518"/>
      <w:r w:rsidRPr="00DC7BDE">
        <w:rPr>
          <w:b/>
        </w:rPr>
        <w:t>Gab</w:t>
      </w:r>
      <w:r w:rsidRPr="00DC7BDE">
        <w:t>:</w:t>
      </w:r>
      <w:r>
        <w:t xml:space="preserve"> A</w:t>
      </w:r>
    </w:p>
    <w:p xmlns:w="http://schemas.openxmlformats.org/wordprocessingml/2006/main" w:rsidR="00302BE2" w:rsidRPr="00101A03" w:rsidRDefault="00302BE2" w:rsidP="00101A03"/>
    <w:p xmlns:w="http://schemas.openxmlformats.org/wordprocessingml/2006/main" w:rsidR="00DC5414" w:rsidRDefault="00DC5414">
      <w:pPr>
        <w:rPr>
          <w:b/>
          <w:bCs/>
        </w:rPr>
      </w:pPr>
      <w:bookmarkStart w:id="782944385" w:name="_GoBack"/>
      <w:bookmarkEnd w:id="782944385"/>
      <w:r>
        <w:rPr>
          <w:b w:val="on"/>
          <w:bCs w:val="on"/>
          <w:sz w:val="24"/>
          <w:szCs w:val="24"/>
        </w:rPr>
        <w:t xml:space="preserve">Questão 51) 
</w:t>
      </w:r>
      <w:r>
        <w:rPr>
          <w:b/>
          <w:bCs/>
        </w:rPr>
        <w:t xml:space="preserve">   </w:t>
      </w:r>
    </w:p>
    <w:p xmlns:w="http://schemas.openxmlformats.org/wordprocessingml/2006/main" w:rsidR="00DC5414" w:rsidRDefault="00DC5414">
      <w:pPr>
        <w:ind w:left="360"/>
        <w:jc w:val="both"/>
      </w:pPr>
      <w:r>
        <w:t>Uma pessoa de massa igual a 80 kg encontra-se em repouso, em pé sobre o solo, pressionando perpendicularmente uma parede com uma força de magnitude igual a 120 N, como mostra a ilustração a seguir.</w:t>
      </w:r>
    </w:p>
    <w:p xmlns:w="http://schemas.openxmlformats.org/wordprocessingml/2006/main" w:rsidR="00DC5414" w:rsidRDefault="00DC5414">
      <w:pPr>
        <w:ind w:left="360" w:hanging="360"/>
        <w:jc w:val="both"/>
      </w:pPr>
    </w:p>
    <w:p xmlns:w="http://schemas.openxmlformats.org/wordprocessingml/2006/main" xmlns:v="urn:schemas-microsoft-com:vml" xmlns:o="urn:schemas-microsoft-com:office:office" xmlns:r="http://schemas.openxmlformats.org/officeDocument/2006/relationships" w:rsidR="00DC5414" w:rsidRDefault="00DC5414">
      <w:pPr>
        <w:ind w:left="360" w:hanging="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pt;height:105pt">
            <v:imagedata r:id="rId55785ecab5cbc45ab" o:title="" gain="79922f" blacklevel="-1966f" grayscale="t"/>
          </v:shape>
        </w:pict>
      </w:r>
    </w:p>
    <w:p xmlns:w="http://schemas.openxmlformats.org/wordprocessingml/2006/main" w:rsidR="00DC5414" w:rsidRDefault="00DC5414">
      <w:pPr>
        <w:ind w:left="360" w:hanging="360"/>
        <w:jc w:val="both"/>
      </w:pPr>
    </w:p>
    <w:p xmlns:w="http://schemas.openxmlformats.org/wordprocessingml/2006/main" w:rsidR="00DC5414" w:rsidRDefault="00DC5414">
      <w:pPr>
        <w:ind w:left="360"/>
        <w:jc w:val="both"/>
      </w:pPr>
      <w:r>
        <w:t>A melhor representação gráfica para as distintas forças externas que atuam sobre a pessoa está indicada em:</w:t>
      </w:r>
    </w:p>
    <w:p xmlns:w="http://schemas.openxmlformats.org/wordprocessingml/2006/main" w:rsidR="00DC5414" w:rsidRDefault="00DC5414">
      <w:pPr>
        <w:ind w:left="360" w:hanging="360"/>
        <w:jc w:val="both"/>
      </w:pPr>
    </w:p>
    <w:p xmlns:w="http://schemas.openxmlformats.org/wordprocessingml/2006/main" xmlns:v="urn:schemas-microsoft-com:vml" xmlns:r="http://schemas.openxmlformats.org/officeDocument/2006/relationships" xmlns:o="urn:schemas-microsoft-com:office:office" w:rsidR="00DC5414" w:rsidRDefault="00DC5414">
      <w:pPr>
        <w:ind w:left="720" w:hanging="360"/>
        <w:jc w:val="both"/>
      </w:pPr>
      <w:r>
        <w:rPr>
          <w:position w:val="16"/>
        </w:rPr>
        <w:t>a)</w:t>
      </w:r>
      <w:r>
        <w:tab/>
      </w:r>
      <w:r>
        <w:pict>
          <v:shape id="_x0000_i1026" type="#_x0000_t75" style="width:21.35pt;height:21.35pt">
            <v:imagedata r:id="rId68805ecab5cbc4662" o:title="fis q-36 a"/>
          </v:shape>
        </w:pict>
      </w:r>
    </w:p>
    <w:p xmlns:w="http://schemas.openxmlformats.org/wordprocessingml/2006/main" xmlns:v="urn:schemas-microsoft-com:vml" xmlns:r="http://schemas.openxmlformats.org/officeDocument/2006/relationships" xmlns:o="urn:schemas-microsoft-com:office:office" w:rsidR="00DC5414" w:rsidRDefault="00DC5414">
      <w:pPr>
        <w:ind w:left="720" w:hanging="360"/>
        <w:jc w:val="both"/>
      </w:pPr>
      <w:r>
        <w:rPr>
          <w:position w:val="20"/>
        </w:rPr>
        <w:t>b)</w:t>
      </w:r>
      <w:r>
        <w:tab/>
      </w:r>
      <w:r>
        <w:pict>
          <v:shape id="_x0000_i1027" type="#_x0000_t75" style="width:24.6pt;height:24.15pt">
            <v:imagedata r:id="rId51245ecab5cbc4717" o:title="fis q-36 b"/>
          </v:shape>
        </w:pict>
      </w:r>
    </w:p>
    <w:p xmlns:w="http://schemas.openxmlformats.org/wordprocessingml/2006/main" xmlns:v="urn:schemas-microsoft-com:vml" xmlns:r="http://schemas.openxmlformats.org/officeDocument/2006/relationships" xmlns:o="urn:schemas-microsoft-com:office:office" w:rsidR="00DC5414" w:rsidRDefault="00DC5414">
      <w:pPr>
        <w:ind w:left="720" w:hanging="360"/>
        <w:jc w:val="both"/>
      </w:pPr>
      <w:r>
        <w:rPr>
          <w:position w:val="28"/>
        </w:rPr>
        <w:t>c)</w:t>
      </w:r>
      <w:r>
        <w:tab/>
      </w:r>
      <w:r>
        <w:pict>
          <v:shape id="_x0000_i1028" type="#_x0000_t75" style="width:23.25pt;height:38.55pt">
            <v:imagedata r:id="rId96605ecab5cbc47bf" o:title="fis q-36 c"/>
          </v:shape>
        </w:pict>
      </w:r>
    </w:p>
    <w:p xmlns:w="http://schemas.openxmlformats.org/wordprocessingml/2006/main" xmlns:v="urn:schemas-microsoft-com:vml" xmlns:r="http://schemas.openxmlformats.org/officeDocument/2006/relationships" xmlns:o="urn:schemas-microsoft-com:office:office" w:rsidR="00DC5414" w:rsidRDefault="00DC5414">
      <w:pPr>
        <w:ind w:left="720" w:hanging="360"/>
        <w:jc w:val="both"/>
      </w:pPr>
      <w:r>
        <w:rPr>
          <w:position w:val="30"/>
        </w:rPr>
        <w:t>d)</w:t>
      </w:r>
      <w:r>
        <w:tab/>
      </w:r>
      <w:r>
        <w:pict>
          <v:shape id="_x0000_i1029" type="#_x0000_t75" style="width:39pt;height:40.9pt">
            <v:imagedata r:id="rId67555ecab5cbc4859" o:title="fis q-36 d"/>
          </v:shape>
        </w:pict>
      </w:r>
    </w:p>
    <w:p xmlns:w="http://schemas.openxmlformats.org/wordprocessingml/2006/main" w:rsidR="00302BE2" w:rsidRPr="00DC5414" w:rsidRDefault="00302BE2" w:rsidP="00DC5414"/>
    <w:p xmlns:w="http://schemas.openxmlformats.org/wordprocessingml/2006/main" w:rsidR="00605D9F" w:rsidRDefault="00605D9F">
      <w:bookmarkStart w:id="453038168" w:name="_GoBack"/>
      <w:bookmarkEnd w:id="453038168"/>
      <w:r>
        <w:rPr>
          <w:b/>
        </w:rPr>
        <w:t>Gab</w:t>
      </w:r>
      <w:r>
        <w:t>: D</w:t>
      </w:r>
    </w:p>
    <w:p xmlns:w="http://schemas.openxmlformats.org/wordprocessingml/2006/main" w:rsidR="00302BE2" w:rsidRPr="00605D9F" w:rsidRDefault="00302BE2" w:rsidP="00605D9F"/>
    <w:p xmlns:w="http://schemas.openxmlformats.org/wordprocessingml/2006/main" w:rsidR="00AC230D" w:rsidRDefault="00AC230D">
      <w:pPr>
        <w:rPr>
          <w:b/>
          <w:bCs/>
        </w:rPr>
      </w:pPr>
      <w:bookmarkStart w:id="1276931762" w:name="_GoBack"/>
      <w:bookmarkEnd w:id="1276931762"/>
      <w:r>
        <w:rPr>
          <w:b w:val="on"/>
          <w:bCs w:val="on"/>
          <w:sz w:val="24"/>
          <w:szCs w:val="24"/>
        </w:rPr>
        <w:t xml:space="preserve">Questão 52) 
</w:t>
      </w:r>
      <w:r>
        <w:rPr>
          <w:b/>
          <w:bCs/>
        </w:rPr>
        <w:t xml:space="preserve">   </w:t>
      </w:r>
    </w:p>
    <w:p xmlns:w="http://schemas.openxmlformats.org/wordprocessingml/2006/main" w:rsidR="00AC230D" w:rsidRDefault="00AC230D">
      <w:pPr>
        <w:ind w:left="360"/>
        <w:jc w:val="both"/>
      </w:pPr>
      <w:r>
        <w:t>Segundo a primeira lei de Newton, é correto afirmar que:</w:t>
      </w:r>
    </w:p>
    <w:p xmlns:w="http://schemas.openxmlformats.org/wordprocessingml/2006/main" w:rsidR="00AC230D" w:rsidRDefault="00AC230D">
      <w:pPr>
        <w:ind w:left="360" w:hanging="360"/>
        <w:jc w:val="both"/>
      </w:pPr>
    </w:p>
    <w:p xmlns:w="http://schemas.openxmlformats.org/wordprocessingml/2006/main" w:rsidR="00AC230D" w:rsidRDefault="00AC230D">
      <w:pPr>
        <w:ind w:left="720" w:hanging="360"/>
        <w:jc w:val="both"/>
      </w:pPr>
      <w:r>
        <w:t>a)</w:t>
      </w:r>
      <w:r>
        <w:tab/>
        <w:t>uma partícula com o módulo, a direção e o sentido de sua velocidade constantes tem a força resultante, agindo sobre ela, nula.</w:t>
      </w:r>
    </w:p>
    <w:p xmlns:w="http://schemas.openxmlformats.org/wordprocessingml/2006/main" w:rsidR="00AC230D" w:rsidRDefault="00AC230D">
      <w:pPr>
        <w:ind w:left="720" w:hanging="360"/>
        <w:jc w:val="both"/>
      </w:pPr>
      <w:r>
        <w:t>b)</w:t>
      </w:r>
      <w:r>
        <w:tab/>
        <w:t>uma partícula com o módulo de sua velocidade constante tem a força resultante, agindo sobre ela, nula.</w:t>
      </w:r>
    </w:p>
    <w:p xmlns:w="http://schemas.openxmlformats.org/wordprocessingml/2006/main" w:rsidR="00AC230D" w:rsidRDefault="00AC230D">
      <w:pPr>
        <w:ind w:left="720" w:hanging="360"/>
        <w:jc w:val="both"/>
      </w:pPr>
      <w:r>
        <w:t>c)</w:t>
      </w:r>
      <w:r>
        <w:tab/>
        <w:t>uma partícula com o módulo e o sentido de sua velocidade constantes tem a força resultante, agindo sobre ela, nula.</w:t>
      </w:r>
    </w:p>
    <w:p xmlns:w="http://schemas.openxmlformats.org/wordprocessingml/2006/main" w:rsidR="00AC230D" w:rsidRDefault="00AC230D">
      <w:pPr>
        <w:ind w:left="720" w:hanging="360"/>
        <w:jc w:val="both"/>
      </w:pPr>
      <w:r>
        <w:t>d)</w:t>
      </w:r>
      <w:r>
        <w:tab/>
        <w:t>uma partícula com a direção e o sentido de sua velocidade constantes tem a força resultante, agindo sobre ela, nula.</w:t>
      </w:r>
    </w:p>
    <w:p xmlns:w="http://schemas.openxmlformats.org/wordprocessingml/2006/main" w:rsidR="00AC230D" w:rsidRDefault="00AC230D">
      <w:pPr>
        <w:ind w:left="720" w:hanging="360"/>
        <w:jc w:val="both"/>
      </w:pPr>
      <w:r>
        <w:t>e)</w:t>
      </w:r>
      <w:r>
        <w:tab/>
        <w:t>uma partícula com o módulo, a direção e o sentido de sua aceleração constantes tem a força resultante, agindo sobre ela, nula.</w:t>
      </w:r>
    </w:p>
    <w:p xmlns:w="http://schemas.openxmlformats.org/wordprocessingml/2006/main" w:rsidR="00302BE2" w:rsidRPr="00AC230D" w:rsidRDefault="00302BE2" w:rsidP="00AC230D"/>
    <w:p xmlns:w="http://schemas.openxmlformats.org/wordprocessingml/2006/main" w:rsidR="000B7787" w:rsidRDefault="000B7787">
      <w:bookmarkStart w:id="1510852931" w:name="_GoBack"/>
      <w:bookmarkEnd w:id="1510852931"/>
      <w:r>
        <w:rPr>
          <w:b/>
        </w:rPr>
        <w:t>Gab</w:t>
      </w:r>
      <w:r>
        <w:t>: A</w:t>
      </w:r>
    </w:p>
    <w:p xmlns:w="http://schemas.openxmlformats.org/wordprocessingml/2006/main" w:rsidR="00302BE2" w:rsidRPr="000B7787" w:rsidRDefault="00302BE2" w:rsidP="000B7787"/>
    <w:p xmlns:w="http://schemas.openxmlformats.org/wordprocessingml/2006/main" w:rsidR="00106450" w:rsidRDefault="00106450">
      <w:pPr>
        <w:rPr>
          <w:b/>
          <w:bCs/>
        </w:rPr>
      </w:pPr>
      <w:bookmarkStart w:id="1935488055" w:name="_GoBack"/>
      <w:bookmarkEnd w:id="1935488055"/>
      <w:r>
        <w:rPr>
          <w:b w:val="on"/>
          <w:bCs w:val="on"/>
          <w:sz w:val="24"/>
          <w:szCs w:val="24"/>
        </w:rPr>
        <w:t xml:space="preserve">Questão 53) 
</w:t>
      </w:r>
      <w:r>
        <w:rPr>
          <w:b/>
          <w:bCs/>
        </w:rPr>
        <w:t xml:space="preserve">   </w:t>
      </w:r>
    </w:p>
    <w:p xmlns:w="http://schemas.openxmlformats.org/wordprocessingml/2006/main" w:rsidR="00106450" w:rsidRDefault="00106450">
      <w:pPr>
        <w:ind w:left="360"/>
        <w:jc w:val="both"/>
        <w:rPr>
          <w:color w:val="000000"/>
        </w:rPr>
      </w:pPr>
      <w:r>
        <w:rPr>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p>
    <w:p xmlns:w="http://schemas.openxmlformats.org/wordprocessingml/2006/main" w:rsidR="00106450" w:rsidRDefault="00106450">
      <w:pPr>
        <w:ind w:left="360" w:hanging="360"/>
        <w:jc w:val="both"/>
      </w:pPr>
    </w:p>
    <w:p xmlns:w="http://schemas.openxmlformats.org/wordprocessingml/2006/main" xmlns:v="urn:schemas-microsoft-com:vml" xmlns:o="urn:schemas-microsoft-com:office:office" xmlns:r="http://schemas.openxmlformats.org/officeDocument/2006/relationships" w:rsidR="00106450" w:rsidRDefault="00106450">
      <w:pPr>
        <w:ind w:left="360" w:hanging="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77.55pt">
            <v:imagedata r:id="rId25965ecab5cbc92c8" o:title="fis q-23" grayscale="t"/>
          </v:shape>
        </w:pict>
      </w:r>
    </w:p>
    <w:p xmlns:w="http://schemas.openxmlformats.org/wordprocessingml/2006/main" w:rsidR="00106450" w:rsidRDefault="00106450">
      <w:pPr>
        <w:ind w:left="360" w:hanging="360"/>
        <w:jc w:val="both"/>
      </w:pPr>
    </w:p>
    <w:p xmlns:w="http://schemas.openxmlformats.org/wordprocessingml/2006/main" w:rsidR="00106450" w:rsidRDefault="00106450">
      <w:pPr>
        <w:ind w:left="360"/>
        <w:jc w:val="both"/>
      </w:pPr>
      <w:r>
        <w:t>Assinale a opção que representa corretamente a trajetória do martelo, vista de cima, após ser solto.</w:t>
      </w:r>
    </w:p>
    <w:p xmlns:w="http://schemas.openxmlformats.org/wordprocessingml/2006/main" w:rsidR="00106450" w:rsidRDefault="00106450">
      <w:pPr>
        <w:ind w:left="360" w:hanging="360"/>
        <w:jc w:val="both"/>
      </w:pPr>
    </w:p>
    <w:p xmlns:w="http://schemas.openxmlformats.org/wordprocessingml/2006/main" xmlns:v="urn:schemas-microsoft-com:vml" xmlns:r="http://schemas.openxmlformats.org/officeDocument/2006/relationships" xmlns:o="urn:schemas-microsoft-com:office:office" w:rsidR="00106450" w:rsidRDefault="00106450">
      <w:pPr>
        <w:ind w:left="720" w:hanging="360"/>
        <w:jc w:val="both"/>
      </w:pPr>
      <w:r>
        <w:rPr>
          <w:position w:val="94"/>
        </w:rPr>
        <w:t>a)</w:t>
      </w:r>
      <w:r>
        <w:rPr>
          <w:position w:val="94"/>
        </w:rPr>
        <w:tab/>
      </w:r>
      <w:r>
        <w:pict>
          <v:shape id="_x0000_i1026" type="#_x0000_t75" style="width:78.05pt;height:103.1pt">
            <v:imagedata r:id="rId37385ecab5cbc9374" o:title="fis q-23 a" grayscale="t"/>
          </v:shape>
        </w:pict>
      </w:r>
    </w:p>
    <w:p xmlns:w="http://schemas.openxmlformats.org/wordprocessingml/2006/main" xmlns:v="urn:schemas-microsoft-com:vml" xmlns:r="http://schemas.openxmlformats.org/officeDocument/2006/relationships" xmlns:o="urn:schemas-microsoft-com:office:office" w:rsidR="00106450" w:rsidRDefault="00106450">
      <w:pPr>
        <w:ind w:left="720" w:hanging="360"/>
        <w:jc w:val="both"/>
      </w:pPr>
      <w:r>
        <w:rPr>
          <w:position w:val="110"/>
        </w:rPr>
        <w:t>b)</w:t>
      </w:r>
      <w:r>
        <w:rPr>
          <w:position w:val="110"/>
        </w:rPr>
        <w:tab/>
      </w:r>
      <w:r>
        <w:pict>
          <v:shape id="_x0000_i1027" type="#_x0000_t75" style="width:80.35pt;height:114.75pt">
            <v:imagedata r:id="rId92745ecab5cbc9411" o:title="fis q-23 b"/>
          </v:shape>
        </w:pict>
      </w:r>
    </w:p>
    <w:p xmlns:w="http://schemas.openxmlformats.org/wordprocessingml/2006/main" xmlns:v="urn:schemas-microsoft-com:vml" xmlns:r="http://schemas.openxmlformats.org/officeDocument/2006/relationships" xmlns:o="urn:schemas-microsoft-com:office:office" w:rsidR="00106450" w:rsidRDefault="00106450">
      <w:pPr>
        <w:ind w:left="720" w:hanging="360"/>
        <w:jc w:val="both"/>
      </w:pPr>
      <w:r>
        <w:rPr>
          <w:position w:val="76"/>
        </w:rPr>
        <w:t>c)</w:t>
      </w:r>
      <w:r>
        <w:rPr>
          <w:position w:val="76"/>
        </w:rPr>
        <w:tab/>
      </w:r>
      <w:r>
        <w:pict>
          <v:shape id="_x0000_i1028" type="#_x0000_t75" style="width:167.25pt;height:80.35pt">
            <v:imagedata r:id="rId59265ecab5cbc94b3" o:title="fis q-23 c"/>
          </v:shape>
        </w:pict>
      </w:r>
    </w:p>
    <w:p xmlns:w="http://schemas.openxmlformats.org/wordprocessingml/2006/main" xmlns:v="urn:schemas-microsoft-com:vml" xmlns:r="http://schemas.openxmlformats.org/officeDocument/2006/relationships" xmlns:o="urn:schemas-microsoft-com:office:office" w:rsidR="00106450" w:rsidRDefault="00106450">
      <w:pPr>
        <w:ind w:left="720" w:hanging="360"/>
        <w:jc w:val="both"/>
      </w:pPr>
      <w:r>
        <w:rPr>
          <w:position w:val="68"/>
        </w:rPr>
        <w:t>d)</w:t>
      </w:r>
      <w:r>
        <w:rPr>
          <w:position w:val="68"/>
        </w:rPr>
        <w:tab/>
      </w:r>
      <w:r>
        <w:pict>
          <v:shape id="_x0000_i1029" type="#_x0000_t75" style="width:161.2pt;height:80.35pt">
            <v:imagedata r:id="rId46945ecab5cbc9542" o:title="fis q-23 d"/>
          </v:shape>
        </w:pict>
      </w:r>
    </w:p>
    <w:p xmlns:w="http://schemas.openxmlformats.org/wordprocessingml/2006/main" xmlns:v="urn:schemas-microsoft-com:vml" xmlns:r="http://schemas.openxmlformats.org/officeDocument/2006/relationships" xmlns:o="urn:schemas-microsoft-com:office:office" w:rsidR="00106450" w:rsidRDefault="00106450">
      <w:pPr>
        <w:ind w:left="720" w:hanging="360"/>
        <w:jc w:val="both"/>
      </w:pPr>
      <w:r>
        <w:rPr>
          <w:position w:val="100"/>
        </w:rPr>
        <w:lastRenderedPageBreak/>
        <w:t>e)</w:t>
      </w:r>
      <w:r>
        <w:rPr>
          <w:position w:val="100"/>
        </w:rPr>
        <w:tab/>
      </w:r>
      <w:r>
        <w:pict>
          <v:shape id="_x0000_i1030" type="#_x0000_t75" style="width:119.4pt;height:111.95pt">
            <v:imagedata r:id="rId55535ecab5cbc9621" o:title="fis q-23 e"/>
          </v:shape>
        </w:pict>
      </w:r>
    </w:p>
    <w:p xmlns:w="http://schemas.openxmlformats.org/wordprocessingml/2006/main" w:rsidR="00302BE2" w:rsidRPr="00106450" w:rsidRDefault="00302BE2" w:rsidP="00106450"/>
    <w:p xmlns:w="http://schemas.openxmlformats.org/wordprocessingml/2006/main" w:rsidR="009E3A88" w:rsidRDefault="009E3A88">
      <w:bookmarkStart w:id="1315031432" w:name="_GoBack"/>
      <w:bookmarkEnd w:id="1315031432"/>
      <w:r>
        <w:rPr>
          <w:b/>
        </w:rPr>
        <w:t>Gab</w:t>
      </w:r>
      <w:r>
        <w:t>: E</w:t>
      </w:r>
    </w:p>
    <w:p xmlns:w="http://schemas.openxmlformats.org/wordprocessingml/2006/main" w:rsidR="00302BE2" w:rsidRPr="009E3A88" w:rsidRDefault="00302BE2" w:rsidP="009E3A88"/>
    <w:p xmlns:w="http://schemas.openxmlformats.org/wordprocessingml/2006/main" w:rsidR="00D2714D" w:rsidRPr="004C6E7F" w:rsidRDefault="00D2714D" w:rsidP="00D2714D">
      <w:pPr>
        <w:jc w:val="both"/>
        <w:rPr>
          <w:b/>
        </w:rPr>
      </w:pPr>
      <w:bookmarkStart w:id="383147056" w:name="_GoBack"/>
      <w:bookmarkEnd w:id="383147056"/>
      <w:r>
        <w:rPr>
          <w:b w:val="on"/>
          <w:bCs w:val="on"/>
          <w:sz w:val="24"/>
          <w:szCs w:val="24"/>
        </w:rPr>
        <w:t xml:space="preserve">Questão 54) 
</w:t>
      </w:r>
      <w:r>
        <w:rPr>
          <w:b/>
        </w:rPr>
        <w:t xml:space="preserve">  </w:t>
      </w:r>
    </w:p>
    <w:p xmlns:w="http://schemas.openxmlformats.org/wordprocessingml/2006/main" w:rsidR="00D2714D" w:rsidRPr="00E704D8" w:rsidRDefault="00D2714D" w:rsidP="00D2714D">
      <w:pPr>
        <w:ind w:left="360"/>
        <w:jc w:val="both"/>
      </w:pPr>
      <w:r w:rsidRPr="00E704D8">
        <w:t xml:space="preserve">Uma partícula de massa </w:t>
      </w:r>
      <w:r w:rsidRPr="00E704D8">
        <w:rPr>
          <w:i/>
          <w:iCs/>
        </w:rPr>
        <w:t xml:space="preserve">m </w:t>
      </w:r>
      <w:r w:rsidRPr="00E704D8">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sidRPr="00E704D8">
        <w:rPr>
          <w:i/>
          <w:iCs/>
        </w:rPr>
        <w:t>g</w:t>
      </w:r>
      <w:r w:rsidRPr="00E704D8">
        <w:t>.</w:t>
      </w:r>
    </w:p>
    <w:p xmlns:w="http://schemas.openxmlformats.org/wordprocessingml/2006/main" w:rsidR="00D2714D" w:rsidRPr="00E704D8" w:rsidRDefault="00D2714D" w:rsidP="00D2714D">
      <w:pPr>
        <w:ind w:left="360" w:hanging="360"/>
        <w:jc w:val="both"/>
      </w:pPr>
    </w:p>
    <w:p xmlns:w="http://schemas.openxmlformats.org/wordprocessingml/2006/main" xmlns:v="urn:schemas-microsoft-com:vml" xmlns:o="urn:schemas-microsoft-com:office:office" xmlns:r="http://schemas.openxmlformats.org/officeDocument/2006/relationships" w:rsidR="00D2714D" w:rsidRPr="00E704D8" w:rsidRDefault="00D2714D" w:rsidP="00D2714D">
      <w:pPr>
        <w:ind w:left="360" w:hanging="360"/>
        <w:jc w:val="center"/>
      </w:pPr>
      <w:r w:rsidRPr="00E704D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pt;height:146.8pt">
            <v:imagedata r:id="rId55335ecab5cbcbde4" o:title="" gain="93623f" blacklevel="-3932f" grayscale="t"/>
          </v:shape>
        </w:pict>
      </w:r>
    </w:p>
    <w:p xmlns:w="http://schemas.openxmlformats.org/wordprocessingml/2006/main" w:rsidR="00D2714D" w:rsidRPr="00E704D8" w:rsidRDefault="00D2714D" w:rsidP="00D2714D">
      <w:pPr>
        <w:ind w:left="360" w:hanging="360"/>
        <w:jc w:val="both"/>
      </w:pPr>
    </w:p>
    <w:p xmlns:w="http://schemas.openxmlformats.org/wordprocessingml/2006/main" w:rsidR="00D2714D" w:rsidRPr="00E704D8" w:rsidRDefault="00D2714D" w:rsidP="00D2714D">
      <w:pPr>
        <w:ind w:left="360"/>
        <w:jc w:val="both"/>
      </w:pPr>
      <w:r w:rsidRPr="00E704D8">
        <w:t>Assinale a alternativa que descreve o movimento da partícula após a corda ter se rompido.</w:t>
      </w:r>
    </w:p>
    <w:p xmlns:w="http://schemas.openxmlformats.org/wordprocessingml/2006/main" w:rsidR="00D2714D" w:rsidRPr="00E704D8" w:rsidRDefault="00D2714D" w:rsidP="00D2714D">
      <w:pPr>
        <w:ind w:left="360" w:hanging="360"/>
        <w:jc w:val="both"/>
      </w:pPr>
    </w:p>
    <w:p xmlns:w="http://schemas.openxmlformats.org/wordprocessingml/2006/main" xmlns:v="urn:schemas-microsoft-com:vml" xmlns:r="http://schemas.openxmlformats.org/officeDocument/2006/relationships" xmlns:o="urn:schemas-microsoft-com:office:office" w:rsidR="00D2714D" w:rsidRPr="00E704D8" w:rsidRDefault="00D2714D" w:rsidP="00D2714D">
      <w:pPr>
        <w:ind w:left="720" w:hanging="360"/>
        <w:jc w:val="both"/>
      </w:pPr>
      <w:r w:rsidRPr="00E704D8">
        <w:rPr>
          <w:position w:val="70"/>
        </w:rPr>
        <w:t>a)</w:t>
      </w:r>
      <w:r w:rsidRPr="00E704D8">
        <w:tab/>
      </w:r>
      <w:r w:rsidRPr="00E704D8">
        <w:pict>
          <v:shape id="_x0000_i1026" type="#_x0000_t75" style="width:28.35pt;height:1in">
            <v:imagedata r:id="rId76535ecab5cbcbe9d" o:title="" gain="112993f" blacklevel="-3932f" grayscale="t"/>
          </v:shape>
        </w:pict>
      </w:r>
    </w:p>
    <w:p xmlns:w="http://schemas.openxmlformats.org/wordprocessingml/2006/main" xmlns:v="urn:schemas-microsoft-com:vml" xmlns:r="http://schemas.openxmlformats.org/officeDocument/2006/relationships" xmlns:o="urn:schemas-microsoft-com:office:office" w:rsidR="00D2714D" w:rsidRPr="00E704D8" w:rsidRDefault="00D2714D" w:rsidP="00D2714D">
      <w:pPr>
        <w:ind w:left="720" w:hanging="360"/>
        <w:jc w:val="both"/>
      </w:pPr>
      <w:r w:rsidRPr="00E704D8">
        <w:rPr>
          <w:position w:val="60"/>
        </w:rPr>
        <w:t>b)</w:t>
      </w:r>
      <w:r w:rsidRPr="00E704D8">
        <w:rPr>
          <w:position w:val="60"/>
        </w:rPr>
        <w:tab/>
      </w:r>
      <w:r w:rsidRPr="00E704D8">
        <w:pict>
          <v:shape id="_x0000_i1027" type="#_x0000_t75" style="width:58.55pt;height:58.55pt">
            <v:imagedata r:id="rId29725ecab5cbcbf4b" o:title="" gain="1.5625" blacklevel="-3932f" grayscale="t"/>
          </v:shape>
        </w:pict>
      </w:r>
    </w:p>
    <w:p xmlns:w="http://schemas.openxmlformats.org/wordprocessingml/2006/main" xmlns:v="urn:schemas-microsoft-com:vml" xmlns:r="http://schemas.openxmlformats.org/officeDocument/2006/relationships" xmlns:o="urn:schemas-microsoft-com:office:office" w:rsidR="00D2714D" w:rsidRPr="00E704D8" w:rsidRDefault="00D2714D" w:rsidP="00D2714D">
      <w:pPr>
        <w:ind w:left="720" w:hanging="360"/>
        <w:jc w:val="both"/>
      </w:pPr>
      <w:r w:rsidRPr="00E704D8">
        <w:rPr>
          <w:position w:val="70"/>
        </w:rPr>
        <w:t>c)</w:t>
      </w:r>
      <w:r w:rsidRPr="00E704D8">
        <w:rPr>
          <w:position w:val="70"/>
        </w:rPr>
        <w:tab/>
      </w:r>
      <w:r w:rsidRPr="00E704D8">
        <w:pict>
          <v:shape id="_x0000_i1028" type="#_x0000_t75" style="width:81.75pt;height:72.45pt">
            <v:imagedata r:id="rId37045ecab5cbcc012" o:title="" gain="1.5625" blacklevel="-3932f" grayscale="t"/>
          </v:shape>
        </w:pict>
      </w:r>
    </w:p>
    <w:p xmlns:w="http://schemas.openxmlformats.org/wordprocessingml/2006/main" xmlns:v="urn:schemas-microsoft-com:vml" xmlns:r="http://schemas.openxmlformats.org/officeDocument/2006/relationships" xmlns:o="urn:schemas-microsoft-com:office:office" w:rsidR="00D2714D" w:rsidRPr="00E704D8" w:rsidRDefault="00D2714D" w:rsidP="00D2714D">
      <w:pPr>
        <w:ind w:left="720" w:hanging="360"/>
        <w:jc w:val="both"/>
      </w:pPr>
      <w:r w:rsidRPr="00E704D8">
        <w:rPr>
          <w:position w:val="70"/>
        </w:rPr>
        <w:t>d)</w:t>
      </w:r>
      <w:r w:rsidRPr="00E704D8">
        <w:tab/>
      </w:r>
      <w:r w:rsidRPr="00E704D8">
        <w:pict>
          <v:shape id="_x0000_i1029" type="#_x0000_t75" style="width:89.65pt;height:81.3pt">
            <v:imagedata r:id="rId29605ecab5cbcc0c1" o:title="" gain="1.5625" blacklevel="-3932f" grayscale="t"/>
          </v:shape>
        </w:pict>
      </w:r>
    </w:p>
    <w:p xmlns:w="http://schemas.openxmlformats.org/wordprocessingml/2006/main" xmlns:v="urn:schemas-microsoft-com:vml" xmlns:r="http://schemas.openxmlformats.org/officeDocument/2006/relationships" xmlns:o="urn:schemas-microsoft-com:office:office" w:rsidR="00D2714D" w:rsidRPr="00E704D8" w:rsidRDefault="00D2714D" w:rsidP="00D2714D">
      <w:pPr>
        <w:ind w:left="720" w:hanging="360"/>
        <w:jc w:val="both"/>
      </w:pPr>
      <w:r w:rsidRPr="00E704D8">
        <w:rPr>
          <w:position w:val="60"/>
        </w:rPr>
        <w:t>e)</w:t>
      </w:r>
      <w:r w:rsidRPr="00E704D8">
        <w:rPr>
          <w:position w:val="60"/>
        </w:rPr>
        <w:tab/>
      </w:r>
      <w:r w:rsidRPr="00E704D8">
        <w:pict>
          <v:shape id="_x0000_i1030" type="#_x0000_t75" style="width:99.85pt;height:66.9pt">
            <v:imagedata r:id="rId93435ecab5cbcc186" o:title="" gain="86232f" blacklevel="-3932f" grayscale="t"/>
          </v:shape>
        </w:pict>
      </w:r>
    </w:p>
    <w:p xmlns:w="http://schemas.openxmlformats.org/wordprocessingml/2006/main" w:rsidR="00302BE2" w:rsidRPr="00D2714D" w:rsidRDefault="00302BE2" w:rsidP="00D2714D"/>
    <w:p xmlns:w="http://schemas.openxmlformats.org/wordprocessingml/2006/main" w:rsidR="003D11AA" w:rsidRPr="00E704D8" w:rsidRDefault="003D11AA" w:rsidP="003D11AA">
      <w:pPr>
        <w:ind w:left="360" w:hanging="360"/>
        <w:jc w:val="both"/>
      </w:pPr>
      <w:bookmarkStart w:id="563956585" w:name="_GoBack"/>
      <w:bookmarkEnd w:id="563956585"/>
      <w:r w:rsidRPr="00E704D8">
        <w:rPr>
          <w:b/>
        </w:rPr>
        <w:t>Gab</w:t>
      </w:r>
      <w:r w:rsidRPr="00E704D8">
        <w:t>: A</w:t>
      </w:r>
    </w:p>
    <w:p xmlns:w="http://schemas.openxmlformats.org/wordprocessingml/2006/main" w:rsidR="00302BE2" w:rsidRPr="003D11AA" w:rsidRDefault="00302BE2" w:rsidP="003D11AA"/>
    <w:p xmlns:w="http://schemas.openxmlformats.org/wordprocessingml/2006/main" w:rsidR="00EB37BD" w:rsidRPr="004A1E1D" w:rsidRDefault="00EB37BD" w:rsidP="00EB37BD">
      <w:pPr>
        <w:jc w:val="both"/>
        <w:rPr>
          <w:b/>
        </w:rPr>
      </w:pPr>
      <w:bookmarkStart w:id="1241538960" w:name="_GoBack"/>
      <w:bookmarkEnd w:id="1241538960"/>
    </w:p>
    <w:p xmlns:w="http://schemas.openxmlformats.org/wordprocessingml/2006/main" w:rsidR="00EB37BD" w:rsidRPr="004E6739" w:rsidRDefault="00EB37BD" w:rsidP="00EB37BD">
      <w:pPr>
        <w:ind w:left="360"/>
        <w:jc w:val="both"/>
      </w:pPr>
      <w:r>
        <w:rPr>
          <w:b w:val="on"/>
          <w:bCs w:val="on"/>
          <w:sz w:val="24"/>
          <w:szCs w:val="24"/>
        </w:rPr>
        <w:t xml:space="preserve">TEXTO: 7 - Comum à questão: 55
</w:t>
      </w:r>
      <w:r w:rsidRPr="004E6739">
        <w:t>Presente na memória da infância de todos, o algodão doce é o resultado da solidificação de fios muito finos de açúcar derretido.</w:t>
      </w:r>
    </w:p>
    <w:p xmlns:w="http://schemas.openxmlformats.org/wordprocessingml/2006/main" w:rsidR="00EB37BD" w:rsidRPr="004E6739" w:rsidRDefault="00EB37BD" w:rsidP="00EB37BD">
      <w:pPr>
        <w:ind w:left="360" w:hanging="360"/>
        <w:jc w:val="both"/>
      </w:pPr>
    </w:p>
    <w:p xmlns:w="http://schemas.openxmlformats.org/wordprocessingml/2006/main" xmlns:v="urn:schemas-microsoft-com:vml" xmlns:o="urn:schemas-microsoft-com:office:office" xmlns:r="http://schemas.openxmlformats.org/officeDocument/2006/relationships" w:rsidR="00EB37BD" w:rsidRPr="004E6739" w:rsidRDefault="00EB37BD" w:rsidP="00EB37BD">
      <w:pPr>
        <w:ind w:left="360" w:hanging="360"/>
        <w:jc w:val="center"/>
      </w:pPr>
      <w:r w:rsidRPr="004E673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7pt;height:106.85pt">
            <v:imagedata r:id="rId81825ecab5cbce25a" o:title="fis q-12"/>
          </v:shape>
        </w:pict>
      </w:r>
    </w:p>
    <w:p xmlns:w="http://schemas.openxmlformats.org/wordprocessingml/2006/main" w:rsidR="00EB37BD" w:rsidRPr="004E6739" w:rsidRDefault="00EB37BD" w:rsidP="00EB37BD">
      <w:pPr>
        <w:ind w:left="360" w:hanging="360"/>
        <w:jc w:val="both"/>
      </w:pPr>
    </w:p>
    <w:p xmlns:w="http://schemas.openxmlformats.org/wordprocessingml/2006/main" w:rsidR="00EB37BD" w:rsidRPr="004E6739" w:rsidRDefault="00EB37BD" w:rsidP="00EB37BD">
      <w:pPr>
        <w:ind w:left="360"/>
        <w:jc w:val="both"/>
      </w:pPr>
      <w:r w:rsidRPr="004E6739">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p>
    <w:p xmlns:w="http://schemas.openxmlformats.org/wordprocessingml/2006/main" w:rsidR="00EB37BD" w:rsidRPr="00EB37BD" w:rsidRDefault="00EB37BD" w:rsidP="00EB37BD"/>
    <w:p xmlns:w="http://schemas.openxmlformats.org/wordprocessingml/2006/main" w:rsidR="00D571E9" w:rsidRPr="005F3913" w:rsidRDefault="00D571E9" w:rsidP="00D571E9">
      <w:pPr>
        <w:jc w:val="both"/>
        <w:rPr>
          <w:b/>
        </w:rPr>
      </w:pPr>
      <w:bookmarkStart w:id="64511799" w:name="_GoBack"/>
      <w:bookmarkEnd w:id="64511799"/>
      <w:r>
        <w:rPr>
          <w:b w:val="on"/>
          <w:bCs w:val="on"/>
          <w:sz w:val="24"/>
          <w:szCs w:val="24"/>
        </w:rPr>
        <w:t xml:space="preserve">Questão 55) 
</w:t>
      </w:r>
      <w:r>
        <w:rPr>
          <w:b/>
        </w:rPr>
        <w:t xml:space="preserve">  </w:t>
      </w:r>
    </w:p>
    <w:p xmlns:w="http://schemas.openxmlformats.org/wordprocessingml/2006/main" w:rsidR="00D571E9" w:rsidRPr="004E6739" w:rsidRDefault="00D571E9" w:rsidP="00D571E9">
      <w:pPr>
        <w:ind w:left="360"/>
        <w:jc w:val="both"/>
      </w:pPr>
      <w:r w:rsidRPr="004E6739">
        <w:t>De acordo com os princípios da mecânica newtoniana e tendo como referência o chão sobre o qual a máquina é apoiada, é correto afirmar que</w:t>
      </w:r>
    </w:p>
    <w:p xmlns:w="http://schemas.openxmlformats.org/wordprocessingml/2006/main" w:rsidR="00D571E9" w:rsidRPr="004E6739" w:rsidRDefault="00D571E9" w:rsidP="00D571E9">
      <w:pPr>
        <w:ind w:left="360" w:hanging="360"/>
        <w:jc w:val="both"/>
      </w:pPr>
    </w:p>
    <w:p xmlns:w="http://schemas.openxmlformats.org/wordprocessingml/2006/main" w:rsidR="00D571E9" w:rsidRPr="004E6739" w:rsidRDefault="00D571E9" w:rsidP="00D571E9">
      <w:pPr>
        <w:ind w:left="720" w:hanging="360"/>
        <w:jc w:val="both"/>
      </w:pPr>
      <w:r w:rsidRPr="004E6739">
        <w:t>a)</w:t>
      </w:r>
      <w:r w:rsidRPr="004E6739">
        <w:tab/>
        <w:t>cada filete de açúcar derretido é empurrado para fora do recipiente em alta rotação, devido unicamente à ação de uma força centrípeta.</w:t>
      </w:r>
    </w:p>
    <w:p xmlns:w="http://schemas.openxmlformats.org/wordprocessingml/2006/main" w:rsidR="00D571E9" w:rsidRPr="004E6739" w:rsidRDefault="00D571E9" w:rsidP="00D571E9">
      <w:pPr>
        <w:ind w:left="720" w:hanging="360"/>
        <w:jc w:val="both"/>
      </w:pPr>
      <w:r w:rsidRPr="004E6739">
        <w:t>b)</w:t>
      </w:r>
      <w:r w:rsidRPr="004E6739">
        <w:tab/>
        <w:t>cada filete de açúcar derretido é empurrado para fora do recipiente em alta rotação, devido unicamente à ação de uma força centrífuga.</w:t>
      </w:r>
    </w:p>
    <w:p xmlns:w="http://schemas.openxmlformats.org/wordprocessingml/2006/main" w:rsidR="00D571E9" w:rsidRPr="004E6739" w:rsidRDefault="00D571E9" w:rsidP="00D571E9">
      <w:pPr>
        <w:ind w:left="720" w:hanging="360"/>
        <w:jc w:val="both"/>
      </w:pPr>
      <w:r w:rsidRPr="004E6739">
        <w:t>c)</w:t>
      </w:r>
      <w:r w:rsidRPr="004E6739">
        <w:tab/>
        <w:t>cada filete de açúcar derretido é empurrado para fora do recipiente em alta rotação, devido à ação conjunta de uma força centrípeta proveniente do recipiente e de uma força centrífuga proveniente do açúcar derretido.</w:t>
      </w:r>
    </w:p>
    <w:p xmlns:w="http://schemas.openxmlformats.org/wordprocessingml/2006/main" w:rsidR="00D571E9" w:rsidRPr="004E6739" w:rsidRDefault="00D571E9" w:rsidP="00D571E9">
      <w:pPr>
        <w:ind w:left="720" w:hanging="360"/>
        <w:jc w:val="both"/>
      </w:pPr>
      <w:r w:rsidRPr="004E6739">
        <w:t>d)</w:t>
      </w:r>
      <w:r w:rsidRPr="004E6739">
        <w:tab/>
        <w:t>o que comanda a saída do filete de açúcar derretido é a tendência de qualquer corpo de se mover em linha reta, quando a força responsável pelo movimento circular deixa de agir.</w:t>
      </w:r>
    </w:p>
    <w:p xmlns:w="http://schemas.openxmlformats.org/wordprocessingml/2006/main" w:rsidR="00D571E9" w:rsidRPr="004E6739" w:rsidRDefault="00D571E9" w:rsidP="00D571E9">
      <w:pPr>
        <w:ind w:left="720" w:hanging="360"/>
        <w:jc w:val="both"/>
      </w:pPr>
      <w:r w:rsidRPr="004E6739">
        <w:t>e)</w:t>
      </w:r>
      <w:r w:rsidRPr="004E6739">
        <w:tab/>
        <w:t>o que comanda a saída do filete de açúcar derretido é a tensão superficial do fio de açúcar derretido, que sempre está puxando mais açúcar derretido para fora do copo cilíndrico.</w:t>
      </w:r>
    </w:p>
    <w:p xmlns:w="http://schemas.openxmlformats.org/wordprocessingml/2006/main" w:rsidR="00302BE2" w:rsidRPr="00D571E9" w:rsidRDefault="00302BE2" w:rsidP="00D571E9"/>
    <w:p xmlns:w="http://schemas.openxmlformats.org/wordprocessingml/2006/main" w:rsidR="000963AA" w:rsidRPr="004E6739" w:rsidRDefault="000963AA" w:rsidP="000963AA">
      <w:pPr>
        <w:ind w:left="360" w:hanging="360"/>
        <w:jc w:val="both"/>
      </w:pPr>
      <w:bookmarkStart w:id="1633008585" w:name="_GoBack"/>
      <w:bookmarkEnd w:id="1633008585"/>
      <w:r w:rsidRPr="004E6739">
        <w:rPr>
          <w:b/>
        </w:rPr>
        <w:t>Gab</w:t>
      </w:r>
      <w:r w:rsidRPr="004E6739">
        <w:t>: D</w:t>
      </w:r>
    </w:p>
    <w:p xmlns:w="http://schemas.openxmlformats.org/wordprocessingml/2006/main" w:rsidR="00302BE2" w:rsidRPr="000963AA" w:rsidRDefault="00302BE2" w:rsidP="000963AA"/>
    <w:p xmlns:w="http://schemas.openxmlformats.org/wordprocessingml/2006/main" w:rsidR="00BE7B89" w:rsidRDefault="00BE7B89">
      <w:pPr>
        <w:rPr>
          <w:b/>
        </w:rPr>
      </w:pPr>
      <w:bookmarkStart w:id="535266327" w:name="_GoBack"/>
      <w:bookmarkEnd w:id="535266327"/>
      <w:r>
        <w:rPr>
          <w:b w:val="on"/>
          <w:bCs w:val="on"/>
          <w:sz w:val="24"/>
          <w:szCs w:val="24"/>
        </w:rPr>
        <w:t xml:space="preserve">Questão 56) 
</w:t>
      </w:r>
      <w:r>
        <w:rPr>
          <w:b/>
        </w:rPr>
        <w:t xml:space="preserve">  </w:t>
      </w:r>
    </w:p>
    <w:p xmlns:w="http://schemas.openxmlformats.org/wordprocessingml/2006/main" xmlns:v="urn:schemas-microsoft-com:vml" xmlns:o="urn:schemas-microsoft-com:office:office" xmlns:r="http://schemas.openxmlformats.org/officeDocument/2006/relationships" w:rsidR="00BE7B89" w:rsidRPr="008D4F2B" w:rsidRDefault="00BE7B89" w:rsidP="00BE7B89">
      <w:pPr>
        <w:autoSpaceDE w:val="0"/>
        <w:autoSpaceDN w:val="0"/>
        <w:adjustRightInd w:val="0"/>
        <w:ind w:left="360"/>
        <w:jc w:val="both"/>
        <w:rPr>
          <w:bCs/>
        </w:rPr>
      </w:pPr>
      <w:r w:rsidRPr="008D4F2B">
        <w:rPr>
          <w:bCs/>
        </w:rPr>
        <w:t xml:space="preserve">Um trabalhador utiliza um sistema de roldanas conectadas por cordas para elevar uma caixa de massa M = </w:t>
      </w:r>
      <w:smartTag w:uri="urn:schemas-microsoft-com:office:smarttags" w:element="metricconverter">
        <w:smartTagPr>
          <w:attr w:name="ProductID" w:val="60 kg"/>
        </w:smartTagPr>
        <w:r w:rsidRPr="008D4F2B">
          <w:rPr>
            <w:bCs/>
          </w:rPr>
          <w:t>60 kg</w:t>
        </w:r>
      </w:smartTag>
      <w:r w:rsidRPr="008D4F2B">
        <w:rPr>
          <w:bCs/>
        </w:rPr>
        <w:t xml:space="preserve">. Aplicando uma força </w:t>
      </w:r>
      <w:r w:rsidRPr="008D4F2B">
        <w:rPr>
          <w:bCs/>
          <w:position w:val="-4"/>
        </w:rPr>
        <w:object w:dxaOrig="1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3pt" o:ole="">
            <v:imagedata r:id="rId30465ecab5cbd2557" o:title=""/>
          </v:shape>
        </w:object>
      </w:r>
      <w:r w:rsidRPr="008D4F2B">
        <w:rPr>
          <w:bCs/>
        </w:rPr>
        <w:t xml:space="preserve"> sobre a ponta livre da corda conforme representado no desenho abaixo, ele mantém a caixa suspensa e </w:t>
      </w:r>
      <w:smartTag w:uri="urn:schemas-microsoft-com:office:smarttags" w:element="PersonName">
        <w:smartTagPr>
          <w:attr w:name="ProductID" w:val="em equil￭brio. Sabendo"/>
        </w:smartTagPr>
        <w:r w:rsidRPr="008D4F2B">
          <w:rPr>
            <w:bCs/>
          </w:rPr>
          <w:t>em equilíbrio. Sabendo</w:t>
        </w:r>
      </w:smartTag>
      <w:r w:rsidRPr="008D4F2B">
        <w:rPr>
          <w:bCs/>
        </w:rPr>
        <w:t xml:space="preserve"> que as cordas e as roldanas são ideais e considerando a aceleração da gravidade igual a 10 m/s</w:t>
      </w:r>
      <w:r w:rsidRPr="008D4F2B">
        <w:rPr>
          <w:bCs/>
          <w:vertAlign w:val="superscript"/>
        </w:rPr>
        <w:t>2</w:t>
      </w:r>
      <w:r w:rsidRPr="008D4F2B">
        <w:rPr>
          <w:bCs/>
        </w:rPr>
        <w:t xml:space="preserve">, o módulo da força </w:t>
      </w:r>
      <w:r w:rsidRPr="008D4F2B">
        <w:rPr>
          <w:bCs/>
          <w:position w:val="-4"/>
        </w:rPr>
        <w:object w:dxaOrig="180" w:dyaOrig="260">
          <v:shape id="_x0000_i1026" type="#_x0000_t75" style="width:8.85pt;height:13pt" o:ole="">
            <v:imagedata r:id="rId61335ecab5cbd2622" o:title=""/>
          </v:shape>
        </w:object>
      </w:r>
      <w:r w:rsidRPr="008D4F2B">
        <w:rPr>
          <w:bCs/>
        </w:rPr>
        <w:t xml:space="preserve"> vale</w:t>
      </w:r>
    </w:p>
    <w:p xmlns:w="http://schemas.openxmlformats.org/wordprocessingml/2006/main" w:rsidR="00BE7B89" w:rsidRPr="008D4F2B" w:rsidRDefault="00BE7B89" w:rsidP="00BE7B89">
      <w:pPr>
        <w:autoSpaceDE w:val="0"/>
        <w:autoSpaceDN w:val="0"/>
        <w:adjustRightInd w:val="0"/>
        <w:ind w:left="360" w:hanging="360"/>
        <w:jc w:val="both"/>
        <w:rPr>
          <w:bCs/>
        </w:rPr>
      </w:pPr>
    </w:p>
    <w:p xmlns:w="http://schemas.openxmlformats.org/wordprocessingml/2006/main" xmlns:v="urn:schemas-microsoft-com:vml" xmlns:r="http://schemas.openxmlformats.org/officeDocument/2006/relationships" xmlns:o="urn:schemas-microsoft-com:office:office" w:rsidR="00BE7B89" w:rsidRPr="008D4F2B" w:rsidRDefault="00BE7B89" w:rsidP="00BE7B89">
      <w:pPr>
        <w:autoSpaceDE w:val="0"/>
        <w:autoSpaceDN w:val="0"/>
        <w:adjustRightInd w:val="0"/>
        <w:jc w:val="center"/>
        <w:rPr>
          <w:bCs/>
        </w:rPr>
      </w:pPr>
      <w:r w:rsidRPr="008D4F2B">
        <w:rPr>
          <w:bCs/>
        </w:rPr>
        <w:pict>
          <v:shape id="_x0000_i1027" type="#_x0000_t75" style="width:106.85pt;height:172.8pt">
            <v:imagedata r:id="rId81005ecab5cbd26d4" o:title="" gain="86232f" blacklevel="-3932f" grayscale="t"/>
          </v:shape>
        </w:pict>
      </w:r>
    </w:p>
    <w:p xmlns:w="http://schemas.openxmlformats.org/wordprocessingml/2006/main" w:rsidR="00BE7B89" w:rsidRPr="008D4F2B" w:rsidRDefault="00BE7B89" w:rsidP="00BE7B89">
      <w:pPr>
        <w:autoSpaceDE w:val="0"/>
        <w:autoSpaceDN w:val="0"/>
        <w:adjustRightInd w:val="0"/>
        <w:jc w:val="center"/>
        <w:rPr>
          <w:bCs/>
        </w:rPr>
      </w:pPr>
      <w:r w:rsidRPr="008D4F2B">
        <w:t>Desenho Ilustrativo</w:t>
      </w:r>
    </w:p>
    <w:p xmlns:w="http://schemas.openxmlformats.org/wordprocessingml/2006/main" w:rsidR="00BE7B89" w:rsidRPr="008D4F2B" w:rsidRDefault="00BE7B89" w:rsidP="00BE7B89">
      <w:pPr>
        <w:autoSpaceDE w:val="0"/>
        <w:autoSpaceDN w:val="0"/>
        <w:adjustRightInd w:val="0"/>
        <w:ind w:left="360" w:hanging="360"/>
        <w:jc w:val="both"/>
        <w:rPr>
          <w:bCs/>
        </w:rPr>
      </w:pPr>
    </w:p>
    <w:p xmlns:w="http://schemas.openxmlformats.org/wordprocessingml/2006/main" w:rsidR="00BE7B89" w:rsidRPr="008D4F2B" w:rsidRDefault="00BE7B89" w:rsidP="00BE7B89">
      <w:pPr>
        <w:autoSpaceDE w:val="0"/>
        <w:autoSpaceDN w:val="0"/>
        <w:adjustRightInd w:val="0"/>
        <w:ind w:left="720" w:hanging="360"/>
        <w:jc w:val="both"/>
        <w:rPr>
          <w:bCs/>
        </w:rPr>
      </w:pPr>
      <w:r>
        <w:rPr>
          <w:bCs/>
        </w:rPr>
        <w:t>a)</w:t>
      </w:r>
      <w:r>
        <w:rPr>
          <w:bCs/>
        </w:rPr>
        <w:tab/>
      </w:r>
      <w:r w:rsidRPr="008D4F2B">
        <w:rPr>
          <w:bCs/>
        </w:rPr>
        <w:t>10 N</w:t>
      </w:r>
    </w:p>
    <w:p xmlns:w="http://schemas.openxmlformats.org/wordprocessingml/2006/main" w:rsidR="00BE7B89" w:rsidRPr="008D4F2B" w:rsidRDefault="00BE7B89" w:rsidP="00BE7B89">
      <w:pPr>
        <w:autoSpaceDE w:val="0"/>
        <w:autoSpaceDN w:val="0"/>
        <w:adjustRightInd w:val="0"/>
        <w:ind w:left="720" w:hanging="360"/>
        <w:jc w:val="both"/>
        <w:rPr>
          <w:bCs/>
        </w:rPr>
      </w:pPr>
      <w:r>
        <w:rPr>
          <w:bCs/>
        </w:rPr>
        <w:t>b)</w:t>
      </w:r>
      <w:r>
        <w:rPr>
          <w:bCs/>
        </w:rPr>
        <w:tab/>
      </w:r>
      <w:r w:rsidRPr="008D4F2B">
        <w:rPr>
          <w:bCs/>
        </w:rPr>
        <w:t>50 N</w:t>
      </w:r>
    </w:p>
    <w:p xmlns:w="http://schemas.openxmlformats.org/wordprocessingml/2006/main" w:rsidR="00BE7B89" w:rsidRPr="008D4F2B" w:rsidRDefault="00BE7B89" w:rsidP="00BE7B89">
      <w:pPr>
        <w:autoSpaceDE w:val="0"/>
        <w:autoSpaceDN w:val="0"/>
        <w:adjustRightInd w:val="0"/>
        <w:ind w:left="720" w:hanging="360"/>
        <w:jc w:val="both"/>
        <w:rPr>
          <w:bCs/>
        </w:rPr>
      </w:pPr>
      <w:r>
        <w:rPr>
          <w:bCs/>
        </w:rPr>
        <w:t>c)</w:t>
      </w:r>
      <w:r>
        <w:rPr>
          <w:bCs/>
        </w:rPr>
        <w:tab/>
      </w:r>
      <w:r w:rsidRPr="008D4F2B">
        <w:rPr>
          <w:bCs/>
        </w:rPr>
        <w:t>75 N</w:t>
      </w:r>
    </w:p>
    <w:p xmlns:w="http://schemas.openxmlformats.org/wordprocessingml/2006/main" w:rsidR="00BE7B89" w:rsidRPr="008D4F2B" w:rsidRDefault="00BE7B89" w:rsidP="00BE7B89">
      <w:pPr>
        <w:autoSpaceDE w:val="0"/>
        <w:autoSpaceDN w:val="0"/>
        <w:adjustRightInd w:val="0"/>
        <w:ind w:left="720" w:hanging="360"/>
        <w:jc w:val="both"/>
        <w:rPr>
          <w:bCs/>
        </w:rPr>
      </w:pPr>
      <w:r>
        <w:rPr>
          <w:bCs/>
        </w:rPr>
        <w:t>d)</w:t>
      </w:r>
      <w:r>
        <w:rPr>
          <w:bCs/>
        </w:rPr>
        <w:tab/>
      </w:r>
      <w:r w:rsidRPr="008D4F2B">
        <w:rPr>
          <w:bCs/>
        </w:rPr>
        <w:t>100 N</w:t>
      </w:r>
    </w:p>
    <w:p xmlns:w="http://schemas.openxmlformats.org/wordprocessingml/2006/main" w:rsidR="00BE7B89" w:rsidRPr="004E7C5C" w:rsidRDefault="00BE7B89" w:rsidP="00BE7B89">
      <w:pPr>
        <w:autoSpaceDE w:val="0"/>
        <w:autoSpaceDN w:val="0"/>
        <w:adjustRightInd w:val="0"/>
        <w:ind w:left="720" w:hanging="360"/>
        <w:jc w:val="both"/>
        <w:rPr>
          <w:bCs/>
        </w:rPr>
      </w:pPr>
      <w:r>
        <w:rPr>
          <w:bCs/>
        </w:rPr>
        <w:t>e)</w:t>
      </w:r>
      <w:r>
        <w:rPr>
          <w:bCs/>
        </w:rPr>
        <w:tab/>
      </w:r>
      <w:r w:rsidRPr="008D4F2B">
        <w:rPr>
          <w:bCs/>
        </w:rPr>
        <w:t>150 N</w:t>
      </w:r>
    </w:p>
    <w:p xmlns:w="http://schemas.openxmlformats.org/wordprocessingml/2006/main" w:rsidR="00302BE2" w:rsidRPr="00BE7B89" w:rsidRDefault="00302BE2" w:rsidP="00BE7B89"/>
    <w:p xmlns:w="http://schemas.openxmlformats.org/wordprocessingml/2006/main" w:rsidR="00C132BB" w:rsidRPr="0036620A" w:rsidRDefault="00C132BB" w:rsidP="00C132BB">
      <w:pPr>
        <w:autoSpaceDE w:val="0"/>
        <w:autoSpaceDN w:val="0"/>
        <w:adjustRightInd w:val="0"/>
        <w:ind w:left="360" w:hanging="360"/>
        <w:jc w:val="both"/>
        <w:rPr>
          <w:bCs/>
        </w:rPr>
      </w:pPr>
      <w:bookmarkStart w:id="1140709293" w:name="_GoBack"/>
      <w:bookmarkEnd w:id="1140709293"/>
      <w:r w:rsidRPr="008D4F2B">
        <w:rPr>
          <w:b/>
          <w:bCs/>
        </w:rPr>
        <w:t>Gab</w:t>
      </w:r>
      <w:r w:rsidRPr="008D4F2B">
        <w:rPr>
          <w:bCs/>
        </w:rPr>
        <w:t xml:space="preserve">: </w:t>
      </w:r>
      <w:r>
        <w:rPr>
          <w:bCs/>
        </w:rPr>
        <w:t>C</w:t>
      </w:r>
    </w:p>
    <w:p xmlns:w="http://schemas.openxmlformats.org/wordprocessingml/2006/main" w:rsidR="00302BE2" w:rsidRPr="00C132BB" w:rsidRDefault="00302BE2" w:rsidP="00C132BB"/>
    <w:p xmlns:w="http://schemas.openxmlformats.org/wordprocessingml/2006/main" w:rsidR="00B93CCE" w:rsidRPr="001745D7" w:rsidRDefault="00B93CCE" w:rsidP="00B93CCE">
      <w:pPr>
        <w:jc w:val="both"/>
        <w:rPr>
          <w:b/>
        </w:rPr>
      </w:pPr>
      <w:bookmarkStart w:id="1741076645" w:name="_GoBack"/>
      <w:bookmarkEnd w:id="1741076645"/>
      <w:r>
        <w:rPr>
          <w:b w:val="on"/>
          <w:bCs w:val="on"/>
          <w:sz w:val="24"/>
          <w:szCs w:val="24"/>
        </w:rPr>
        <w:t xml:space="preserve">Questão 57) 
</w:t>
      </w:r>
      <w:r>
        <w:rPr>
          <w:b/>
        </w:rPr>
        <w:t xml:space="preserve">  </w:t>
      </w:r>
    </w:p>
    <w:p xmlns:w="http://schemas.openxmlformats.org/wordprocessingml/2006/main" w:rsidR="00B93CCE" w:rsidRPr="00632311" w:rsidRDefault="00B93CCE" w:rsidP="00B93CCE">
      <w:pPr>
        <w:ind w:left="360"/>
        <w:jc w:val="both"/>
      </w:pPr>
      <w:r w:rsidRPr="00632311">
        <w:t>A primeira Lei de Newton afirma que, se a soma de todas as forças atuando sobre o corpo é zero, o mesmo</w:t>
      </w:r>
    </w:p>
    <w:p xmlns:w="http://schemas.openxmlformats.org/wordprocessingml/2006/main" w:rsidR="00B93CCE" w:rsidRPr="00632311" w:rsidRDefault="00B93CCE" w:rsidP="00B93CCE">
      <w:pPr>
        <w:ind w:left="720" w:hanging="360"/>
        <w:jc w:val="both"/>
      </w:pPr>
      <w:r w:rsidRPr="00632311">
        <w:t>a)</w:t>
      </w:r>
      <w:r w:rsidRPr="00632311">
        <w:tab/>
        <w:t>terá um movimento uniformemente variado.</w:t>
      </w:r>
    </w:p>
    <w:p xmlns:w="http://schemas.openxmlformats.org/wordprocessingml/2006/main" w:rsidR="00B93CCE" w:rsidRPr="00632311" w:rsidRDefault="00B93CCE" w:rsidP="00B93CCE">
      <w:pPr>
        <w:ind w:left="720" w:hanging="360"/>
        <w:jc w:val="both"/>
      </w:pPr>
      <w:r w:rsidRPr="00632311">
        <w:t>b)</w:t>
      </w:r>
      <w:r w:rsidRPr="00632311">
        <w:tab/>
        <w:t>apresentará velocidade constante.</w:t>
      </w:r>
    </w:p>
    <w:p xmlns:w="http://schemas.openxmlformats.org/wordprocessingml/2006/main" w:rsidR="00B93CCE" w:rsidRPr="00632311" w:rsidRDefault="00B93CCE" w:rsidP="00B93CCE">
      <w:pPr>
        <w:ind w:left="720" w:hanging="360"/>
        <w:jc w:val="both"/>
      </w:pPr>
      <w:r w:rsidRPr="00632311">
        <w:t>c)</w:t>
      </w:r>
      <w:r w:rsidRPr="00632311">
        <w:tab/>
        <w:t>apresentará velocidade constante em módulo, mas sua direção pode ser alterada.</w:t>
      </w:r>
    </w:p>
    <w:p xmlns:w="http://schemas.openxmlformats.org/wordprocessingml/2006/main" w:rsidR="00B93CCE" w:rsidRPr="00632311" w:rsidRDefault="00B93CCE" w:rsidP="00B93CCE">
      <w:pPr>
        <w:ind w:left="720" w:hanging="360"/>
        <w:jc w:val="both"/>
      </w:pPr>
      <w:r w:rsidRPr="00632311">
        <w:t>d)</w:t>
      </w:r>
      <w:r w:rsidRPr="00632311">
        <w:tab/>
        <w:t>será desacelerado.</w:t>
      </w:r>
    </w:p>
    <w:p xmlns:w="http://schemas.openxmlformats.org/wordprocessingml/2006/main" w:rsidR="00B93CCE" w:rsidRPr="00632311" w:rsidRDefault="00B93CCE" w:rsidP="00B93CCE">
      <w:pPr>
        <w:ind w:left="720" w:hanging="360"/>
        <w:jc w:val="both"/>
      </w:pPr>
      <w:r w:rsidRPr="00632311">
        <w:t>e)</w:t>
      </w:r>
      <w:r w:rsidRPr="00632311">
        <w:tab/>
        <w:t>apresentará um movimento circular uniforme.</w:t>
      </w:r>
    </w:p>
    <w:p xmlns:w="http://schemas.openxmlformats.org/wordprocessingml/2006/main" w:rsidR="00302BE2" w:rsidRPr="00B93CCE" w:rsidRDefault="00302BE2" w:rsidP="00B93CCE"/>
    <w:p xmlns:w="http://schemas.openxmlformats.org/wordprocessingml/2006/main" w:rsidR="00CE035A" w:rsidRPr="00632311" w:rsidRDefault="00CE035A" w:rsidP="00CE035A">
      <w:pPr>
        <w:ind w:left="360" w:hanging="360"/>
        <w:jc w:val="both"/>
      </w:pPr>
      <w:bookmarkStart w:id="784663363" w:name="_GoBack"/>
      <w:bookmarkEnd w:id="784663363"/>
      <w:r w:rsidRPr="00632311">
        <w:rPr>
          <w:b/>
        </w:rPr>
        <w:t>Gab</w:t>
      </w:r>
      <w:r w:rsidRPr="00632311">
        <w:t>: B</w:t>
      </w:r>
    </w:p>
    <w:p xmlns:w="http://schemas.openxmlformats.org/wordprocessingml/2006/main" w:rsidR="00302BE2" w:rsidRPr="00CE035A" w:rsidRDefault="00302BE2" w:rsidP="00CE035A"/>
    <w:p xmlns:w="http://schemas.openxmlformats.org/wordprocessingml/2006/main" w:rsidR="0025452C" w:rsidRPr="007C5067" w:rsidRDefault="0025452C" w:rsidP="0025452C">
      <w:pPr>
        <w:autoSpaceDE w:val="0"/>
        <w:autoSpaceDN w:val="0"/>
        <w:adjustRightInd w:val="0"/>
        <w:jc w:val="both"/>
        <w:rPr>
          <w:b/>
          <w:color w:val="231F20"/>
          <w:sz w:val="18"/>
          <w:szCs w:val="18"/>
        </w:rPr>
      </w:pPr>
      <w:bookmarkStart w:id="1539789876" w:name="_GoBack"/>
      <w:bookmarkEnd w:id="1539789876"/>
      <w:r>
        <w:rPr>
          <w:b w:val="on"/>
          <w:bCs w:val="on"/>
          <w:sz w:val="24"/>
          <w:szCs w:val="24"/>
        </w:rPr>
        <w:t xml:space="preserve">Questão 58) 
</w:t>
      </w:r>
      <w:r>
        <w:rPr>
          <w:b/>
          <w:color w:val="231F20"/>
          <w:sz w:val="18"/>
          <w:szCs w:val="18"/>
        </w:rPr>
        <w:t xml:space="preserve">  </w:t>
      </w:r>
    </w:p>
    <w:p xmlns:w="http://schemas.openxmlformats.org/wordprocessingml/2006/main"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t>Em repouso, o sistema de vasos comunicantes apresentado está em equilíbrio, de acordo com a figura.</w:t>
      </w:r>
    </w:p>
    <w:p xmlns:w="http://schemas.openxmlformats.org/wordprocessingml/2006/main" xmlns:v="urn:schemas-microsoft-com:vml" xmlns:o="urn:schemas-microsoft-com:office:office" xmlns:r="http://schemas.openxmlformats.org/officeDocument/2006/relationships" w:rsidR="0025452C" w:rsidRPr="00F36022" w:rsidRDefault="0025452C" w:rsidP="0025452C">
      <w:pPr>
        <w:autoSpaceDE w:val="0"/>
        <w:autoSpaceDN w:val="0"/>
        <w:adjustRightInd w:val="0"/>
        <w:jc w:val="center"/>
        <w:rPr>
          <w:color w:val="231F20"/>
          <w:sz w:val="18"/>
          <w:szCs w:val="18"/>
        </w:rPr>
      </w:pPr>
      <w:r w:rsidRPr="00F36022">
        <w:rPr>
          <w:color w:val="231F2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45pt;height:44.6pt">
            <v:imagedata r:id="rId23255ecab5cbd7853" o:title="" gain="1.5625" blacklevel="-5898f" grayscale="t"/>
          </v:shape>
        </w:pict>
      </w:r>
    </w:p>
    <w:p xmlns:w="http://schemas.openxmlformats.org/wordprocessingml/2006/main"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t>Quando o sistema é submetido a um movimento uniformemente variado devido à ação de uma força horizontal voltada para direita, o líquido deverá permanecer em uma posição tal qual o esquematizado em</w:t>
      </w:r>
    </w:p>
    <w:p xmlns:w="http://schemas.openxmlformats.org/wordprocessingml/2006/main" xmlns:v="urn:schemas-microsoft-com:vml" xmlns:r="http://schemas.openxmlformats.org/officeDocument/2006/relationships" xmlns:o="urn:schemas-microsoft-com:office:office"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pict>
          <v:shape id="_x0000_i1026" type="#_x0000_t75" style="width:155.6pt;height:54.8pt">
            <v:imagedata r:id="rId75395ecab5cbd7921" o:title="" gain="86232f" blacklevel="-3932f" grayscale="t"/>
          </v:shape>
        </w:pict>
      </w:r>
    </w:p>
    <w:p xmlns:w="http://schemas.openxmlformats.org/wordprocessingml/2006/main" xmlns:v="urn:schemas-microsoft-com:vml" xmlns:r="http://schemas.openxmlformats.org/officeDocument/2006/relationships" xmlns:o="urn:schemas-microsoft-com:office:office"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pict>
          <v:shape id="_x0000_i1027" type="#_x0000_t75" style="width:156.1pt;height:53.4pt">
            <v:imagedata r:id="rId23265ecab5cbd7a15" o:title="" gain="86232f" blacklevel="-3932f" grayscale="t"/>
          </v:shape>
        </w:pict>
      </w:r>
    </w:p>
    <w:p xmlns:w="http://schemas.openxmlformats.org/wordprocessingml/2006/main" xmlns:v="urn:schemas-microsoft-com:vml" xmlns:r="http://schemas.openxmlformats.org/officeDocument/2006/relationships" xmlns:o="urn:schemas-microsoft-com:office:office"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pict>
          <v:shape id="_x0000_i1028" type="#_x0000_t75" style="width:156.1pt;height:53.4pt">
            <v:imagedata r:id="rId74495ecab5cbd7b20" o:title="" gain="86232f" blacklevel="-3932f" grayscale="t"/>
          </v:shape>
        </w:pict>
      </w:r>
    </w:p>
    <w:p xmlns:w="http://schemas.openxmlformats.org/wordprocessingml/2006/main" xmlns:v="urn:schemas-microsoft-com:vml" xmlns:r="http://schemas.openxmlformats.org/officeDocument/2006/relationships" xmlns:o="urn:schemas-microsoft-com:office:office"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pict>
          <v:shape id="_x0000_i1029" type="#_x0000_t75" style="width:156.1pt;height:59.9pt">
            <v:imagedata r:id="rId65915ecab5cbd7bc1" o:title="" gain="86232f" blacklevel="-3932f" grayscale="t"/>
          </v:shape>
        </w:pict>
      </w:r>
    </w:p>
    <w:p xmlns:w="http://schemas.openxmlformats.org/wordprocessingml/2006/main" xmlns:v="urn:schemas-microsoft-com:vml" xmlns:r="http://schemas.openxmlformats.org/officeDocument/2006/relationships" xmlns:o="urn:schemas-microsoft-com:office:office" w:rsidR="0025452C" w:rsidRPr="00F36022" w:rsidRDefault="0025452C" w:rsidP="0025452C">
      <w:pPr>
        <w:autoSpaceDE w:val="0"/>
        <w:autoSpaceDN w:val="0"/>
        <w:adjustRightInd w:val="0"/>
        <w:ind w:left="342"/>
        <w:jc w:val="both"/>
        <w:rPr>
          <w:color w:val="231F20"/>
          <w:sz w:val="18"/>
          <w:szCs w:val="18"/>
        </w:rPr>
      </w:pPr>
      <w:r w:rsidRPr="00F36022">
        <w:rPr>
          <w:color w:val="231F20"/>
          <w:sz w:val="18"/>
          <w:szCs w:val="18"/>
        </w:rPr>
        <w:pict>
          <v:shape id="_x0000_i1030" type="#_x0000_t75" style="width:155.6pt;height:54.8pt">
            <v:imagedata r:id="rId14295ecab5cbd7c5b" o:title="" gain="86232f" blacklevel="-3932f" grayscale="t"/>
          </v:shape>
        </w:pict>
      </w:r>
    </w:p>
    <w:p xmlns:w="http://schemas.openxmlformats.org/wordprocessingml/2006/main" w:rsidR="00302BE2" w:rsidRPr="0025452C" w:rsidRDefault="00302BE2" w:rsidP="0025452C"/>
    <w:p xmlns:w="http://schemas.openxmlformats.org/wordprocessingml/2006/main" w:rsidR="00DE01D3" w:rsidRPr="00F36022" w:rsidRDefault="00DE01D3" w:rsidP="00DE01D3">
      <w:pPr>
        <w:autoSpaceDE w:val="0"/>
        <w:autoSpaceDN w:val="0"/>
        <w:adjustRightInd w:val="0"/>
        <w:ind w:left="342" w:hanging="342"/>
        <w:jc w:val="both"/>
        <w:rPr>
          <w:color w:val="231F20"/>
          <w:sz w:val="18"/>
          <w:szCs w:val="18"/>
        </w:rPr>
      </w:pPr>
      <w:bookmarkStart w:id="1876296448" w:name="_GoBack"/>
      <w:bookmarkEnd w:id="1876296448"/>
      <w:r w:rsidRPr="00F36022">
        <w:rPr>
          <w:b/>
          <w:color w:val="231F20"/>
          <w:sz w:val="18"/>
          <w:szCs w:val="18"/>
        </w:rPr>
        <w:t>Gab</w:t>
      </w:r>
      <w:r w:rsidRPr="00F36022">
        <w:rPr>
          <w:color w:val="231F20"/>
          <w:sz w:val="18"/>
          <w:szCs w:val="18"/>
        </w:rPr>
        <w:t>: B</w:t>
      </w:r>
    </w:p>
    <w:p xmlns:w="http://schemas.openxmlformats.org/wordprocessingml/2006/main" w:rsidR="00302BE2" w:rsidRPr="00DE01D3" w:rsidRDefault="00302BE2" w:rsidP="00DE01D3"/>
    <w:p xmlns:w="http://schemas.openxmlformats.org/wordprocessingml/2006/main" w:rsidR="00A012B8" w:rsidRPr="008C398D" w:rsidRDefault="00A012B8" w:rsidP="00A012B8">
      <w:pPr>
        <w:jc w:val="both"/>
        <w:rPr>
          <w:b/>
        </w:rPr>
      </w:pPr>
      <w:bookmarkStart w:id="2062476198" w:name="_GoBack"/>
      <w:bookmarkEnd w:id="2062476198"/>
      <w:r>
        <w:rPr>
          <w:b w:val="on"/>
          <w:bCs w:val="on"/>
          <w:sz w:val="24"/>
          <w:szCs w:val="24"/>
        </w:rPr>
        <w:t xml:space="preserve">Questão 59) 
</w:t>
      </w:r>
      <w:r>
        <w:rPr>
          <w:b/>
        </w:rPr>
        <w:t xml:space="preserve">  </w:t>
      </w:r>
    </w:p>
    <w:p xmlns:w="http://schemas.openxmlformats.org/wordprocessingml/2006/main" w:rsidR="00A012B8" w:rsidRPr="004B770F" w:rsidRDefault="00A012B8" w:rsidP="00A012B8">
      <w:pPr>
        <w:ind w:left="360"/>
        <w:jc w:val="both"/>
      </w:pPr>
      <w:r w:rsidRPr="004B770F">
        <w:t>Qual é a marcação do dinamômetro abaixo?</w:t>
      </w:r>
    </w:p>
    <w:p xmlns:w="http://schemas.openxmlformats.org/wordprocessingml/2006/main" xmlns:v="urn:schemas-microsoft-com:vml" xmlns:o="urn:schemas-microsoft-com:office:office" xmlns:r="http://schemas.openxmlformats.org/officeDocument/2006/relationships" w:rsidR="00A012B8" w:rsidRPr="004B770F" w:rsidRDefault="00A012B8" w:rsidP="00A012B8">
      <w:pPr>
        <w:ind w:left="360"/>
        <w:jc w:val="center"/>
      </w:pPr>
      <w:r w:rsidRPr="004B770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05pt;height:19.95pt">
            <v:imagedata r:id="rId85545ecab5cbd9e6e" o:title="fis q-6"/>
          </v:shape>
        </w:pict>
      </w:r>
    </w:p>
    <w:p xmlns:w="http://schemas.openxmlformats.org/wordprocessingml/2006/main" w:rsidR="00A012B8" w:rsidRPr="008160FF" w:rsidRDefault="00A012B8" w:rsidP="00A012B8">
      <w:pPr>
        <w:ind w:left="360"/>
        <w:jc w:val="both"/>
      </w:pPr>
      <w:r w:rsidRPr="004B770F">
        <w:t>Adote g = 10 m/s</w:t>
      </w:r>
      <w:r w:rsidRPr="004B770F">
        <w:rPr>
          <w:vertAlign w:val="superscript"/>
        </w:rPr>
        <w:t>2</w:t>
      </w:r>
      <w:r>
        <w:t xml:space="preserve"> </w:t>
      </w:r>
    </w:p>
    <w:p xmlns:w="http://schemas.openxmlformats.org/wordprocessingml/2006/main" w:rsidR="00A012B8" w:rsidRPr="004B770F" w:rsidRDefault="00A012B8" w:rsidP="00A012B8">
      <w:pPr>
        <w:ind w:left="720" w:hanging="360"/>
        <w:jc w:val="both"/>
      </w:pPr>
      <w:r w:rsidRPr="004B770F">
        <w:t>a)</w:t>
      </w:r>
      <w:r w:rsidRPr="004B770F">
        <w:tab/>
        <w:t>0 N</w:t>
      </w:r>
    </w:p>
    <w:p xmlns:w="http://schemas.openxmlformats.org/wordprocessingml/2006/main" w:rsidR="00A012B8" w:rsidRPr="004B770F" w:rsidRDefault="00A012B8" w:rsidP="00A012B8">
      <w:pPr>
        <w:ind w:left="720" w:hanging="360"/>
        <w:jc w:val="both"/>
      </w:pPr>
      <w:r w:rsidRPr="004B770F">
        <w:t>b)</w:t>
      </w:r>
      <w:r w:rsidRPr="004B770F">
        <w:tab/>
        <w:t>50 N</w:t>
      </w:r>
    </w:p>
    <w:p xmlns:w="http://schemas.openxmlformats.org/wordprocessingml/2006/main" w:rsidR="00A012B8" w:rsidRPr="004B770F" w:rsidRDefault="00A012B8" w:rsidP="00A012B8">
      <w:pPr>
        <w:ind w:left="720" w:hanging="360"/>
        <w:jc w:val="both"/>
      </w:pPr>
      <w:r w:rsidRPr="004B770F">
        <w:t>c)</w:t>
      </w:r>
      <w:r w:rsidRPr="004B770F">
        <w:tab/>
        <w:t>100 N</w:t>
      </w:r>
    </w:p>
    <w:p xmlns:w="http://schemas.openxmlformats.org/wordprocessingml/2006/main" w:rsidR="00A012B8" w:rsidRPr="004B770F" w:rsidRDefault="00A012B8" w:rsidP="00A012B8">
      <w:pPr>
        <w:ind w:left="720" w:hanging="360"/>
        <w:jc w:val="both"/>
      </w:pPr>
      <w:r w:rsidRPr="004B770F">
        <w:t>d)</w:t>
      </w:r>
      <w:r w:rsidRPr="004B770F">
        <w:tab/>
        <w:t>150 N</w:t>
      </w:r>
    </w:p>
    <w:p xmlns:w="http://schemas.openxmlformats.org/wordprocessingml/2006/main" w:rsidR="00A012B8" w:rsidRPr="004B770F" w:rsidRDefault="00A012B8" w:rsidP="00A012B8">
      <w:pPr>
        <w:ind w:left="720" w:hanging="360"/>
        <w:jc w:val="both"/>
      </w:pPr>
      <w:r w:rsidRPr="004B770F">
        <w:t>e)</w:t>
      </w:r>
      <w:r w:rsidRPr="004B770F">
        <w:tab/>
        <w:t>200 N</w:t>
      </w:r>
    </w:p>
    <w:p xmlns:w="http://schemas.openxmlformats.org/wordprocessingml/2006/main" w:rsidR="00302BE2" w:rsidRPr="00A012B8" w:rsidRDefault="00302BE2" w:rsidP="00A012B8"/>
    <w:p xmlns:w="http://schemas.openxmlformats.org/wordprocessingml/2006/main" w:rsidR="006C5EA8" w:rsidRPr="004B770F" w:rsidRDefault="006C5EA8" w:rsidP="006C5EA8">
      <w:pPr>
        <w:ind w:left="360" w:hanging="360"/>
        <w:jc w:val="both"/>
      </w:pPr>
      <w:bookmarkStart w:id="1224117832" w:name="_GoBack"/>
      <w:bookmarkEnd w:id="1224117832"/>
      <w:r w:rsidRPr="004B770F">
        <w:rPr>
          <w:b/>
        </w:rPr>
        <w:t>Gab</w:t>
      </w:r>
      <w:r w:rsidRPr="004B770F">
        <w:t>: C</w:t>
      </w:r>
    </w:p>
    <w:p xmlns:w="http://schemas.openxmlformats.org/wordprocessingml/2006/main" w:rsidR="00302BE2" w:rsidRPr="006C5EA8" w:rsidRDefault="00302BE2" w:rsidP="006C5EA8"/>
    <w:p xmlns:w="http://schemas.openxmlformats.org/wordprocessingml/2006/main" w:rsidR="00DA6A45" w:rsidRPr="000C0C29" w:rsidRDefault="00DA6A45" w:rsidP="00DA6A45">
      <w:pPr>
        <w:autoSpaceDE w:val="0"/>
        <w:autoSpaceDN w:val="0"/>
        <w:adjustRightInd w:val="0"/>
        <w:jc w:val="both"/>
        <w:rPr>
          <w:b/>
          <w:color w:val="000000"/>
          <w:sz w:val="18"/>
          <w:szCs w:val="18"/>
        </w:rPr>
      </w:pPr>
      <w:bookmarkStart w:id="613533645" w:name="_GoBack"/>
      <w:bookmarkEnd w:id="613533645"/>
      <w:r>
        <w:rPr>
          <w:b w:val="on"/>
          <w:bCs w:val="on"/>
          <w:sz w:val="24"/>
          <w:szCs w:val="24"/>
        </w:rPr>
        <w:t xml:space="preserve">Questão 60) 
</w:t>
      </w:r>
      <w:r>
        <w:rPr>
          <w:b/>
          <w:color w:val="000000"/>
          <w:sz w:val="18"/>
          <w:szCs w:val="18"/>
        </w:rPr>
        <w:t xml:space="preserve">  </w:t>
      </w:r>
    </w:p>
    <w:p xmlns:w="http://schemas.openxmlformats.org/wordprocessingml/2006/main" w:rsidR="00DA6A45" w:rsidRDefault="00DA6A45" w:rsidP="00DA6A45">
      <w:pPr>
        <w:autoSpaceDE w:val="0"/>
        <w:autoSpaceDN w:val="0"/>
        <w:adjustRightInd w:val="0"/>
        <w:ind w:left="360"/>
        <w:jc w:val="both"/>
        <w:rPr>
          <w:color w:val="000000"/>
          <w:sz w:val="18"/>
          <w:szCs w:val="18"/>
        </w:rPr>
      </w:pPr>
      <w:r w:rsidRPr="00A915E6">
        <w:rPr>
          <w:color w:val="000000"/>
          <w:sz w:val="18"/>
          <w:szCs w:val="18"/>
        </w:rPr>
        <w:t xml:space="preserve">Sobre equilíbrio mecânico, assinale o que for correto. </w:t>
      </w:r>
    </w:p>
    <w:p xmlns:w="http://schemas.openxmlformats.org/wordprocessingml/2006/main" w:rsidR="00DA6A45" w:rsidRPr="00A915E6" w:rsidRDefault="00DA6A45" w:rsidP="00DA6A45">
      <w:pPr>
        <w:autoSpaceDE w:val="0"/>
        <w:autoSpaceDN w:val="0"/>
        <w:adjustRightInd w:val="0"/>
        <w:ind w:left="360"/>
        <w:jc w:val="both"/>
        <w:rPr>
          <w:color w:val="000000"/>
          <w:sz w:val="18"/>
          <w:szCs w:val="18"/>
        </w:rPr>
      </w:pPr>
    </w:p>
    <w:p xmlns:w="http://schemas.openxmlformats.org/wordprocessingml/2006/main" w:rsidR="00DA6A45" w:rsidRPr="00A915E6" w:rsidRDefault="00DA6A45" w:rsidP="00DA6A45">
      <w:pPr>
        <w:autoSpaceDE w:val="0"/>
        <w:autoSpaceDN w:val="0"/>
        <w:adjustRightInd w:val="0"/>
        <w:ind w:left="720" w:hanging="360"/>
        <w:jc w:val="both"/>
        <w:rPr>
          <w:color w:val="000000"/>
          <w:sz w:val="18"/>
          <w:szCs w:val="18"/>
        </w:rPr>
      </w:pPr>
      <w:r w:rsidRPr="00A915E6">
        <w:rPr>
          <w:color w:val="000000"/>
          <w:sz w:val="18"/>
          <w:szCs w:val="18"/>
        </w:rPr>
        <w:t>01.</w:t>
      </w:r>
      <w:r w:rsidRPr="00A915E6">
        <w:rPr>
          <w:color w:val="000000"/>
          <w:sz w:val="18"/>
          <w:szCs w:val="18"/>
        </w:rPr>
        <w:tab/>
        <w:t xml:space="preserve">Quando um corpo se encontra em equilíbrio mecânico sob a ação de apenas três forças, elas são coplanares e concorrentes. </w:t>
      </w:r>
    </w:p>
    <w:p xmlns:w="http://schemas.openxmlformats.org/wordprocessingml/2006/main" w:rsidR="00DA6A45" w:rsidRPr="00A915E6" w:rsidRDefault="00DA6A45" w:rsidP="00DA6A45">
      <w:pPr>
        <w:autoSpaceDE w:val="0"/>
        <w:autoSpaceDN w:val="0"/>
        <w:adjustRightInd w:val="0"/>
        <w:ind w:left="720" w:hanging="360"/>
        <w:jc w:val="both"/>
        <w:rPr>
          <w:color w:val="000000"/>
          <w:sz w:val="18"/>
          <w:szCs w:val="18"/>
        </w:rPr>
      </w:pPr>
      <w:r w:rsidRPr="00A915E6">
        <w:rPr>
          <w:color w:val="000000"/>
          <w:sz w:val="18"/>
          <w:szCs w:val="18"/>
        </w:rPr>
        <w:t>02.</w:t>
      </w:r>
      <w:r w:rsidRPr="00A915E6">
        <w:rPr>
          <w:color w:val="000000"/>
          <w:sz w:val="18"/>
          <w:szCs w:val="18"/>
        </w:rPr>
        <w:tab/>
        <w:t xml:space="preserve">Quando o momento resultante de um sistema de forças em relação a um ponto é nulo, isto significa que a resultante desse sistema é nula ou que o seu suporte passa pelo ponto considerado. </w:t>
      </w:r>
    </w:p>
    <w:p xmlns:w="http://schemas.openxmlformats.org/wordprocessingml/2006/main" w:rsidR="00DA6A45" w:rsidRPr="00A915E6" w:rsidRDefault="00DA6A45" w:rsidP="00DA6A45">
      <w:pPr>
        <w:autoSpaceDE w:val="0"/>
        <w:autoSpaceDN w:val="0"/>
        <w:adjustRightInd w:val="0"/>
        <w:ind w:left="720" w:hanging="360"/>
        <w:jc w:val="both"/>
        <w:rPr>
          <w:color w:val="000000"/>
          <w:sz w:val="18"/>
          <w:szCs w:val="18"/>
        </w:rPr>
      </w:pPr>
      <w:r w:rsidRPr="00A915E6">
        <w:rPr>
          <w:color w:val="000000"/>
          <w:sz w:val="18"/>
          <w:szCs w:val="18"/>
        </w:rPr>
        <w:t>04.</w:t>
      </w:r>
      <w:r w:rsidRPr="00A915E6">
        <w:rPr>
          <w:color w:val="000000"/>
          <w:sz w:val="18"/>
          <w:szCs w:val="18"/>
        </w:rPr>
        <w:tab/>
        <w:t xml:space="preserve">Um corpo encontra-se em equilíbrio mecânico quando a soma vetorial das forças que agem sobre ele é nula. </w:t>
      </w:r>
    </w:p>
    <w:p xmlns:w="http://schemas.openxmlformats.org/wordprocessingml/2006/main" w:rsidR="00DA6A45" w:rsidRPr="00A915E6" w:rsidRDefault="00DA6A45" w:rsidP="00DA6A45">
      <w:pPr>
        <w:autoSpaceDE w:val="0"/>
        <w:autoSpaceDN w:val="0"/>
        <w:adjustRightInd w:val="0"/>
        <w:ind w:left="720" w:hanging="360"/>
        <w:jc w:val="both"/>
        <w:rPr>
          <w:color w:val="000000"/>
          <w:sz w:val="18"/>
          <w:szCs w:val="18"/>
        </w:rPr>
      </w:pPr>
      <w:r w:rsidRPr="00A915E6">
        <w:rPr>
          <w:color w:val="000000"/>
          <w:sz w:val="18"/>
          <w:szCs w:val="18"/>
        </w:rPr>
        <w:t>08.</w:t>
      </w:r>
      <w:r w:rsidRPr="00A915E6">
        <w:rPr>
          <w:color w:val="000000"/>
          <w:sz w:val="18"/>
          <w:szCs w:val="18"/>
        </w:rPr>
        <w:tab/>
        <w:t xml:space="preserve">A condição para que um corpo se encontre em equilíbrio mecânico é que ele esteja em repouso. </w:t>
      </w:r>
    </w:p>
    <w:p xmlns:w="http://schemas.openxmlformats.org/wordprocessingml/2006/main" w:rsidR="00DA6A45" w:rsidRPr="00A915E6" w:rsidRDefault="00DA6A45" w:rsidP="00DA6A45">
      <w:pPr>
        <w:ind w:left="720" w:hanging="360"/>
        <w:jc w:val="both"/>
        <w:rPr>
          <w:color w:val="000000"/>
          <w:sz w:val="18"/>
          <w:szCs w:val="18"/>
        </w:rPr>
      </w:pPr>
      <w:r w:rsidRPr="00A915E6">
        <w:rPr>
          <w:color w:val="000000"/>
          <w:sz w:val="18"/>
          <w:szCs w:val="18"/>
        </w:rPr>
        <w:t>16.</w:t>
      </w:r>
      <w:r w:rsidRPr="00A915E6">
        <w:rPr>
          <w:color w:val="000000"/>
          <w:sz w:val="18"/>
          <w:szCs w:val="18"/>
        </w:rPr>
        <w:tab/>
        <w:t>A resultante das forças que agem sobre um corpo em equilíbrio é nula.</w:t>
      </w:r>
    </w:p>
    <w:p xmlns:w="http://schemas.openxmlformats.org/wordprocessingml/2006/main" w:rsidR="00302BE2" w:rsidRPr="00DA6A45" w:rsidRDefault="00302BE2" w:rsidP="00DA6A45"/>
    <w:p xmlns:w="http://schemas.openxmlformats.org/wordprocessingml/2006/main" w:rsidR="00CE060D" w:rsidRPr="00A915E6" w:rsidRDefault="00CE060D" w:rsidP="00CE060D">
      <w:pPr>
        <w:ind w:left="360" w:hanging="360"/>
        <w:jc w:val="both"/>
        <w:rPr>
          <w:color w:val="000000"/>
          <w:sz w:val="18"/>
          <w:szCs w:val="18"/>
        </w:rPr>
      </w:pPr>
      <w:bookmarkStart w:id="1797474462" w:name="_GoBack"/>
      <w:bookmarkEnd w:id="1797474462"/>
      <w:r w:rsidRPr="00A915E6">
        <w:rPr>
          <w:b/>
          <w:color w:val="000000"/>
          <w:sz w:val="18"/>
          <w:szCs w:val="18"/>
        </w:rPr>
        <w:t>Gab</w:t>
      </w:r>
      <w:r w:rsidRPr="00A915E6">
        <w:rPr>
          <w:color w:val="000000"/>
          <w:sz w:val="18"/>
          <w:szCs w:val="18"/>
        </w:rPr>
        <w:t xml:space="preserve">: </w:t>
      </w:r>
      <w:r>
        <w:rPr>
          <w:color w:val="000000"/>
          <w:sz w:val="18"/>
          <w:szCs w:val="18"/>
        </w:rPr>
        <w:t>19</w:t>
      </w:r>
    </w:p>
    <w:p xmlns:w="http://schemas.openxmlformats.org/wordprocessingml/2006/main" w:rsidR="00302BE2" w:rsidRPr="00CE060D" w:rsidRDefault="00302BE2" w:rsidP="00CE060D"/>
    <w:p xmlns:w="http://schemas.openxmlformats.org/wordprocessingml/2006/main" w:rsidR="0020318A" w:rsidRPr="00195DA7" w:rsidRDefault="0020318A" w:rsidP="0020318A">
      <w:pPr>
        <w:jc w:val="both"/>
        <w:rPr>
          <w:b/>
        </w:rPr>
      </w:pPr>
      <w:bookmarkStart w:id="1473385353" w:name="_GoBack"/>
      <w:bookmarkEnd w:id="1473385353"/>
      <w:r>
        <w:rPr>
          <w:b w:val="on"/>
          <w:bCs w:val="on"/>
          <w:sz w:val="24"/>
          <w:szCs w:val="24"/>
        </w:rPr>
        <w:t xml:space="preserve">Questão 61) 
</w:t>
      </w:r>
      <w:r>
        <w:rPr>
          <w:b/>
        </w:rPr>
        <w:t xml:space="preserve">  </w:t>
      </w:r>
    </w:p>
    <w:p xmlns:w="http://schemas.openxmlformats.org/wordprocessingml/2006/main" w:rsidR="0020318A" w:rsidRPr="00E2149B" w:rsidRDefault="0020318A" w:rsidP="0020318A">
      <w:pPr>
        <w:ind w:left="360"/>
        <w:jc w:val="both"/>
      </w:pPr>
      <w:r w:rsidRPr="00E2149B">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sidRPr="00E2149B">
        <w:rPr>
          <w:i/>
          <w:iCs/>
        </w:rPr>
        <w:t xml:space="preserve">: sem força não há movimento. </w:t>
      </w:r>
      <w:r w:rsidRPr="00E2149B">
        <w:t>Pode-se evidenciar que o narrador esportivo desconhece</w:t>
      </w:r>
    </w:p>
    <w:p xmlns:w="http://schemas.openxmlformats.org/wordprocessingml/2006/main" w:rsidR="0020318A" w:rsidRPr="00E2149B" w:rsidRDefault="0020318A" w:rsidP="0020318A">
      <w:pPr>
        <w:ind w:left="360" w:hanging="360"/>
        <w:jc w:val="both"/>
      </w:pPr>
    </w:p>
    <w:p xmlns:w="http://schemas.openxmlformats.org/wordprocessingml/2006/main" w:rsidR="0020318A" w:rsidRPr="00E2149B" w:rsidRDefault="0020318A" w:rsidP="0020318A">
      <w:pPr>
        <w:ind w:left="720" w:hanging="360"/>
        <w:jc w:val="both"/>
      </w:pPr>
      <w:r w:rsidRPr="00E2149B">
        <w:t>a)</w:t>
      </w:r>
      <w:r w:rsidRPr="00E2149B">
        <w:tab/>
        <w:t>o Teorema da Energia Cinética.</w:t>
      </w:r>
    </w:p>
    <w:p xmlns:w="http://schemas.openxmlformats.org/wordprocessingml/2006/main" w:rsidR="0020318A" w:rsidRPr="00E2149B" w:rsidRDefault="0020318A" w:rsidP="0020318A">
      <w:pPr>
        <w:ind w:left="720" w:hanging="360"/>
        <w:jc w:val="both"/>
      </w:pPr>
      <w:r w:rsidRPr="00E2149B">
        <w:t>b)</w:t>
      </w:r>
      <w:r w:rsidRPr="00E2149B">
        <w:tab/>
        <w:t>a Terceira Lei de Newton.</w:t>
      </w:r>
    </w:p>
    <w:p xmlns:w="http://schemas.openxmlformats.org/wordprocessingml/2006/main" w:rsidR="0020318A" w:rsidRPr="00E2149B" w:rsidRDefault="0020318A" w:rsidP="0020318A">
      <w:pPr>
        <w:ind w:left="720" w:hanging="360"/>
        <w:jc w:val="both"/>
      </w:pPr>
      <w:r w:rsidRPr="00E2149B">
        <w:t>c)</w:t>
      </w:r>
      <w:r w:rsidRPr="00E2149B">
        <w:tab/>
        <w:t>a Lei de Coulomb.</w:t>
      </w:r>
    </w:p>
    <w:p xmlns:w="http://schemas.openxmlformats.org/wordprocessingml/2006/main" w:rsidR="0020318A" w:rsidRPr="00E2149B" w:rsidRDefault="0020318A" w:rsidP="0020318A">
      <w:pPr>
        <w:ind w:left="720" w:hanging="360"/>
        <w:jc w:val="both"/>
      </w:pPr>
      <w:r w:rsidRPr="00E2149B">
        <w:t>d)</w:t>
      </w:r>
      <w:r w:rsidRPr="00E2149B">
        <w:tab/>
        <w:t>o Princípio da Inércia.</w:t>
      </w:r>
    </w:p>
    <w:p xmlns:w="http://schemas.openxmlformats.org/wordprocessingml/2006/main" w:rsidR="0020318A" w:rsidRPr="00E2149B" w:rsidRDefault="0020318A" w:rsidP="0020318A">
      <w:pPr>
        <w:ind w:left="720" w:hanging="360"/>
        <w:jc w:val="both"/>
      </w:pPr>
      <w:r w:rsidRPr="00E2149B">
        <w:t>e)</w:t>
      </w:r>
      <w:r w:rsidRPr="00E2149B">
        <w:tab/>
        <w:t>as Leis de Kepler.</w:t>
      </w:r>
    </w:p>
    <w:p xmlns:w="http://schemas.openxmlformats.org/wordprocessingml/2006/main" w:rsidR="00302BE2" w:rsidRPr="0020318A" w:rsidRDefault="00302BE2" w:rsidP="0020318A"/>
    <w:p xmlns:w="http://schemas.openxmlformats.org/wordprocessingml/2006/main" w:rsidR="000028E9" w:rsidRPr="00E2149B" w:rsidRDefault="000028E9" w:rsidP="000028E9">
      <w:pPr>
        <w:ind w:left="360" w:hanging="360"/>
        <w:jc w:val="both"/>
      </w:pPr>
      <w:bookmarkStart w:id="1898297924" w:name="_GoBack"/>
      <w:bookmarkEnd w:id="1898297924"/>
      <w:r w:rsidRPr="00E2149B">
        <w:rPr>
          <w:b/>
        </w:rPr>
        <w:t>Gab</w:t>
      </w:r>
      <w:r w:rsidRPr="00E2149B">
        <w:t>: D</w:t>
      </w:r>
    </w:p>
    <w:p xmlns:w="http://schemas.openxmlformats.org/wordprocessingml/2006/main" w:rsidR="00302BE2" w:rsidRPr="000028E9" w:rsidRDefault="00302BE2" w:rsidP="000028E9"/>
    <w:p xmlns:w="http://schemas.openxmlformats.org/wordprocessingml/2006/main" w:rsidR="004645C6" w:rsidRPr="00234053" w:rsidRDefault="004645C6" w:rsidP="004645C6">
      <w:pPr>
        <w:jc w:val="both"/>
        <w:rPr>
          <w:b/>
        </w:rPr>
      </w:pPr>
      <w:bookmarkStart w:id="1480562590" w:name="_GoBack"/>
      <w:bookmarkEnd w:id="1480562590"/>
      <w:r>
        <w:rPr>
          <w:b w:val="on"/>
          <w:bCs w:val="on"/>
          <w:sz w:val="24"/>
          <w:szCs w:val="24"/>
        </w:rPr>
        <w:t xml:space="preserve">Questão 62) 
</w:t>
      </w:r>
      <w:r>
        <w:rPr>
          <w:b/>
        </w:rPr>
        <w:t xml:space="preserve">   </w:t>
      </w:r>
    </w:p>
    <w:p xmlns:w="http://schemas.openxmlformats.org/wordprocessingml/2006/main" w:rsidR="004645C6" w:rsidRPr="00D06229" w:rsidRDefault="004645C6" w:rsidP="004645C6">
      <w:pPr>
        <w:ind w:left="360"/>
        <w:jc w:val="both"/>
      </w:pPr>
      <w:r w:rsidRPr="00D06229">
        <w:t>Na divulgação de um novo modelo, uma fábrica de automóveis destaca duas inovações em relação à prevenção de acidentes decorrentes de colisões traseiras: protetores móveis de cabeça e luzes intermitentes de freio.</w:t>
      </w:r>
    </w:p>
    <w:p xmlns:w="http://schemas.openxmlformats.org/wordprocessingml/2006/main" w:rsidR="004645C6" w:rsidRPr="00D06229" w:rsidRDefault="004645C6" w:rsidP="004645C6">
      <w:pPr>
        <w:ind w:left="360"/>
        <w:jc w:val="both"/>
      </w:pPr>
      <w:r w:rsidRPr="00D06229">
        <w:t>Em caso de colisão traseira, “os protetores de cabeça, controlados por sensores, são movidos para a frente para proporcionar proteção para a cabeça do motorista e do passageiro dianteiro dentro de milisegundos. Os protetores [...] previnem que a coluna vertebral se dobre, em caso de acidente, reduzindo o risco de ferimentos devido ao efeito chicote [a cabeça é forçada para trás e, em seguida, volta rápido para a frente].”</w:t>
      </w:r>
    </w:p>
    <w:p xmlns:w="http://schemas.openxmlformats.org/wordprocessingml/2006/main" w:rsidR="004645C6" w:rsidRPr="00D06229" w:rsidRDefault="004645C6" w:rsidP="004645C6">
      <w:pPr>
        <w:ind w:left="360"/>
        <w:jc w:val="both"/>
      </w:pPr>
      <w:r w:rsidRPr="00D06229">
        <w:t xml:space="preserve">As “luzes intermitentes de freio [...] alertam os motoristas que estão atrás com maior eficiência em relação às luzes de freio convencionais quando existe o risco de acidente. Testes [...] mostram que o tempo de reação de frenagem dos motoristas pode ser encurtado em média de até 0,20 segundo se uma luz de aviso piscante for utilizada durante uma frenagem de emergência. Como resultado, a distância de frenagem pode ser reduzida em </w:t>
      </w:r>
      <w:smartTag w:uri="urn:schemas-microsoft-com:office:smarttags" w:element="metricconverter">
        <w:smartTagPr>
          <w:attr w:name="ProductID" w:val="5,5 metros"/>
        </w:smartTagPr>
        <w:r w:rsidRPr="00D06229">
          <w:t>5,5 metros</w:t>
        </w:r>
      </w:smartTag>
      <w:r w:rsidRPr="00D06229">
        <w:t xml:space="preserve"> [aproximadamente, quando o carro estiver] a uma velocidade de </w:t>
      </w:r>
      <w:smartTag w:uri="urn:schemas-microsoft-com:office:smarttags" w:element="metricconverter">
        <w:smartTagPr>
          <w:attr w:name="ProductID" w:val="100 km/h"/>
        </w:smartTagPr>
        <w:r w:rsidRPr="00D06229">
          <w:t>100 km/h</w:t>
        </w:r>
      </w:smartTag>
      <w:r w:rsidRPr="00D06229">
        <w:t>.”</w:t>
      </w:r>
    </w:p>
    <w:p xmlns:w="http://schemas.openxmlformats.org/wordprocessingml/2006/main" xmlns:r="http://schemas.openxmlformats.org/officeDocument/2006/relationships" w:rsidR="004645C6" w:rsidRPr="00D06229" w:rsidRDefault="004645C6" w:rsidP="004645C6">
      <w:pPr>
        <w:ind w:left="360" w:hanging="360"/>
        <w:jc w:val="right"/>
      </w:pPr>
      <w:r w:rsidRPr="00D06229">
        <w:t>(</w:t>
      </w:r>
      <w:hyperlink r:id="rId65375ecab5cbdfca7" w:history="1">
        <w:r w:rsidRPr="00D06229">
          <w:rPr>
            <w:rStyle w:val="Hyperlink"/>
            <w:color w:val="auto"/>
          </w:rPr>
          <w:t>www.daimlerchrysler.com.br/noticias/</w:t>
        </w:r>
      </w:hyperlink>
      <w:r w:rsidRPr="00D06229">
        <w:t xml:space="preserve"> Agosto/Nova_ClasseE_2006/popexpande.htm)</w:t>
      </w:r>
    </w:p>
    <w:p xmlns:w="http://schemas.openxmlformats.org/wordprocessingml/2006/main" w:rsidR="004645C6" w:rsidRPr="00D06229" w:rsidRDefault="004645C6" w:rsidP="004645C6">
      <w:pPr>
        <w:ind w:left="360" w:hanging="360"/>
        <w:jc w:val="both"/>
      </w:pPr>
    </w:p>
    <w:p xmlns:w="http://schemas.openxmlformats.org/wordprocessingml/2006/main" w:rsidR="004645C6" w:rsidRPr="00D06229" w:rsidRDefault="004645C6" w:rsidP="004645C6">
      <w:pPr>
        <w:ind w:left="720" w:hanging="360"/>
        <w:jc w:val="both"/>
      </w:pPr>
      <w:r w:rsidRPr="00D06229">
        <w:t>a)</w:t>
      </w:r>
      <w:r w:rsidRPr="00D06229">
        <w:tab/>
        <w:t>Qual lei da física explica a razão de a cabeça do motorista ser forçada para trás quando o seu carro sofre uma colisão traseira, dando origem ao “efeito chicote”? Justifique.</w:t>
      </w:r>
    </w:p>
    <w:p xmlns:w="http://schemas.openxmlformats.org/wordprocessingml/2006/main" w:rsidR="004645C6" w:rsidRPr="00D06229" w:rsidRDefault="004645C6" w:rsidP="004645C6">
      <w:pPr>
        <w:ind w:left="720" w:hanging="360"/>
        <w:jc w:val="both"/>
      </w:pPr>
      <w:r w:rsidRPr="00D06229">
        <w:t>b)</w:t>
      </w:r>
      <w:r w:rsidRPr="00D06229">
        <w:tab/>
        <w:t>Mostre como foi calculada a redução na distância de frenagem.</w:t>
      </w:r>
    </w:p>
    <w:p xmlns:w="http://schemas.openxmlformats.org/wordprocessingml/2006/main" w:rsidR="00302BE2" w:rsidRPr="004645C6" w:rsidRDefault="00302BE2" w:rsidP="004645C6"/>
    <w:p xmlns:w="http://schemas.openxmlformats.org/wordprocessingml/2006/main" w:rsidR="00F34AD0" w:rsidRPr="00D06229" w:rsidRDefault="00F34AD0" w:rsidP="00F34AD0">
      <w:pPr>
        <w:ind w:left="360" w:hanging="360"/>
        <w:jc w:val="both"/>
        <w:rPr>
          <w:b/>
        </w:rPr>
      </w:pPr>
      <w:bookmarkStart w:id="1913168681" w:name="_GoBack"/>
      <w:bookmarkEnd w:id="1913168681"/>
      <w:r w:rsidRPr="00D06229">
        <w:rPr>
          <w:b/>
        </w:rPr>
        <w:t>Gab:</w:t>
      </w:r>
    </w:p>
    <w:p xmlns:w="http://schemas.openxmlformats.org/wordprocessingml/2006/main" w:rsidR="00F34AD0" w:rsidRPr="00D06229" w:rsidRDefault="00F34AD0" w:rsidP="00F34AD0">
      <w:pPr>
        <w:ind w:left="720" w:hanging="360"/>
        <w:jc w:val="both"/>
      </w:pPr>
      <w:r w:rsidRPr="00D06229">
        <w:t>a)</w:t>
      </w:r>
      <w:r w:rsidRPr="00D06229">
        <w:tab/>
        <w:t xml:space="preserve">Devido à Lei da Inércia, o corpo do motorista tende a permanecer em repouso ou </w:t>
      </w:r>
      <w:smartTag w:uri="urn:schemas-microsoft-com:office:smarttags" w:element="PersonName">
        <w:smartTagPr>
          <w:attr w:name="ProductID" w:val="em MRU. Ao"/>
        </w:smartTagPr>
        <w:r w:rsidRPr="00D06229">
          <w:t>em MRU. Ao</w:t>
        </w:r>
      </w:smartTag>
      <w:r w:rsidRPr="00D06229">
        <w:t xml:space="preserve"> sofrer uma colisão traseira, o carro acelera para frente causando o "efeito chicote", ou seja, o corpo do motorista é empurrado para frente e a cabeça tende a permanecer em seu estado original de movimento. Na verdade, em nenhum instante a cabeça é "forçada para trás" como se refere o texto.</w:t>
      </w:r>
    </w:p>
    <w:p xmlns:w="http://schemas.openxmlformats.org/wordprocessingml/2006/main" xmlns:v="urn:schemas-microsoft-com:vml" xmlns:o="urn:schemas-microsoft-com:office:office" xmlns:r="http://schemas.openxmlformats.org/officeDocument/2006/relationships" w:rsidR="00F34AD0" w:rsidRPr="00D06229" w:rsidRDefault="00F34AD0" w:rsidP="00F34AD0">
      <w:pPr>
        <w:ind w:left="720" w:hanging="360"/>
        <w:jc w:val="both"/>
      </w:pPr>
      <w:r w:rsidRPr="00D06229">
        <w:t>b)</w:t>
      </w:r>
      <w:r w:rsidRPr="00D06229">
        <w:tab/>
      </w:r>
      <w:r w:rsidRPr="00D06229">
        <w:rPr>
          <w:position w:val="-22"/>
        </w:rPr>
        <w:object w:dxaOrig="24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85pt;height:26pt" o:ole="">
            <v:imagedata r:id="rId18745ecab5cbe12ec" o:title=""/>
          </v:shape>
        </w:object>
      </w:r>
      <w:r w:rsidRPr="00D06229">
        <w:t xml:space="preserve">    </w:t>
      </w:r>
    </w:p>
    <w:p xmlns:w="http://schemas.openxmlformats.org/wordprocessingml/2006/main" w:rsidR="00302BE2" w:rsidRPr="00F34AD0" w:rsidRDefault="00302BE2" w:rsidP="00F34AD0"/>
    <w:p xmlns:w="http://schemas.openxmlformats.org/wordprocessingml/2006/main" w:rsidR="00B43436" w:rsidRPr="00B36F68" w:rsidRDefault="00B43436" w:rsidP="00B43436">
      <w:pPr>
        <w:jc w:val="both"/>
        <w:rPr>
          <w:b/>
        </w:rPr>
      </w:pPr>
      <w:bookmarkStart w:id="1625509870" w:name="_GoBack"/>
      <w:bookmarkEnd w:id="1625509870"/>
      <w:r>
        <w:rPr>
          <w:b w:val="on"/>
          <w:bCs w:val="on"/>
          <w:sz w:val="24"/>
          <w:szCs w:val="24"/>
        </w:rPr>
        <w:t xml:space="preserve">Questão 63) 
</w:t>
      </w:r>
      <w:r>
        <w:rPr>
          <w:b/>
        </w:rPr>
        <w:t xml:space="preserve">   </w:t>
      </w:r>
    </w:p>
    <w:p xmlns:w="http://schemas.openxmlformats.org/wordprocessingml/2006/main" w:rsidR="00B43436" w:rsidRPr="00B74208" w:rsidRDefault="00B43436" w:rsidP="00B43436">
      <w:pPr>
        <w:ind w:left="360"/>
        <w:jc w:val="both"/>
      </w:pPr>
      <w:r w:rsidRPr="00B74208">
        <w:t>Miguel dirige seu carro, com velocidade constante, em um trecho reto de uma estrada.</w:t>
      </w:r>
    </w:p>
    <w:p xmlns:w="http://schemas.openxmlformats.org/wordprocessingml/2006/main" w:rsidR="00B43436" w:rsidRPr="00B74208" w:rsidRDefault="00B43436" w:rsidP="00B43436">
      <w:pPr>
        <w:ind w:left="360"/>
        <w:jc w:val="both"/>
      </w:pPr>
      <w:r w:rsidRPr="00B74208">
        <w:t xml:space="preserve">O carro tem massa </w:t>
      </w:r>
      <w:r w:rsidRPr="00B74208">
        <w:rPr>
          <w:i/>
          <w:iCs/>
        </w:rPr>
        <w:t xml:space="preserve">M </w:t>
      </w:r>
      <w:r w:rsidRPr="00B74208">
        <w:t xml:space="preserve">e Miguel, massa </w:t>
      </w:r>
      <w:r w:rsidRPr="00B74208">
        <w:rPr>
          <w:i/>
          <w:iCs/>
        </w:rPr>
        <w:t xml:space="preserve">m. </w:t>
      </w:r>
      <w:r w:rsidRPr="00B74208">
        <w:t xml:space="preserve">A aceleração da gravidade tem módulo </w:t>
      </w:r>
      <w:r w:rsidRPr="00B74208">
        <w:rPr>
          <w:i/>
          <w:iCs/>
        </w:rPr>
        <w:t xml:space="preserve">g </w:t>
      </w:r>
      <w:r w:rsidRPr="00B74208">
        <w:t>.</w:t>
      </w:r>
    </w:p>
    <w:p xmlns:w="http://schemas.openxmlformats.org/wordprocessingml/2006/main" w:rsidR="00B43436" w:rsidRPr="00B74208" w:rsidRDefault="00B43436" w:rsidP="00B43436">
      <w:pPr>
        <w:ind w:left="360"/>
        <w:jc w:val="both"/>
      </w:pPr>
      <w:r w:rsidRPr="00B74208">
        <w:t xml:space="preserve">Considerando-se essas informações, é </w:t>
      </w:r>
      <w:r w:rsidRPr="00B74208">
        <w:rPr>
          <w:b/>
          <w:bCs/>
        </w:rPr>
        <w:t xml:space="preserve">CORRETO </w:t>
      </w:r>
      <w:r w:rsidRPr="00B74208">
        <w:t>afirmar que, na situação descrita, a resultante das forças que agem sobre o carro</w:t>
      </w:r>
    </w:p>
    <w:p xmlns:w="http://schemas.openxmlformats.org/wordprocessingml/2006/main" w:rsidR="00B43436" w:rsidRPr="00B74208" w:rsidRDefault="00B43436" w:rsidP="00B43436">
      <w:pPr>
        <w:ind w:left="720" w:hanging="360"/>
        <w:jc w:val="both"/>
      </w:pPr>
      <w:r>
        <w:t>a)</w:t>
      </w:r>
      <w:r>
        <w:tab/>
      </w:r>
      <w:r w:rsidRPr="00B74208">
        <w:t xml:space="preserve">tem módulo igual a </w:t>
      </w:r>
      <w:r w:rsidRPr="00B74208">
        <w:rPr>
          <w:i/>
          <w:iCs/>
        </w:rPr>
        <w:t xml:space="preserve">(M+m)g </w:t>
      </w:r>
      <w:r w:rsidRPr="00B74208">
        <w:t>e orientação vertical para baixo.</w:t>
      </w:r>
    </w:p>
    <w:p xmlns:w="http://schemas.openxmlformats.org/wordprocessingml/2006/main" w:rsidR="00B43436" w:rsidRPr="00B74208" w:rsidRDefault="00B43436" w:rsidP="00B43436">
      <w:pPr>
        <w:ind w:left="720" w:hanging="360"/>
        <w:jc w:val="both"/>
      </w:pPr>
      <w:r>
        <w:t>b)</w:t>
      </w:r>
      <w:r>
        <w:tab/>
      </w:r>
      <w:r w:rsidRPr="00B74208">
        <w:t xml:space="preserve">tem módulo igual a </w:t>
      </w:r>
      <w:r w:rsidRPr="00B74208">
        <w:rPr>
          <w:i/>
          <w:iCs/>
        </w:rPr>
        <w:t xml:space="preserve">(M+m)g </w:t>
      </w:r>
      <w:r w:rsidRPr="00B74208">
        <w:t>e orientação vertical para cima.</w:t>
      </w:r>
    </w:p>
    <w:p xmlns:w="http://schemas.openxmlformats.org/wordprocessingml/2006/main" w:rsidR="00B43436" w:rsidRPr="00B74208" w:rsidRDefault="00B43436" w:rsidP="00B43436">
      <w:pPr>
        <w:ind w:left="720" w:hanging="360"/>
        <w:jc w:val="both"/>
      </w:pPr>
      <w:r>
        <w:t>c)</w:t>
      </w:r>
      <w:r>
        <w:tab/>
      </w:r>
      <w:r w:rsidRPr="00B74208">
        <w:t xml:space="preserve">tem módulo maior que </w:t>
      </w:r>
      <w:r w:rsidRPr="00B74208">
        <w:rPr>
          <w:i/>
          <w:iCs/>
        </w:rPr>
        <w:t xml:space="preserve">(M+m)g </w:t>
      </w:r>
      <w:r w:rsidRPr="00B74208">
        <w:t>e aponta na mesma direção em que o veículo se movimenta.</w:t>
      </w:r>
    </w:p>
    <w:p xmlns:w="http://schemas.openxmlformats.org/wordprocessingml/2006/main" w:rsidR="00B43436" w:rsidRPr="00B74208" w:rsidRDefault="00B43436" w:rsidP="00B43436">
      <w:pPr>
        <w:ind w:left="720" w:hanging="360"/>
        <w:jc w:val="both"/>
      </w:pPr>
      <w:r>
        <w:t>d)</w:t>
      </w:r>
      <w:r>
        <w:tab/>
      </w:r>
      <w:r w:rsidRPr="00B74208">
        <w:t>é nula.</w:t>
      </w:r>
    </w:p>
    <w:p xmlns:w="http://schemas.openxmlformats.org/wordprocessingml/2006/main" w:rsidR="00302BE2" w:rsidRPr="00B43436" w:rsidRDefault="00302BE2" w:rsidP="00B43436"/>
    <w:p xmlns:w="http://schemas.openxmlformats.org/wordprocessingml/2006/main" w:rsidR="00D65F16" w:rsidRPr="00B74208" w:rsidRDefault="00D65F16" w:rsidP="00D65F16">
      <w:pPr>
        <w:ind w:left="360" w:hanging="360"/>
        <w:jc w:val="both"/>
      </w:pPr>
      <w:bookmarkStart w:id="460920244" w:name="_GoBack"/>
      <w:bookmarkEnd w:id="460920244"/>
      <w:r w:rsidRPr="00924835">
        <w:rPr>
          <w:b/>
        </w:rPr>
        <w:t>Gab</w:t>
      </w:r>
      <w:r>
        <w:t>: D</w:t>
      </w:r>
    </w:p>
    <w:p xmlns:w="http://schemas.openxmlformats.org/wordprocessingml/2006/main" w:rsidR="00302BE2" w:rsidRPr="00D65F16" w:rsidRDefault="00302BE2" w:rsidP="00D65F16"/>
    <w:p xmlns:w="http://schemas.openxmlformats.org/wordprocessingml/2006/main" w:rsidR="00B1078D" w:rsidRPr="00920DE7" w:rsidRDefault="00B1078D" w:rsidP="00B1078D">
      <w:pPr>
        <w:jc w:val="both"/>
        <w:rPr>
          <w:b/>
        </w:rPr>
      </w:pPr>
      <w:bookmarkStart w:id="1098642686" w:name="_GoBack"/>
      <w:bookmarkEnd w:id="1098642686"/>
      <w:r>
        <w:rPr>
          <w:b w:val="on"/>
          <w:bCs w:val="on"/>
          <w:sz w:val="24"/>
          <w:szCs w:val="24"/>
        </w:rPr>
        <w:t xml:space="preserve">Questão 64) 
</w:t>
      </w:r>
      <w:r>
        <w:rPr>
          <w:b/>
        </w:rPr>
        <w:t xml:space="preserve">   </w:t>
      </w:r>
    </w:p>
    <w:p xmlns:w="http://schemas.openxmlformats.org/wordprocessingml/2006/main" w:rsidR="00B1078D" w:rsidRPr="00F02420" w:rsidRDefault="00B1078D" w:rsidP="00B1078D">
      <w:pPr>
        <w:ind w:left="360"/>
        <w:jc w:val="both"/>
      </w:pPr>
      <w:r w:rsidRPr="00F02420">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xmlns:w="http://schemas.openxmlformats.org/wordprocessingml/2006/main" w:rsidR="00B1078D" w:rsidRPr="00F02420" w:rsidRDefault="00B1078D" w:rsidP="00B1078D">
      <w:pPr>
        <w:ind w:left="720" w:hanging="360"/>
        <w:jc w:val="both"/>
      </w:pPr>
      <w:r>
        <w:t>a)</w:t>
      </w:r>
      <w:r>
        <w:tab/>
      </w:r>
      <w:r w:rsidRPr="00F02420">
        <w:t>Um brinquedo em movimento circular uniforme, preso a uma corda.</w:t>
      </w:r>
    </w:p>
    <w:p xmlns:w="http://schemas.openxmlformats.org/wordprocessingml/2006/main" w:rsidR="00B1078D" w:rsidRPr="00F02420" w:rsidRDefault="00B1078D" w:rsidP="00B1078D">
      <w:pPr>
        <w:ind w:left="720" w:hanging="360"/>
        <w:jc w:val="both"/>
      </w:pPr>
      <w:r>
        <w:t>b)</w:t>
      </w:r>
      <w:r>
        <w:tab/>
      </w:r>
      <w:r w:rsidRPr="00F02420">
        <w:t>Um satélite em órbita em torno da Terra.</w:t>
      </w:r>
    </w:p>
    <w:p xmlns:w="http://schemas.openxmlformats.org/wordprocessingml/2006/main" w:rsidR="00B1078D" w:rsidRPr="00F02420" w:rsidRDefault="00B1078D" w:rsidP="00B1078D">
      <w:pPr>
        <w:ind w:left="720" w:hanging="360"/>
        <w:jc w:val="both"/>
      </w:pPr>
      <w:r>
        <w:t>c)</w:t>
      </w:r>
      <w:r>
        <w:tab/>
      </w:r>
      <w:r w:rsidRPr="00F02420">
        <w:t>Um livro no ponto mais alto da trajetória, quando lançado verticalmente para cima por um aluno.</w:t>
      </w:r>
    </w:p>
    <w:p xmlns:w="http://schemas.openxmlformats.org/wordprocessingml/2006/main" w:rsidR="00B1078D" w:rsidRPr="00F02420" w:rsidRDefault="00B1078D" w:rsidP="00B1078D">
      <w:pPr>
        <w:ind w:left="720" w:hanging="360"/>
        <w:jc w:val="both"/>
      </w:pPr>
      <w:r>
        <w:t>d)</w:t>
      </w:r>
      <w:r>
        <w:tab/>
      </w:r>
      <w:r w:rsidRPr="00F02420">
        <w:t>Uma bola que se movimenta em uma trajetória parabólica, após ter sido chutada pelo goleiro em um jogo de futebol.</w:t>
      </w:r>
    </w:p>
    <w:p xmlns:w="http://schemas.openxmlformats.org/wordprocessingml/2006/main" w:rsidR="00B1078D" w:rsidRPr="00F02420" w:rsidRDefault="00B1078D" w:rsidP="00B1078D">
      <w:pPr>
        <w:ind w:left="720" w:hanging="360"/>
        <w:jc w:val="both"/>
      </w:pPr>
      <w:r>
        <w:t>e)</w:t>
      </w:r>
      <w:r>
        <w:tab/>
      </w:r>
      <w:r w:rsidRPr="00F02420">
        <w:t>Um elevador em movimento vertical com velocidade constante.</w:t>
      </w:r>
    </w:p>
    <w:p xmlns:w="http://schemas.openxmlformats.org/wordprocessingml/2006/main" w:rsidR="00302BE2" w:rsidRPr="00B1078D" w:rsidRDefault="00302BE2" w:rsidP="00B1078D"/>
    <w:p xmlns:w="http://schemas.openxmlformats.org/wordprocessingml/2006/main" w:rsidR="002557BE" w:rsidRPr="00F02420" w:rsidRDefault="002557BE" w:rsidP="002557BE">
      <w:pPr>
        <w:ind w:left="360" w:hanging="360"/>
        <w:jc w:val="both"/>
      </w:pPr>
      <w:bookmarkStart w:id="1910520587" w:name="_GoBack"/>
      <w:bookmarkEnd w:id="1910520587"/>
      <w:r w:rsidRPr="00D13B9E">
        <w:rPr>
          <w:b/>
        </w:rPr>
        <w:t>Gab</w:t>
      </w:r>
      <w:r>
        <w:t>: E</w:t>
      </w:r>
    </w:p>
    <w:p xmlns:w="http://schemas.openxmlformats.org/wordprocessingml/2006/main" w:rsidR="00302BE2" w:rsidRPr="002557BE" w:rsidRDefault="00302BE2" w:rsidP="002557BE"/>
    <w:p xmlns:w="http://schemas.openxmlformats.org/wordprocessingml/2006/main" w:rsidR="00CE21BC" w:rsidRPr="003257B0" w:rsidRDefault="00CE21BC" w:rsidP="00CE21BC">
      <w:pPr>
        <w:jc w:val="both"/>
        <w:rPr>
          <w:b/>
        </w:rPr>
      </w:pPr>
      <w:bookmarkStart w:id="56989371" w:name="_GoBack"/>
      <w:bookmarkEnd w:id="56989371"/>
      <w:r>
        <w:rPr>
          <w:b w:val="on"/>
          <w:bCs w:val="on"/>
          <w:sz w:val="24"/>
          <w:szCs w:val="24"/>
        </w:rPr>
        <w:t xml:space="preserve">Questão 65) 
</w:t>
      </w:r>
      <w:r>
        <w:rPr>
          <w:b/>
        </w:rPr>
        <w:t xml:space="preserve">  </w:t>
      </w:r>
    </w:p>
    <w:p xmlns:w="http://schemas.openxmlformats.org/wordprocessingml/2006/main" w:rsidR="00CE21BC" w:rsidRPr="00F753EA" w:rsidRDefault="00CE21BC" w:rsidP="00CE21BC">
      <w:pPr>
        <w:ind w:left="360"/>
        <w:jc w:val="both"/>
      </w:pPr>
      <w:r w:rsidRPr="00F753EA">
        <w:t>Um ônibus caminha com velocidade constante em uma estrada horizontal quando, subitamente, o motorista acelera o veículo, fazendo com que os passageiros experimentem uma força que os impele para trás. Assinale a alternativa correta:</w:t>
      </w:r>
    </w:p>
    <w:p xmlns:w="http://schemas.openxmlformats.org/wordprocessingml/2006/main" w:rsidR="00CE21BC" w:rsidRPr="00F753EA" w:rsidRDefault="00CE21BC" w:rsidP="00CE21BC">
      <w:pPr>
        <w:ind w:left="720" w:hanging="360"/>
        <w:jc w:val="both"/>
      </w:pPr>
      <w:r w:rsidRPr="00F753EA">
        <w:t>a)</w:t>
      </w:r>
      <w:r w:rsidRPr="00F753EA">
        <w:tab/>
        <w:t>A força que os passageiros experimentam é de natureza fictícia ou inercial e proporcional ao peso de cada passageiro.</w:t>
      </w:r>
    </w:p>
    <w:p xmlns:w="http://schemas.openxmlformats.org/wordprocessingml/2006/main" w:rsidR="00CE21BC" w:rsidRPr="00F753EA" w:rsidRDefault="00CE21BC" w:rsidP="00CE21BC">
      <w:pPr>
        <w:ind w:left="720" w:hanging="360"/>
        <w:jc w:val="both"/>
      </w:pPr>
      <w:r w:rsidRPr="00F753EA">
        <w:t>b)</w:t>
      </w:r>
      <w:r w:rsidRPr="00F753EA">
        <w:tab/>
        <w:t>A força que os passageiros experimentam é de natureza fictícia ou inercial, mas independe do peso de cada passageiro.</w:t>
      </w:r>
    </w:p>
    <w:p xmlns:w="http://schemas.openxmlformats.org/wordprocessingml/2006/main" w:rsidR="00CE21BC" w:rsidRPr="00F753EA" w:rsidRDefault="00CE21BC" w:rsidP="00CE21BC">
      <w:pPr>
        <w:ind w:left="720" w:hanging="360"/>
        <w:jc w:val="both"/>
      </w:pPr>
      <w:r w:rsidRPr="00F753EA">
        <w:t>c)</w:t>
      </w:r>
      <w:r w:rsidRPr="00F753EA">
        <w:tab/>
        <w:t>A força que os passageiros experimentam é real, mas depende do campo gravitacional da Terra.</w:t>
      </w:r>
    </w:p>
    <w:p xmlns:w="http://schemas.openxmlformats.org/wordprocessingml/2006/main" w:rsidR="00CE21BC" w:rsidRPr="00F753EA" w:rsidRDefault="00CE21BC" w:rsidP="00CE21BC">
      <w:pPr>
        <w:ind w:left="720" w:hanging="360"/>
        <w:jc w:val="both"/>
      </w:pPr>
      <w:r w:rsidRPr="00F753EA">
        <w:t>d)</w:t>
      </w:r>
      <w:r w:rsidRPr="00F753EA">
        <w:tab/>
        <w:t>A força que os passageiros experimentam é real, mas independe do campo gravitacional da Terra.</w:t>
      </w:r>
    </w:p>
    <w:p xmlns:w="http://schemas.openxmlformats.org/wordprocessingml/2006/main" w:rsidR="00302BE2" w:rsidRPr="00CE21BC" w:rsidRDefault="00302BE2" w:rsidP="00CE21BC"/>
    <w:p xmlns:w="http://schemas.openxmlformats.org/wordprocessingml/2006/main" w:rsidR="008352C3" w:rsidRPr="00F753EA" w:rsidRDefault="008352C3" w:rsidP="008352C3">
      <w:pPr>
        <w:ind w:left="360" w:hanging="360"/>
        <w:jc w:val="both"/>
        <w:rPr>
          <w:b/>
        </w:rPr>
      </w:pPr>
      <w:bookmarkStart w:id="1602566291" w:name="_GoBack"/>
      <w:bookmarkEnd w:id="1602566291"/>
      <w:r w:rsidRPr="00F753EA">
        <w:rPr>
          <w:b/>
        </w:rPr>
        <w:t>Gab</w:t>
      </w:r>
      <w:r w:rsidRPr="00F753EA">
        <w:t>: B</w:t>
      </w:r>
    </w:p>
    <w:p xmlns:w="http://schemas.openxmlformats.org/wordprocessingml/2006/main" w:rsidR="00302BE2" w:rsidRPr="008352C3" w:rsidRDefault="00302BE2" w:rsidP="008352C3"/>
    <w:p xmlns:w="http://schemas.openxmlformats.org/wordprocessingml/2006/main" w:rsidR="0091410D" w:rsidRDefault="0091410D">
      <w:pPr>
        <w:ind w:left="360" w:hanging="360"/>
        <w:jc w:val="both"/>
        <w:rPr>
          <w:b/>
          <w:bCs/>
        </w:rPr>
      </w:pPr>
      <w:bookmarkStart w:id="173803682" w:name="_GoBack"/>
      <w:bookmarkEnd w:id="173803682"/>
      <w:r>
        <w:rPr>
          <w:b w:val="on"/>
          <w:bCs w:val="on"/>
          <w:sz w:val="24"/>
          <w:szCs w:val="24"/>
        </w:rPr>
        <w:t xml:space="preserve">Questão 66) 
</w:t>
      </w:r>
      <w:r>
        <w:rPr>
          <w:b/>
          <w:bCs/>
        </w:rPr>
        <w:t xml:space="preserve">     </w:t>
      </w:r>
    </w:p>
    <w:p xmlns:w="http://schemas.openxmlformats.org/wordprocessingml/2006/main" w:rsidR="0091410D" w:rsidRDefault="0091410D">
      <w:pPr>
        <w:ind w:left="360"/>
        <w:jc w:val="both"/>
      </w:pPr>
      <w:r>
        <w:t xml:space="preserve">Dois blocos maciços, em contato entre si, movem-se com velocidade constante sobre uma superfície levemente áspera, empurrados por uma força horizontal constante </w:t>
      </w:r>
      <w:r>
        <w:rPr>
          <w:b/>
        </w:rPr>
        <w:t>F</w:t>
      </w:r>
      <w:r>
        <w:t>. A massa do bloco A é maior do que a massa do bloco B, e ambos são feitos do mesmo material. Sendo f</w:t>
      </w:r>
      <w:r>
        <w:rPr>
          <w:vertAlign w:val="subscript"/>
        </w:rPr>
        <w:t>A</w:t>
      </w:r>
      <w:r>
        <w:t xml:space="preserve"> a força de atrito que atua sobre o bloco A, e f</w:t>
      </w:r>
      <w:r>
        <w:rPr>
          <w:vertAlign w:val="subscript"/>
        </w:rPr>
        <w:t>B</w:t>
      </w:r>
      <w:r>
        <w:t xml:space="preserve"> a força de atrito que atua sobre o bloco B, assinale a alternativa CORRETA.</w:t>
      </w:r>
    </w:p>
    <w:p xmlns:w="http://schemas.openxmlformats.org/wordprocessingml/2006/main" w:rsidR="0091410D" w:rsidRDefault="0091410D">
      <w:pPr>
        <w:ind w:left="360"/>
        <w:jc w:val="both"/>
      </w:pPr>
    </w:p>
    <w:p xmlns:w="http://schemas.openxmlformats.org/wordprocessingml/2006/main" xmlns:v="urn:schemas-microsoft-com:vml" xmlns:o="urn:schemas-microsoft-com:office:office" xmlns:r="http://schemas.openxmlformats.org/officeDocument/2006/relationships" w:rsidR="0091410D" w:rsidRDefault="0091410D">
      <w:pPr>
        <w:ind w:left="360" w:hanging="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15pt;height:54.8pt">
            <v:imagedata r:id="rId88555ecab5cbe8b8a" o:title="blocos"/>
          </v:shape>
        </w:pict>
      </w:r>
    </w:p>
    <w:p xmlns:w="http://schemas.openxmlformats.org/wordprocessingml/2006/main" w:rsidR="0091410D" w:rsidRDefault="0091410D">
      <w:pPr>
        <w:ind w:left="720" w:hanging="360"/>
        <w:jc w:val="both"/>
      </w:pPr>
      <w:r>
        <w:t xml:space="preserve">a) </w:t>
      </w:r>
      <w:r>
        <w:tab/>
        <w:t>f</w:t>
      </w:r>
      <w:r>
        <w:rPr>
          <w:vertAlign w:val="subscript"/>
        </w:rPr>
        <w:t>A</w:t>
      </w:r>
      <w:r>
        <w:t xml:space="preserve"> = f</w:t>
      </w:r>
      <w:r>
        <w:rPr>
          <w:vertAlign w:val="subscript"/>
        </w:rPr>
        <w:t>B</w:t>
      </w:r>
    </w:p>
    <w:p xmlns:w="http://schemas.openxmlformats.org/wordprocessingml/2006/main" w:rsidR="0091410D" w:rsidRDefault="0091410D">
      <w:pPr>
        <w:ind w:left="720" w:hanging="360"/>
        <w:jc w:val="both"/>
      </w:pPr>
      <w:r>
        <w:t xml:space="preserve">b) </w:t>
      </w:r>
      <w:r>
        <w:tab/>
        <w:t>f</w:t>
      </w:r>
      <w:r>
        <w:rPr>
          <w:vertAlign w:val="subscript"/>
        </w:rPr>
        <w:t>A</w:t>
      </w:r>
      <w:r>
        <w:t xml:space="preserve"> &lt; f</w:t>
      </w:r>
      <w:r>
        <w:rPr>
          <w:vertAlign w:val="subscript"/>
        </w:rPr>
        <w:t>B</w:t>
      </w:r>
    </w:p>
    <w:p xmlns:w="http://schemas.openxmlformats.org/wordprocessingml/2006/main" w:rsidR="0091410D" w:rsidRDefault="0091410D">
      <w:pPr>
        <w:ind w:left="720" w:hanging="360"/>
        <w:jc w:val="both"/>
      </w:pPr>
      <w:r>
        <w:t xml:space="preserve">c) </w:t>
      </w:r>
      <w:r>
        <w:tab/>
        <w:t>f</w:t>
      </w:r>
      <w:r>
        <w:rPr>
          <w:vertAlign w:val="subscript"/>
        </w:rPr>
        <w:t>A</w:t>
      </w:r>
      <w:r>
        <w:t xml:space="preserve"> &gt; f</w:t>
      </w:r>
      <w:r>
        <w:rPr>
          <w:vertAlign w:val="subscript"/>
        </w:rPr>
        <w:t>B</w:t>
      </w:r>
    </w:p>
    <w:p xmlns:w="http://schemas.openxmlformats.org/wordprocessingml/2006/main" w:rsidR="0091410D" w:rsidRDefault="0091410D">
      <w:pPr>
        <w:ind w:left="720" w:hanging="360"/>
        <w:jc w:val="both"/>
        <w:rPr>
          <w:lang w:val="en-US"/>
        </w:rPr>
      </w:pPr>
      <w:r>
        <w:rPr>
          <w:lang w:val="en-US"/>
        </w:rPr>
        <w:t xml:space="preserve">d) </w:t>
      </w:r>
      <w:r>
        <w:rPr>
          <w:lang w:val="en-US"/>
        </w:rPr>
        <w:tab/>
        <w:t>F &gt; f</w:t>
      </w:r>
      <w:r>
        <w:rPr>
          <w:vertAlign w:val="subscript"/>
          <w:lang w:val="en-US"/>
        </w:rPr>
        <w:t>A</w:t>
      </w:r>
      <w:r>
        <w:rPr>
          <w:lang w:val="en-US"/>
        </w:rPr>
        <w:t xml:space="preserve"> + f</w:t>
      </w:r>
      <w:r>
        <w:rPr>
          <w:vertAlign w:val="subscript"/>
          <w:lang w:val="en-US"/>
        </w:rPr>
        <w:t>B</w:t>
      </w:r>
    </w:p>
    <w:p xmlns:w="http://schemas.openxmlformats.org/wordprocessingml/2006/main" w:rsidR="0091410D" w:rsidRDefault="0091410D">
      <w:pPr>
        <w:ind w:left="720" w:hanging="360"/>
        <w:jc w:val="both"/>
      </w:pPr>
      <w:r>
        <w:t xml:space="preserve">e) </w:t>
      </w:r>
      <w:r>
        <w:tab/>
        <w:t>F &lt; f</w:t>
      </w:r>
      <w:r>
        <w:rPr>
          <w:vertAlign w:val="subscript"/>
        </w:rPr>
        <w:t>A</w:t>
      </w:r>
      <w:r>
        <w:t xml:space="preserve"> + f</w:t>
      </w:r>
      <w:r>
        <w:rPr>
          <w:vertAlign w:val="subscript"/>
        </w:rPr>
        <w:t>B</w:t>
      </w:r>
    </w:p>
    <w:p xmlns:w="http://schemas.openxmlformats.org/wordprocessingml/2006/main" w:rsidR="00302BE2" w:rsidRPr="0091410D" w:rsidRDefault="00302BE2" w:rsidP="0091410D"/>
    <w:p xmlns:w="http://schemas.openxmlformats.org/wordprocessingml/2006/main" w:rsidR="004A6735" w:rsidRDefault="004A6735">
      <w:bookmarkStart w:id="1240129370" w:name="_GoBack"/>
      <w:bookmarkEnd w:id="1240129370"/>
      <w:r>
        <w:rPr>
          <w:b/>
          <w:bCs/>
        </w:rPr>
        <w:t xml:space="preserve">Gab: </w:t>
      </w:r>
      <w:r>
        <w:t>C</w:t>
      </w:r>
    </w:p>
    <w:p xmlns:w="http://schemas.openxmlformats.org/wordprocessingml/2006/main" w:rsidR="00302BE2" w:rsidRPr="004A6735" w:rsidRDefault="00302BE2" w:rsidP="004A6735"/>
    <w:p xmlns:w="http://schemas.openxmlformats.org/wordprocessingml/2006/main" w:rsidR="00D34D0E" w:rsidRDefault="00D34D0E">
      <w:pPr>
        <w:jc w:val="both"/>
        <w:rPr>
          <w:b/>
          <w:bCs/>
        </w:rPr>
      </w:pPr>
      <w:r>
        <w:rPr>
          <w:b w:val="on"/>
          <w:bCs w:val="on"/>
          <w:sz w:val="24"/>
          <w:szCs w:val="24"/>
        </w:rPr>
        <w:t xml:space="preserve">Questão 67) 
</w:t>
      </w:r>
      <w:r>
        <w:rPr>
          <w:b/>
          <w:bCs/>
        </w:rPr>
        <w:t xml:space="preserve">   </w:t>
      </w:r>
    </w:p>
    <w:p xmlns:w="http://schemas.openxmlformats.org/wordprocessingml/2006/main" w:rsidR="00D34D0E" w:rsidRDefault="00D34D0E">
      <w:pPr>
        <w:ind w:left="360"/>
        <w:jc w:val="both"/>
      </w:pPr>
      <w:r>
        <w:t>Você está de pé num ônibus em movimento e subitamente sente que está sendo impelido para trás. Baseando-se na Segunda Lei de Newton, você pode afirmar que:</w:t>
      </w:r>
    </w:p>
    <w:p xmlns:w="http://schemas.openxmlformats.org/wordprocessingml/2006/main" w:rsidR="00D34D0E" w:rsidRDefault="00D34D0E">
      <w:pPr>
        <w:ind w:left="720" w:hanging="360"/>
        <w:jc w:val="both"/>
      </w:pPr>
      <w:r>
        <w:t>a)</w:t>
      </w:r>
      <w:r>
        <w:tab/>
        <w:t>O motorista do ônibus pisou firmemente no freio e o ônibus é desacelerado.</w:t>
      </w:r>
    </w:p>
    <w:p xmlns:w="http://schemas.openxmlformats.org/wordprocessingml/2006/main" w:rsidR="00D34D0E" w:rsidRDefault="00D34D0E">
      <w:pPr>
        <w:ind w:left="720" w:hanging="360"/>
        <w:jc w:val="both"/>
      </w:pPr>
      <w:r>
        <w:t>b)</w:t>
      </w:r>
      <w:r>
        <w:tab/>
        <w:t>O ônibus deve ter sofrido uma colisão frontal.</w:t>
      </w:r>
    </w:p>
    <w:p xmlns:w="http://schemas.openxmlformats.org/wordprocessingml/2006/main" w:rsidR="00D34D0E" w:rsidRDefault="00D34D0E">
      <w:pPr>
        <w:ind w:left="720" w:hanging="360"/>
        <w:jc w:val="both"/>
      </w:pPr>
      <w:r>
        <w:t>c)</w:t>
      </w:r>
      <w:r>
        <w:tab/>
        <w:t>O motorista pisou fundo no acelerador.</w:t>
      </w:r>
    </w:p>
    <w:p xmlns:w="http://schemas.openxmlformats.org/wordprocessingml/2006/main" w:rsidR="00D34D0E" w:rsidRDefault="00D34D0E">
      <w:pPr>
        <w:ind w:left="720" w:hanging="360"/>
        <w:jc w:val="both"/>
      </w:pPr>
      <w:r>
        <w:t>d)</w:t>
      </w:r>
      <w:r>
        <w:tab/>
        <w:t>O ônibus iniciou uma curva fechada à direita ou à esquerda.</w:t>
      </w:r>
    </w:p>
    <w:p xmlns:w="http://schemas.openxmlformats.org/wordprocessingml/2006/main" w:rsidR="002315DF" w:rsidRPr="00D34D0E" w:rsidRDefault="002315DF" w:rsidP="00D34D0E"/>
    <w:p xmlns:w="http://schemas.openxmlformats.org/wordprocessingml/2006/main" w:rsidR="00E96DD1" w:rsidRDefault="00E96DD1">
      <w:r>
        <w:rPr>
          <w:b/>
          <w:bCs/>
        </w:rPr>
        <w:t>Gab:</w:t>
      </w:r>
      <w:r>
        <w:t xml:space="preserve"> C</w:t>
      </w:r>
    </w:p>
    <w:p xmlns:w="http://schemas.openxmlformats.org/wordprocessingml/2006/main" w:rsidR="002315DF" w:rsidRPr="00E96DD1" w:rsidRDefault="002315DF" w:rsidP="00E96DD1"/>
    <w:p xmlns:w="http://schemas.openxmlformats.org/wordprocessingml/2006/main" w:rsidR="00841469" w:rsidRDefault="00841469" w:rsidP="00841469">
      <w:pPr>
        <w:ind w:left="360" w:hanging="360"/>
        <w:jc w:val="both"/>
      </w:pPr>
      <w:bookmarkStart w:id="684608967" w:name="_GoBack"/>
      <w:bookmarkEnd w:id="684608967"/>
      <w:r>
        <w:rPr>
          <w:b w:val="on"/>
          <w:bCs w:val="on"/>
          <w:sz w:val="24"/>
          <w:szCs w:val="24"/>
        </w:rPr>
        <w:t xml:space="preserve">Questão 68) 
</w:t>
      </w:r>
      <w:r>
        <w:rPr>
          <w:b/>
        </w:rPr>
        <w:t xml:space="preserve">   </w:t>
      </w:r>
      <w:r>
        <w:t xml:space="preserve"> </w:t>
      </w:r>
      <w:r>
        <w:tab/>
      </w:r>
    </w:p>
    <w:p xmlns:w="http://schemas.openxmlformats.org/wordprocessingml/2006/main" w:rsidR="00841469" w:rsidRDefault="00841469" w:rsidP="00841469">
      <w:pPr>
        <w:ind w:left="360"/>
        <w:jc w:val="both"/>
      </w:pPr>
      <w:r>
        <w:t>Uma balança de mola instalada no piso de um elevador tem uma leitura com valor acima do real quando o elevador:</w:t>
      </w:r>
    </w:p>
    <w:p xmlns:w="http://schemas.openxmlformats.org/wordprocessingml/2006/main" w:rsidR="00841469" w:rsidRPr="00AC0A75" w:rsidRDefault="00841469" w:rsidP="00841469">
      <w:pPr>
        <w:ind w:left="720" w:hanging="360"/>
        <w:jc w:val="both"/>
      </w:pPr>
      <w:r w:rsidRPr="00AC0A75">
        <w:rPr>
          <w:bCs/>
        </w:rPr>
        <w:t>a)</w:t>
      </w:r>
      <w:r w:rsidRPr="00AC0A75">
        <w:rPr>
          <w:bCs/>
        </w:rPr>
        <w:tab/>
      </w:r>
      <w:r w:rsidRPr="00AC0A75">
        <w:t>sobe com velocidade constante;</w:t>
      </w:r>
    </w:p>
    <w:p xmlns:w="http://schemas.openxmlformats.org/wordprocessingml/2006/main" w:rsidR="00841469" w:rsidRPr="00AC0A75" w:rsidRDefault="00841469" w:rsidP="00841469">
      <w:pPr>
        <w:ind w:left="720" w:hanging="360"/>
        <w:jc w:val="both"/>
      </w:pPr>
      <w:r w:rsidRPr="00AC0A75">
        <w:rPr>
          <w:bCs/>
        </w:rPr>
        <w:t>b)</w:t>
      </w:r>
      <w:r w:rsidRPr="00AC0A75">
        <w:rPr>
          <w:bCs/>
        </w:rPr>
        <w:tab/>
      </w:r>
      <w:r w:rsidRPr="00AC0A75">
        <w:t>desce com velocidade constante;</w:t>
      </w:r>
    </w:p>
    <w:p xmlns:w="http://schemas.openxmlformats.org/wordprocessingml/2006/main" w:rsidR="00841469" w:rsidRPr="00AC0A75" w:rsidRDefault="00841469" w:rsidP="00841469">
      <w:pPr>
        <w:ind w:left="720" w:hanging="360"/>
        <w:jc w:val="both"/>
      </w:pPr>
      <w:r w:rsidRPr="00AC0A75">
        <w:rPr>
          <w:bCs/>
        </w:rPr>
        <w:t>c)</w:t>
      </w:r>
      <w:r w:rsidRPr="00AC0A75">
        <w:rPr>
          <w:bCs/>
        </w:rPr>
        <w:tab/>
      </w:r>
      <w:r w:rsidRPr="00AC0A75">
        <w:t>desce com velocidade de módulo crescente;</w:t>
      </w:r>
    </w:p>
    <w:p xmlns:w="http://schemas.openxmlformats.org/wordprocessingml/2006/main" w:rsidR="00841469" w:rsidRDefault="00841469" w:rsidP="00841469">
      <w:pPr>
        <w:ind w:left="720" w:hanging="360"/>
        <w:jc w:val="both"/>
      </w:pPr>
      <w:r w:rsidRPr="00AC0A75">
        <w:rPr>
          <w:bCs/>
        </w:rPr>
        <w:t>d)</w:t>
      </w:r>
      <w:r w:rsidRPr="00AC0A75">
        <w:rPr>
          <w:bCs/>
        </w:rPr>
        <w:tab/>
      </w:r>
      <w:r w:rsidRPr="00AC0A75">
        <w:t>sobe</w:t>
      </w:r>
      <w:r>
        <w:t xml:space="preserve"> com velocidade de módulo crescente.</w:t>
      </w:r>
    </w:p>
    <w:p xmlns:w="http://schemas.openxmlformats.org/wordprocessingml/2006/main" w:rsidR="00302BE2" w:rsidRPr="00841469" w:rsidRDefault="00302BE2" w:rsidP="00841469"/>
    <w:p xmlns:w="http://schemas.openxmlformats.org/wordprocessingml/2006/main" w:rsidR="003A70B2" w:rsidRDefault="003A70B2">
      <w:pPr>
        <w:jc w:val="both"/>
        <w:rPr>
          <w:b/>
          <w:bCs/>
        </w:rPr>
      </w:pPr>
      <w:bookmarkStart w:id="985454534" w:name="_GoBack"/>
      <w:bookmarkEnd w:id="985454534"/>
      <w:r>
        <w:rPr>
          <w:b/>
          <w:bCs/>
        </w:rPr>
        <w:t xml:space="preserve">Gab: </w:t>
      </w:r>
      <w:r w:rsidRPr="00DE38AA">
        <w:rPr>
          <w:bCs/>
        </w:rPr>
        <w:t>D</w:t>
      </w:r>
    </w:p>
    <w:p xmlns:w="http://schemas.openxmlformats.org/wordprocessingml/2006/main" w:rsidR="00302BE2" w:rsidRPr="003A70B2" w:rsidRDefault="00302BE2" w:rsidP="003A70B2"/>
    <w:p xmlns:w="http://schemas.openxmlformats.org/wordprocessingml/2006/main" w:rsidR="00641E83" w:rsidRDefault="00641E83" w:rsidP="00641E83">
      <w:pPr>
        <w:autoSpaceDE w:val="0"/>
        <w:autoSpaceDN w:val="0"/>
        <w:adjustRightInd w:val="0"/>
        <w:ind w:left="360" w:hanging="360"/>
        <w:jc w:val="both"/>
      </w:pPr>
      <w:bookmarkStart w:id="982253320" w:name="_GoBack"/>
      <w:bookmarkEnd w:id="982253320"/>
      <w:r>
        <w:rPr>
          <w:b w:val="on"/>
          <w:bCs w:val="on"/>
          <w:sz w:val="24"/>
          <w:szCs w:val="24"/>
        </w:rPr>
        <w:t xml:space="preserve">Questão 69) 
</w:t>
      </w:r>
      <w:r>
        <w:rPr>
          <w:b/>
        </w:rPr>
        <w:t xml:space="preserve">   </w:t>
      </w:r>
      <w:r>
        <w:t xml:space="preserve"> </w:t>
      </w:r>
      <w:r>
        <w:tab/>
      </w:r>
    </w:p>
    <w:p xmlns:w="http://schemas.openxmlformats.org/wordprocessingml/2006/main" w:rsidR="00641E83" w:rsidRDefault="00641E83" w:rsidP="00641E83">
      <w:pPr>
        <w:autoSpaceDE w:val="0"/>
        <w:autoSpaceDN w:val="0"/>
        <w:adjustRightInd w:val="0"/>
        <w:ind w:left="360"/>
        <w:jc w:val="both"/>
      </w:pPr>
      <w:r>
        <w:t>Com relação às leis de Newton da mecânica clássica, assinale a alternativa correta.</w:t>
      </w:r>
    </w:p>
    <w:p xmlns:w="http://schemas.openxmlformats.org/wordprocessingml/2006/main" w:rsidR="00641E83" w:rsidRPr="00950480" w:rsidRDefault="00641E83" w:rsidP="00641E83">
      <w:pPr>
        <w:autoSpaceDE w:val="0"/>
        <w:autoSpaceDN w:val="0"/>
        <w:adjustRightInd w:val="0"/>
        <w:ind w:left="720" w:hanging="360"/>
        <w:jc w:val="both"/>
      </w:pPr>
      <w:r w:rsidRPr="00950480">
        <w:rPr>
          <w:bCs/>
        </w:rPr>
        <w:t>a)</w:t>
      </w:r>
      <w:r w:rsidRPr="00950480">
        <w:rPr>
          <w:bCs/>
        </w:rPr>
        <w:tab/>
      </w:r>
      <w:r w:rsidRPr="00950480">
        <w:t>As leis de Newton não são válidas para sistemas físicos que envolvam fenômenos termodinâmicos ou elétricos.</w:t>
      </w:r>
    </w:p>
    <w:p xmlns:w="http://schemas.openxmlformats.org/wordprocessingml/2006/main" w:rsidR="00641E83" w:rsidRPr="00950480" w:rsidRDefault="00641E83" w:rsidP="00641E83">
      <w:pPr>
        <w:autoSpaceDE w:val="0"/>
        <w:autoSpaceDN w:val="0"/>
        <w:adjustRightInd w:val="0"/>
        <w:ind w:left="720" w:hanging="360"/>
        <w:jc w:val="both"/>
      </w:pPr>
      <w:r w:rsidRPr="00950480">
        <w:rPr>
          <w:bCs/>
        </w:rPr>
        <w:t>b)</w:t>
      </w:r>
      <w:r w:rsidRPr="00950480">
        <w:rPr>
          <w:bCs/>
        </w:rPr>
        <w:tab/>
      </w:r>
      <w:r w:rsidRPr="00950480">
        <w:t>As leis de Newton só são verdadeiras quando verificadas em referenciais cuja aceleração é constante e diferente de zero.</w:t>
      </w:r>
    </w:p>
    <w:p xmlns:w="http://schemas.openxmlformats.org/wordprocessingml/2006/main" w:rsidR="00641E83" w:rsidRPr="00950480" w:rsidRDefault="00641E83" w:rsidP="00641E83">
      <w:pPr>
        <w:autoSpaceDE w:val="0"/>
        <w:autoSpaceDN w:val="0"/>
        <w:adjustRightInd w:val="0"/>
        <w:ind w:left="720" w:hanging="360"/>
        <w:jc w:val="both"/>
      </w:pPr>
      <w:r w:rsidRPr="00950480">
        <w:rPr>
          <w:bCs/>
        </w:rPr>
        <w:t>c)</w:t>
      </w:r>
      <w:r w:rsidRPr="00950480">
        <w:rPr>
          <w:bCs/>
        </w:rPr>
        <w:tab/>
      </w:r>
      <w:r w:rsidRPr="00950480">
        <w:t>A primeira lei de Newton afirma que não é necessária a aplicação de uma força para manter um corpo em movimento retilíneo e uniforme.</w:t>
      </w:r>
    </w:p>
    <w:p xmlns:w="http://schemas.openxmlformats.org/wordprocessingml/2006/main" w:rsidR="00641E83" w:rsidRPr="00950480" w:rsidRDefault="00641E83" w:rsidP="00641E83">
      <w:pPr>
        <w:autoSpaceDE w:val="0"/>
        <w:autoSpaceDN w:val="0"/>
        <w:adjustRightInd w:val="0"/>
        <w:ind w:left="720" w:hanging="360"/>
        <w:jc w:val="both"/>
      </w:pPr>
      <w:r w:rsidRPr="00950480">
        <w:rPr>
          <w:bCs/>
        </w:rPr>
        <w:t>d)</w:t>
      </w:r>
      <w:r w:rsidRPr="00950480">
        <w:rPr>
          <w:bCs/>
        </w:rPr>
        <w:tab/>
      </w:r>
      <w:r w:rsidRPr="00950480">
        <w:t>A segunda lei de Newton afirma que a força resultante que atua num dado corpo é igual ao produto da massa do corpo multiplicada por sua velocidade.</w:t>
      </w:r>
    </w:p>
    <w:p xmlns:w="http://schemas.openxmlformats.org/wordprocessingml/2006/main" w:rsidR="00641E83" w:rsidRDefault="00641E83" w:rsidP="00641E83">
      <w:pPr>
        <w:autoSpaceDE w:val="0"/>
        <w:autoSpaceDN w:val="0"/>
        <w:adjustRightInd w:val="0"/>
        <w:ind w:left="720" w:hanging="360"/>
        <w:jc w:val="both"/>
        <w:rPr>
          <w:szCs w:val="20"/>
        </w:rPr>
      </w:pPr>
      <w:r w:rsidRPr="00950480">
        <w:rPr>
          <w:bCs/>
        </w:rPr>
        <w:t>e)</w:t>
      </w:r>
      <w:r w:rsidRPr="00950480">
        <w:rPr>
          <w:bCs/>
        </w:rPr>
        <w:tab/>
      </w:r>
      <w:r w:rsidRPr="00950480">
        <w:t>A terceira lei de Newton afirma que, na interação entre dois corpos, a força de ação é de mesmo módulo e sentido oposto à força de reação, resultando numa</w:t>
      </w:r>
      <w:r>
        <w:t xml:space="preserve"> força total nula em cada um destes corpos.</w:t>
      </w:r>
    </w:p>
    <w:p xmlns:w="http://schemas.openxmlformats.org/wordprocessingml/2006/main" w:rsidR="00302BE2" w:rsidRPr="00641E83" w:rsidRDefault="00302BE2" w:rsidP="00641E83"/>
    <w:p xmlns:w="http://schemas.openxmlformats.org/wordprocessingml/2006/main" w:rsidR="00EA6716" w:rsidRPr="00B22036" w:rsidRDefault="00EA6716">
      <w:pPr>
        <w:jc w:val="both"/>
        <w:rPr>
          <w:bCs/>
        </w:rPr>
      </w:pPr>
      <w:bookmarkStart w:id="222495213" w:name="_GoBack"/>
      <w:bookmarkEnd w:id="222495213"/>
      <w:r>
        <w:rPr>
          <w:b/>
          <w:bCs/>
        </w:rPr>
        <w:t xml:space="preserve">Gab: </w:t>
      </w:r>
      <w:r w:rsidRPr="00B22036">
        <w:rPr>
          <w:bCs/>
        </w:rPr>
        <w:t>C</w:t>
      </w:r>
    </w:p>
    <w:p xmlns:w="http://schemas.openxmlformats.org/wordprocessingml/2006/main" w:rsidR="00302BE2" w:rsidRPr="00EA6716" w:rsidRDefault="00302BE2" w:rsidP="00EA6716"/>
    <w:p xmlns:w="http://schemas.openxmlformats.org/wordprocessingml/2006/main" w:rsidR="009F0463" w:rsidRDefault="009F0463" w:rsidP="009F0463">
      <w:pPr>
        <w:ind w:left="360" w:hanging="360"/>
        <w:jc w:val="both"/>
        <w:rPr>
          <w:b/>
          <w:bCs/>
        </w:rPr>
      </w:pPr>
      <w:bookmarkStart w:id="567115795" w:name="_GoBack"/>
      <w:bookmarkEnd w:id="567115795"/>
      <w:r>
        <w:rPr>
          <w:b w:val="on"/>
          <w:bCs w:val="on"/>
          <w:sz w:val="24"/>
          <w:szCs w:val="24"/>
        </w:rPr>
        <w:t xml:space="preserve">Questão 70) 
</w:t>
      </w:r>
      <w:r>
        <w:rPr>
          <w:b/>
        </w:rPr>
        <w:t xml:space="preserve">   </w:t>
      </w:r>
      <w:r>
        <w:rPr>
          <w:b/>
          <w:bCs/>
        </w:rPr>
        <w:t xml:space="preserve"> </w:t>
      </w:r>
      <w:r>
        <w:rPr>
          <w:b/>
          <w:bCs/>
        </w:rPr>
        <w:tab/>
      </w:r>
    </w:p>
    <w:p xmlns:w="http://schemas.openxmlformats.org/wordprocessingml/2006/main" w:rsidR="009F0463" w:rsidRDefault="009F0463" w:rsidP="009F0463">
      <w:pPr>
        <w:ind w:left="360"/>
        <w:jc w:val="both"/>
      </w:pPr>
      <w:r>
        <w:t>A revista VEJA, em sua edição de 17 de julho de 2002, apresenta uma report</w:t>
      </w:r>
      <w:r>
        <w:t>a</w:t>
      </w:r>
      <w:r>
        <w:t>gem em que os médicos alertam para os efeitos das montanhas-russas radicais, relatando como o corpo humano sente a aceleração: “</w:t>
      </w:r>
      <w:r>
        <w:rPr>
          <w:i/>
          <w:iCs/>
        </w:rPr>
        <w:t>O corpo chega a ser co</w:t>
      </w:r>
      <w:r>
        <w:rPr>
          <w:i/>
          <w:iCs/>
        </w:rPr>
        <w:t>m</w:t>
      </w:r>
      <w:r>
        <w:rPr>
          <w:i/>
          <w:iCs/>
        </w:rPr>
        <w:t>primido com uma força equivalente a cinco vezes o próprio peso. O sangue não reage prontamente à aceleração e tende a ficar represado nas extremidades do corpo. O e</w:t>
      </w:r>
      <w:r>
        <w:rPr>
          <w:i/>
          <w:iCs/>
        </w:rPr>
        <w:t>s</w:t>
      </w:r>
      <w:r>
        <w:rPr>
          <w:i/>
          <w:iCs/>
        </w:rPr>
        <w:t>casseamento da irrigação sangüínea poderia causar desmaios e perda da visão momentânea além de sangramentos das artérias no cérebro.</w:t>
      </w:r>
      <w:r>
        <w:t>”</w:t>
      </w:r>
    </w:p>
    <w:p xmlns:w="http://schemas.openxmlformats.org/wordprocessingml/2006/main" w:rsidR="009F0463" w:rsidRDefault="009F0463" w:rsidP="009F0463">
      <w:pPr>
        <w:ind w:left="360" w:hanging="360"/>
        <w:jc w:val="both"/>
      </w:pPr>
    </w:p>
    <w:p xmlns:w="http://schemas.openxmlformats.org/wordprocessingml/2006/main" w:rsidR="009F0463" w:rsidRDefault="009F0463" w:rsidP="009F0463">
      <w:pPr>
        <w:ind w:left="360"/>
        <w:jc w:val="both"/>
      </w:pPr>
      <w:r>
        <w:t>Com relação a e</w:t>
      </w:r>
      <w:r>
        <w:t>s</w:t>
      </w:r>
      <w:r>
        <w:t>ses fatos, analise as afirmações abaixo.</w:t>
      </w:r>
    </w:p>
    <w:p xmlns:w="http://schemas.openxmlformats.org/wordprocessingml/2006/main" w:rsidR="009F0463" w:rsidRDefault="009F0463" w:rsidP="009F0463">
      <w:pPr>
        <w:ind w:left="720" w:hanging="360"/>
        <w:jc w:val="both"/>
      </w:pPr>
      <w:r>
        <w:t xml:space="preserve">I. </w:t>
      </w:r>
      <w:r>
        <w:tab/>
        <w:t>É a força gravitacional que causa essa compressão.</w:t>
      </w:r>
    </w:p>
    <w:p xmlns:w="http://schemas.openxmlformats.org/wordprocessingml/2006/main" w:rsidR="009F0463" w:rsidRDefault="009F0463" w:rsidP="009F0463">
      <w:pPr>
        <w:ind w:left="720" w:hanging="360"/>
        <w:jc w:val="both"/>
      </w:pPr>
      <w:r>
        <w:t xml:space="preserve">II. </w:t>
      </w:r>
      <w:r>
        <w:tab/>
        <w:t>A aceleração aumenta nas curvas feitas com grandes velocidades.</w:t>
      </w:r>
    </w:p>
    <w:p xmlns:w="http://schemas.openxmlformats.org/wordprocessingml/2006/main" w:rsidR="009F0463" w:rsidRDefault="009F0463" w:rsidP="009F0463">
      <w:pPr>
        <w:ind w:left="720" w:hanging="360"/>
        <w:jc w:val="both"/>
      </w:pPr>
      <w:r>
        <w:t xml:space="preserve">III. </w:t>
      </w:r>
      <w:r>
        <w:tab/>
        <w:t>O peso  das  pessoas  aumenta consideravelmente nas  curvas  feitas com grandes velocidades.</w:t>
      </w:r>
    </w:p>
    <w:p xmlns:w="http://schemas.openxmlformats.org/wordprocessingml/2006/main" w:rsidR="009F0463" w:rsidRDefault="009F0463" w:rsidP="009F0463">
      <w:pPr>
        <w:ind w:left="720" w:hanging="360"/>
        <w:jc w:val="both"/>
      </w:pPr>
      <w:r>
        <w:t xml:space="preserve">lV. </w:t>
      </w:r>
      <w:r>
        <w:tab/>
        <w:t xml:space="preserve">Nos </w:t>
      </w:r>
      <w:r>
        <w:rPr>
          <w:i/>
          <w:iCs/>
        </w:rPr>
        <w:t>loopings</w:t>
      </w:r>
      <w:r>
        <w:t>, o módulo da força de contato sobre  as pessoas pode se tornar muito maior ou muito menor do que o módulo da força peso.</w:t>
      </w:r>
    </w:p>
    <w:p xmlns:w="http://schemas.openxmlformats.org/wordprocessingml/2006/main" w:rsidR="009F0463" w:rsidRDefault="009F0463" w:rsidP="009F0463">
      <w:pPr>
        <w:ind w:left="360" w:hanging="360"/>
        <w:jc w:val="both"/>
      </w:pPr>
    </w:p>
    <w:p xmlns:w="http://schemas.openxmlformats.org/wordprocessingml/2006/main" w:rsidR="009F0463" w:rsidRDefault="009F0463" w:rsidP="009F0463">
      <w:pPr>
        <w:ind w:left="360"/>
        <w:jc w:val="both"/>
      </w:pPr>
      <w:r>
        <w:t xml:space="preserve">A alternativa que contém todas as afirmações </w:t>
      </w:r>
      <w:r>
        <w:rPr>
          <w:b/>
          <w:bCs/>
        </w:rPr>
        <w:t>corretas</w:t>
      </w:r>
      <w:r>
        <w:t>, enunciadas acima, é:</w:t>
      </w:r>
    </w:p>
    <w:p xmlns:w="http://schemas.openxmlformats.org/wordprocessingml/2006/main" w:rsidR="009F0463" w:rsidRPr="00E30696" w:rsidRDefault="009F0463" w:rsidP="009F0463">
      <w:pPr>
        <w:ind w:left="720" w:hanging="360"/>
        <w:jc w:val="both"/>
        <w:rPr>
          <w:lang w:val="en-US"/>
        </w:rPr>
      </w:pPr>
      <w:r w:rsidRPr="00E30696">
        <w:rPr>
          <w:bCs/>
          <w:lang w:val="en-US"/>
        </w:rPr>
        <w:t>a)</w:t>
      </w:r>
      <w:r w:rsidRPr="00E30696">
        <w:rPr>
          <w:bCs/>
          <w:lang w:val="en-US"/>
        </w:rPr>
        <w:tab/>
      </w:r>
      <w:r w:rsidRPr="00E30696">
        <w:rPr>
          <w:lang w:val="en-US"/>
        </w:rPr>
        <w:t>l  -  ll  -  lll  -  lV</w:t>
      </w:r>
    </w:p>
    <w:p xmlns:w="http://schemas.openxmlformats.org/wordprocessingml/2006/main" w:rsidR="009F0463" w:rsidRPr="00E30696" w:rsidRDefault="009F0463" w:rsidP="009F0463">
      <w:pPr>
        <w:ind w:left="720" w:hanging="360"/>
        <w:jc w:val="both"/>
        <w:rPr>
          <w:lang w:val="en-US"/>
        </w:rPr>
      </w:pPr>
      <w:r w:rsidRPr="00E30696">
        <w:rPr>
          <w:bCs/>
          <w:lang w:val="en-US"/>
        </w:rPr>
        <w:t>b)</w:t>
      </w:r>
      <w:r w:rsidRPr="00E30696">
        <w:rPr>
          <w:bCs/>
          <w:lang w:val="en-US"/>
        </w:rPr>
        <w:tab/>
      </w:r>
      <w:r w:rsidRPr="00E30696">
        <w:rPr>
          <w:lang w:val="en-US"/>
        </w:rPr>
        <w:t>II  -  IV</w:t>
      </w:r>
    </w:p>
    <w:p xmlns:w="http://schemas.openxmlformats.org/wordprocessingml/2006/main" w:rsidR="009F0463" w:rsidRPr="00E30696" w:rsidRDefault="009F0463" w:rsidP="009F0463">
      <w:pPr>
        <w:ind w:left="720" w:hanging="360"/>
        <w:jc w:val="both"/>
        <w:rPr>
          <w:lang w:val="en-US"/>
        </w:rPr>
      </w:pPr>
      <w:r w:rsidRPr="00E30696">
        <w:rPr>
          <w:bCs/>
          <w:lang w:val="en-US"/>
        </w:rPr>
        <w:t>c)</w:t>
      </w:r>
      <w:r w:rsidRPr="00E30696">
        <w:rPr>
          <w:bCs/>
          <w:lang w:val="en-US"/>
        </w:rPr>
        <w:tab/>
      </w:r>
      <w:r w:rsidRPr="00E30696">
        <w:rPr>
          <w:lang w:val="en-US"/>
        </w:rPr>
        <w:t>II  -  lll</w:t>
      </w:r>
    </w:p>
    <w:p xmlns:w="http://schemas.openxmlformats.org/wordprocessingml/2006/main" w:rsidR="009F0463" w:rsidRPr="00E30696" w:rsidRDefault="009F0463" w:rsidP="009F0463">
      <w:pPr>
        <w:ind w:left="720" w:hanging="360"/>
        <w:jc w:val="both"/>
        <w:rPr>
          <w:lang w:val="en-US"/>
        </w:rPr>
      </w:pPr>
      <w:r w:rsidRPr="00E30696">
        <w:rPr>
          <w:bCs/>
          <w:lang w:val="en-US"/>
        </w:rPr>
        <w:t>d)</w:t>
      </w:r>
      <w:r w:rsidRPr="00E30696">
        <w:rPr>
          <w:bCs/>
          <w:lang w:val="en-US"/>
        </w:rPr>
        <w:tab/>
      </w:r>
      <w:r w:rsidRPr="00E30696">
        <w:rPr>
          <w:lang w:val="en-US"/>
        </w:rPr>
        <w:t>I  -  III  -  IV</w:t>
      </w:r>
    </w:p>
    <w:p xmlns:w="http://schemas.openxmlformats.org/wordprocessingml/2006/main" w:rsidR="009F0463" w:rsidRPr="00E30696" w:rsidRDefault="009F0463" w:rsidP="009F0463">
      <w:pPr>
        <w:ind w:left="720" w:hanging="360"/>
        <w:jc w:val="both"/>
        <w:rPr>
          <w:lang w:val="en-US"/>
        </w:rPr>
      </w:pPr>
      <w:r w:rsidRPr="00E30696">
        <w:rPr>
          <w:bCs/>
        </w:rPr>
        <w:t>e)</w:t>
      </w:r>
      <w:r w:rsidRPr="00E30696">
        <w:rPr>
          <w:bCs/>
        </w:rPr>
        <w:tab/>
      </w:r>
      <w:r w:rsidRPr="00E30696">
        <w:t>I  -  III</w:t>
      </w:r>
    </w:p>
    <w:p xmlns:w="http://schemas.openxmlformats.org/wordprocessingml/2006/main" w:rsidR="00302BE2" w:rsidRPr="009F0463" w:rsidRDefault="00302BE2" w:rsidP="009F0463"/>
    <w:p xmlns:w="http://schemas.openxmlformats.org/wordprocessingml/2006/main" w:rsidR="00236295" w:rsidRPr="00AB21F0" w:rsidRDefault="00236295">
      <w:pPr>
        <w:jc w:val="both"/>
        <w:rPr>
          <w:bCs/>
        </w:rPr>
      </w:pPr>
      <w:bookmarkStart w:id="756253664" w:name="_GoBack"/>
      <w:bookmarkEnd w:id="756253664"/>
      <w:r>
        <w:rPr>
          <w:b/>
          <w:bCs/>
        </w:rPr>
        <w:t xml:space="preserve">Gab: </w:t>
      </w:r>
      <w:r w:rsidRPr="00AB21F0">
        <w:rPr>
          <w:bCs/>
        </w:rPr>
        <w:t>B</w:t>
      </w:r>
    </w:p>
    <w:p xmlns:w="http://schemas.openxmlformats.org/wordprocessingml/2006/main" w:rsidR="00302BE2" w:rsidRPr="00236295" w:rsidRDefault="00302BE2" w:rsidP="00236295"/>
    <w:p xmlns:w="http://schemas.openxmlformats.org/wordprocessingml/2006/main" w:rsidR="00747606" w:rsidRDefault="00747606" w:rsidP="00747606">
      <w:pPr>
        <w:ind w:left="360" w:hanging="360"/>
        <w:jc w:val="both"/>
        <w:rPr>
          <w:b/>
        </w:rPr>
      </w:pPr>
      <w:bookmarkStart w:id="1167313691" w:name="_GoBack"/>
      <w:bookmarkEnd w:id="1167313691"/>
      <w:r>
        <w:rPr>
          <w:b w:val="on"/>
          <w:bCs w:val="on"/>
          <w:sz w:val="24"/>
          <w:szCs w:val="24"/>
        </w:rPr>
        <w:t xml:space="preserve">Questão 71) 
</w:t>
      </w:r>
      <w:r>
        <w:rPr>
          <w:b/>
        </w:rPr>
        <w:t xml:space="preserve">    </w:t>
      </w:r>
      <w:r>
        <w:rPr>
          <w:b/>
        </w:rPr>
        <w:tab/>
      </w:r>
    </w:p>
    <w:p xmlns:w="http://schemas.openxmlformats.org/wordprocessingml/2006/main" w:rsidR="00747606" w:rsidRDefault="00747606" w:rsidP="00747606">
      <w:pPr>
        <w:ind w:left="360"/>
        <w:jc w:val="both"/>
      </w:pPr>
      <w:r>
        <w:t>A análise seqüencial da tirinha e, especialmente, a do quadro final nos leva imediatamente ao (à):</w:t>
      </w:r>
    </w:p>
    <w:p xmlns:w="http://schemas.openxmlformats.org/wordprocessingml/2006/main" w:rsidR="00747606" w:rsidRDefault="00747606" w:rsidP="00747606">
      <w:pPr>
        <w:ind w:left="360"/>
        <w:jc w:val="both"/>
      </w:pPr>
    </w:p>
    <w:p xmlns:w="http://schemas.openxmlformats.org/wordprocessingml/2006/main" xmlns:v="urn:schemas-microsoft-com:vml" xmlns:o="urn:schemas-microsoft-com:office:office" xmlns:r="http://schemas.openxmlformats.org/officeDocument/2006/relationships" w:rsidR="00747606" w:rsidRDefault="00747606" w:rsidP="00747606">
      <w:pPr>
        <w:spacing w:line="360" w:lineRule="auto"/>
        <w:ind w:left="360" w:hanging="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65pt;height:68.3pt" fillcolor="window">
            <v:imagedata r:id="rId61845ecab5cbf280d" o:title="" gain="2.5" blacklevel="-7864f" grayscale="t"/>
          </v:shape>
        </w:pict>
      </w:r>
    </w:p>
    <w:p xmlns:w="http://schemas.openxmlformats.org/wordprocessingml/2006/main" w:rsidR="00747606" w:rsidRPr="00BA61E1" w:rsidRDefault="00747606" w:rsidP="00747606">
      <w:pPr>
        <w:ind w:left="720" w:hanging="360"/>
        <w:jc w:val="both"/>
      </w:pPr>
      <w:r w:rsidRPr="00BA61E1">
        <w:rPr>
          <w:bCs/>
        </w:rPr>
        <w:t>a)</w:t>
      </w:r>
      <w:r w:rsidRPr="00BA61E1">
        <w:rPr>
          <w:bCs/>
        </w:rPr>
        <w:tab/>
      </w:r>
      <w:r w:rsidRPr="00BA61E1">
        <w:t>Princípio da conservação da Energia Mecânica.</w:t>
      </w:r>
    </w:p>
    <w:p xmlns:w="http://schemas.openxmlformats.org/wordprocessingml/2006/main" w:rsidR="00747606" w:rsidRPr="00BA61E1" w:rsidRDefault="00747606" w:rsidP="00747606">
      <w:pPr>
        <w:ind w:left="720" w:hanging="360"/>
        <w:jc w:val="both"/>
      </w:pPr>
      <w:r w:rsidRPr="00BA61E1">
        <w:rPr>
          <w:bCs/>
        </w:rPr>
        <w:t>b)</w:t>
      </w:r>
      <w:r w:rsidRPr="00BA61E1">
        <w:rPr>
          <w:bCs/>
        </w:rPr>
        <w:tab/>
      </w:r>
      <w:r w:rsidRPr="00BA61E1">
        <w:t>Propriedade geral da matéria denominada Inércia.</w:t>
      </w:r>
    </w:p>
    <w:p xmlns:w="http://schemas.openxmlformats.org/wordprocessingml/2006/main" w:rsidR="00747606" w:rsidRPr="00BA61E1" w:rsidRDefault="00747606" w:rsidP="00747606">
      <w:pPr>
        <w:ind w:left="720" w:hanging="360"/>
        <w:jc w:val="both"/>
      </w:pPr>
      <w:r w:rsidRPr="00BA61E1">
        <w:rPr>
          <w:bCs/>
        </w:rPr>
        <w:t>c)</w:t>
      </w:r>
      <w:r w:rsidRPr="00BA61E1">
        <w:rPr>
          <w:bCs/>
        </w:rPr>
        <w:tab/>
      </w:r>
      <w:r w:rsidRPr="00BA61E1">
        <w:t>Princípio da conservação da Quantidade de Movimento.</w:t>
      </w:r>
    </w:p>
    <w:p xmlns:w="http://schemas.openxmlformats.org/wordprocessingml/2006/main" w:rsidR="00747606" w:rsidRPr="00BA61E1" w:rsidRDefault="00747606" w:rsidP="00747606">
      <w:pPr>
        <w:ind w:left="720" w:hanging="360"/>
        <w:jc w:val="both"/>
      </w:pPr>
      <w:r w:rsidRPr="00BA61E1">
        <w:rPr>
          <w:bCs/>
        </w:rPr>
        <w:t>d)</w:t>
      </w:r>
      <w:r w:rsidRPr="00BA61E1">
        <w:rPr>
          <w:bCs/>
        </w:rPr>
        <w:tab/>
      </w:r>
      <w:r w:rsidRPr="00BA61E1">
        <w:t>Segunda Lei de Newton.</w:t>
      </w:r>
    </w:p>
    <w:p xmlns:w="http://schemas.openxmlformats.org/wordprocessingml/2006/main" w:rsidR="00747606" w:rsidRDefault="00747606" w:rsidP="00747606">
      <w:pPr>
        <w:pStyle w:val="Corpodetexto3"/>
        <w:ind w:left="720" w:hanging="360"/>
        <w:rPr>
          <w:rFonts w:ascii="Times New Roman" w:hAnsi="Times New Roman"/>
          <w:sz w:val="18"/>
        </w:rPr>
      </w:pPr>
      <w:r w:rsidRPr="00BA61E1">
        <w:rPr>
          <w:rFonts w:ascii="Times New Roman" w:hAnsi="Times New Roman"/>
          <w:bCs/>
          <w:sz w:val="18"/>
        </w:rPr>
        <w:t>e)</w:t>
      </w:r>
      <w:r w:rsidRPr="00BA61E1">
        <w:rPr>
          <w:rFonts w:ascii="Times New Roman" w:hAnsi="Times New Roman"/>
          <w:bCs/>
          <w:sz w:val="18"/>
        </w:rPr>
        <w:tab/>
      </w:r>
      <w:r w:rsidRPr="00BA61E1">
        <w:rPr>
          <w:rFonts w:ascii="Times New Roman" w:hAnsi="Times New Roman"/>
          <w:sz w:val="18"/>
        </w:rPr>
        <w:t>Princípio da</w:t>
      </w:r>
      <w:r>
        <w:rPr>
          <w:rFonts w:ascii="Times New Roman" w:hAnsi="Times New Roman"/>
          <w:sz w:val="18"/>
        </w:rPr>
        <w:t xml:space="preserve"> Independência dos Movimentos.</w:t>
      </w:r>
    </w:p>
    <w:p xmlns:w="http://schemas.openxmlformats.org/wordprocessingml/2006/main" w:rsidR="00302BE2" w:rsidRPr="00747606" w:rsidRDefault="00302BE2" w:rsidP="00747606"/>
    <w:p xmlns:w="http://schemas.openxmlformats.org/wordprocessingml/2006/main" w:rsidR="003E6EEE" w:rsidRPr="004B0FA8" w:rsidRDefault="003E6EEE">
      <w:pPr>
        <w:jc w:val="both"/>
        <w:rPr>
          <w:bCs/>
        </w:rPr>
      </w:pPr>
      <w:bookmarkStart w:id="1388860910" w:name="_GoBack"/>
      <w:bookmarkEnd w:id="1388860910"/>
      <w:r>
        <w:rPr>
          <w:b/>
          <w:bCs/>
        </w:rPr>
        <w:t xml:space="preserve">Gab: </w:t>
      </w:r>
      <w:r w:rsidRPr="004B0FA8">
        <w:rPr>
          <w:bCs/>
        </w:rPr>
        <w:t>B</w:t>
      </w:r>
    </w:p>
    <w:p xmlns:w="http://schemas.openxmlformats.org/wordprocessingml/2006/main" w:rsidR="00302BE2" w:rsidRPr="003E6EEE" w:rsidRDefault="00302BE2" w:rsidP="003E6EEE"/>
    <w:p xmlns:w="http://schemas.openxmlformats.org/wordprocessingml/2006/main" w:rsidR="000B2795" w:rsidRDefault="000B2795" w:rsidP="000B2795">
      <w:pPr>
        <w:ind w:left="360" w:hanging="360"/>
        <w:jc w:val="both"/>
        <w:rPr>
          <w:b/>
          <w:bCs/>
        </w:rPr>
      </w:pPr>
      <w:bookmarkStart w:id="1805199681" w:name="_GoBack"/>
      <w:bookmarkEnd w:id="1805199681"/>
      <w:r>
        <w:rPr>
          <w:b w:val="on"/>
          <w:bCs w:val="on"/>
          <w:sz w:val="24"/>
          <w:szCs w:val="24"/>
        </w:rPr>
        <w:t xml:space="preserve">Questão 72) 
</w:t>
      </w:r>
      <w:r>
        <w:rPr>
          <w:b/>
        </w:rPr>
        <w:t xml:space="preserve">   </w:t>
      </w:r>
      <w:r>
        <w:rPr>
          <w:b/>
          <w:bCs/>
        </w:rPr>
        <w:t xml:space="preserve"> </w:t>
      </w:r>
      <w:r>
        <w:rPr>
          <w:b/>
          <w:bCs/>
        </w:rPr>
        <w:tab/>
      </w:r>
    </w:p>
    <w:p xmlns:w="http://schemas.openxmlformats.org/wordprocessingml/2006/main" w:rsidR="000B2795" w:rsidRDefault="000B2795" w:rsidP="000B2795">
      <w:pPr>
        <w:ind w:left="360"/>
        <w:jc w:val="both"/>
        <w:rPr>
          <w:color w:val="292526"/>
          <w:szCs w:val="22"/>
        </w:rPr>
      </w:pPr>
      <w:r>
        <w:rPr>
          <w:color w:val="292526"/>
          <w:szCs w:val="22"/>
        </w:rPr>
        <w:t>O uso do cinto de segurança pode evitar tanto acidentes graves quanto mortes. Com base nas três leis de Newton, dentro do campo da Física, podemos explicar seu uso da seguinte forma:</w:t>
      </w:r>
    </w:p>
    <w:p xmlns:w="http://schemas.openxmlformats.org/wordprocessingml/2006/main" w:rsidR="000B2795" w:rsidRDefault="000B2795" w:rsidP="000B2795">
      <w:pPr>
        <w:ind w:left="720" w:hanging="360"/>
        <w:jc w:val="both"/>
        <w:rPr>
          <w:color w:val="292526"/>
          <w:szCs w:val="22"/>
        </w:rPr>
      </w:pPr>
      <w:r w:rsidRPr="0022437B">
        <w:rPr>
          <w:bCs/>
          <w:color w:val="292526"/>
          <w:szCs w:val="22"/>
        </w:rPr>
        <w:t>a)</w:t>
      </w:r>
      <w:r>
        <w:rPr>
          <w:b/>
          <w:bCs/>
          <w:color w:val="292526"/>
          <w:szCs w:val="22"/>
        </w:rPr>
        <w:tab/>
      </w:r>
      <w:r>
        <w:rPr>
          <w:color w:val="292526"/>
          <w:szCs w:val="22"/>
        </w:rPr>
        <w:t>Considerando a massa (</w:t>
      </w:r>
      <w:r>
        <w:rPr>
          <w:i/>
          <w:iCs/>
          <w:color w:val="292526"/>
          <w:szCs w:val="22"/>
        </w:rPr>
        <w:t>m</w:t>
      </w:r>
      <w:r>
        <w:rPr>
          <w:color w:val="292526"/>
          <w:szCs w:val="22"/>
        </w:rPr>
        <w:t xml:space="preserve">) do cinto de segurança, podemos entender seu mecanismo baseado na </w:t>
      </w:r>
      <w:r>
        <w:rPr>
          <w:b/>
          <w:bCs/>
          <w:color w:val="292526"/>
          <w:szCs w:val="22"/>
        </w:rPr>
        <w:t>2</w:t>
      </w:r>
      <w:r>
        <w:rPr>
          <w:b/>
          <w:bCs/>
          <w:color w:val="292526"/>
          <w:szCs w:val="13"/>
        </w:rPr>
        <w:t xml:space="preserve">ª </w:t>
      </w:r>
      <w:r>
        <w:rPr>
          <w:b/>
          <w:bCs/>
          <w:color w:val="292526"/>
          <w:szCs w:val="22"/>
        </w:rPr>
        <w:t>lei de Newton</w:t>
      </w:r>
      <w:r>
        <w:rPr>
          <w:color w:val="292526"/>
          <w:szCs w:val="22"/>
        </w:rPr>
        <w:t>, pois devido à desaceleração (</w:t>
      </w:r>
      <w:r>
        <w:rPr>
          <w:i/>
          <w:iCs/>
          <w:color w:val="292526"/>
          <w:szCs w:val="22"/>
        </w:rPr>
        <w:t>a</w:t>
      </w:r>
      <w:r>
        <w:rPr>
          <w:color w:val="292526"/>
          <w:szCs w:val="22"/>
        </w:rPr>
        <w:t>)</w:t>
      </w:r>
      <w:r>
        <w:rPr>
          <w:b/>
          <w:bCs/>
          <w:i/>
          <w:iCs/>
          <w:color w:val="292526"/>
          <w:szCs w:val="22"/>
        </w:rPr>
        <w:t xml:space="preserve"> </w:t>
      </w:r>
      <w:r>
        <w:rPr>
          <w:color w:val="292526"/>
          <w:szCs w:val="22"/>
        </w:rPr>
        <w:t xml:space="preserve">do carro o cinto exercerá uma força sobre nosso corpo dada por:         </w:t>
      </w:r>
      <w:r>
        <w:rPr>
          <w:i/>
          <w:iCs/>
          <w:color w:val="292526"/>
          <w:szCs w:val="22"/>
        </w:rPr>
        <w:t>F = ma</w:t>
      </w:r>
      <w:r>
        <w:rPr>
          <w:color w:val="292526"/>
          <w:szCs w:val="22"/>
        </w:rPr>
        <w:t>.</w:t>
      </w:r>
    </w:p>
    <w:p xmlns:w="http://schemas.openxmlformats.org/wordprocessingml/2006/main" w:rsidR="000B2795" w:rsidRDefault="000B2795" w:rsidP="000B2795">
      <w:pPr>
        <w:ind w:left="720" w:hanging="360"/>
        <w:jc w:val="both"/>
        <w:rPr>
          <w:color w:val="292526"/>
          <w:szCs w:val="22"/>
        </w:rPr>
      </w:pPr>
      <w:r w:rsidRPr="0022437B">
        <w:rPr>
          <w:bCs/>
          <w:color w:val="292526"/>
          <w:szCs w:val="22"/>
        </w:rPr>
        <w:t>b)</w:t>
      </w:r>
      <w:r>
        <w:rPr>
          <w:b/>
          <w:bCs/>
          <w:color w:val="292526"/>
          <w:szCs w:val="22"/>
        </w:rPr>
        <w:tab/>
      </w:r>
      <w:r>
        <w:rPr>
          <w:color w:val="292526"/>
          <w:szCs w:val="22"/>
        </w:rPr>
        <w:t xml:space="preserve">O cinto de segurança pode ser entendido como um dispositivo usado para diminuir a aceleração do carro, portanto, está relacionado com a </w:t>
      </w:r>
      <w:r>
        <w:rPr>
          <w:b/>
          <w:bCs/>
          <w:color w:val="292526"/>
          <w:szCs w:val="22"/>
        </w:rPr>
        <w:t>2</w:t>
      </w:r>
      <w:r>
        <w:rPr>
          <w:b/>
          <w:bCs/>
          <w:color w:val="292526"/>
          <w:szCs w:val="13"/>
        </w:rPr>
        <w:t xml:space="preserve">ª </w:t>
      </w:r>
      <w:r>
        <w:rPr>
          <w:b/>
          <w:bCs/>
          <w:color w:val="292526"/>
          <w:szCs w:val="22"/>
        </w:rPr>
        <w:t>lei de Newton</w:t>
      </w:r>
      <w:r>
        <w:rPr>
          <w:color w:val="292526"/>
          <w:szCs w:val="22"/>
        </w:rPr>
        <w:t>.</w:t>
      </w:r>
    </w:p>
    <w:p xmlns:w="http://schemas.openxmlformats.org/wordprocessingml/2006/main" w:rsidR="000B2795" w:rsidRDefault="000B2795" w:rsidP="000B2795">
      <w:pPr>
        <w:ind w:left="720" w:hanging="360"/>
        <w:jc w:val="both"/>
        <w:rPr>
          <w:color w:val="292526"/>
          <w:szCs w:val="22"/>
        </w:rPr>
      </w:pPr>
      <w:r w:rsidRPr="0022437B">
        <w:rPr>
          <w:bCs/>
          <w:color w:val="292526"/>
          <w:szCs w:val="22"/>
        </w:rPr>
        <w:t>c)</w:t>
      </w:r>
      <w:r>
        <w:rPr>
          <w:b/>
          <w:bCs/>
          <w:color w:val="292526"/>
          <w:szCs w:val="22"/>
        </w:rPr>
        <w:tab/>
      </w:r>
      <w:r>
        <w:rPr>
          <w:color w:val="292526"/>
          <w:szCs w:val="22"/>
        </w:rPr>
        <w:t xml:space="preserve">O cinto de segurança é um dispositivo baseado na </w:t>
      </w:r>
      <w:r>
        <w:rPr>
          <w:b/>
          <w:bCs/>
          <w:color w:val="292526"/>
          <w:szCs w:val="22"/>
        </w:rPr>
        <w:t>3</w:t>
      </w:r>
      <w:r>
        <w:rPr>
          <w:b/>
          <w:bCs/>
          <w:color w:val="292526"/>
          <w:szCs w:val="13"/>
        </w:rPr>
        <w:t xml:space="preserve">ª </w:t>
      </w:r>
      <w:r>
        <w:rPr>
          <w:b/>
          <w:bCs/>
          <w:color w:val="292526"/>
          <w:szCs w:val="22"/>
        </w:rPr>
        <w:t>lei de Newton</w:t>
      </w:r>
      <w:r>
        <w:rPr>
          <w:color w:val="292526"/>
          <w:szCs w:val="22"/>
        </w:rPr>
        <w:t>, pois o carro exerce uma força sobre o cinto e este reage, exercendo uma força sobre nosso corpo.</w:t>
      </w:r>
    </w:p>
    <w:p xmlns:w="http://schemas.openxmlformats.org/wordprocessingml/2006/main" w:rsidR="000B2795" w:rsidRDefault="000B2795" w:rsidP="000B2795">
      <w:pPr>
        <w:ind w:left="720" w:hanging="360"/>
        <w:jc w:val="both"/>
        <w:rPr>
          <w:color w:val="000000"/>
          <w:szCs w:val="20"/>
        </w:rPr>
      </w:pPr>
      <w:r w:rsidRPr="0022437B">
        <w:rPr>
          <w:bCs/>
          <w:color w:val="292526"/>
          <w:szCs w:val="22"/>
        </w:rPr>
        <w:t>d)</w:t>
      </w:r>
      <w:r>
        <w:rPr>
          <w:b/>
          <w:bCs/>
          <w:color w:val="292526"/>
          <w:szCs w:val="22"/>
        </w:rPr>
        <w:tab/>
      </w:r>
      <w:r>
        <w:rPr>
          <w:color w:val="292526"/>
          <w:szCs w:val="22"/>
        </w:rPr>
        <w:t xml:space="preserve">O cinto de segurança é um dispositivo usado para neutralizar a </w:t>
      </w:r>
      <w:r>
        <w:rPr>
          <w:b/>
          <w:bCs/>
          <w:color w:val="292526"/>
          <w:szCs w:val="22"/>
        </w:rPr>
        <w:t>lei da inércia</w:t>
      </w:r>
      <w:r>
        <w:rPr>
          <w:color w:val="292526"/>
          <w:szCs w:val="22"/>
        </w:rPr>
        <w:t>, evitando que nosso corpo continue deslocando-se para frente, quando o carro diminui sua velocidade bruscamente.</w:t>
      </w:r>
    </w:p>
    <w:p xmlns:w="http://schemas.openxmlformats.org/wordprocessingml/2006/main" w:rsidR="00302BE2" w:rsidRPr="000B2795" w:rsidRDefault="00302BE2" w:rsidP="000B2795"/>
    <w:p xmlns:w="http://schemas.openxmlformats.org/wordprocessingml/2006/main" w:rsidR="00437E90" w:rsidRPr="00830796" w:rsidRDefault="00437E90">
      <w:pPr>
        <w:jc w:val="both"/>
        <w:rPr>
          <w:bCs/>
        </w:rPr>
      </w:pPr>
      <w:bookmarkStart w:id="11398417" w:name="_GoBack"/>
      <w:bookmarkEnd w:id="11398417"/>
      <w:r>
        <w:rPr>
          <w:b/>
          <w:bCs/>
        </w:rPr>
        <w:t xml:space="preserve">Gab: </w:t>
      </w:r>
      <w:r w:rsidRPr="00830796">
        <w:rPr>
          <w:bCs/>
        </w:rPr>
        <w:t>D</w:t>
      </w:r>
    </w:p>
    <w:p xmlns:w="http://schemas.openxmlformats.org/wordprocessingml/2006/main" w:rsidR="00302BE2" w:rsidRPr="00437E90" w:rsidRDefault="00302BE2" w:rsidP="00437E90"/>
    <w:p xmlns:w="http://schemas.openxmlformats.org/wordprocessingml/2006/main" w:rsidR="00E708E3" w:rsidRDefault="00E708E3" w:rsidP="00E708E3">
      <w:pPr>
        <w:ind w:left="360" w:hanging="360"/>
        <w:jc w:val="both"/>
        <w:rPr>
          <w:color w:val="000000"/>
        </w:rPr>
      </w:pPr>
      <w:bookmarkStart w:id="376863443" w:name="_GoBack"/>
      <w:bookmarkEnd w:id="376863443"/>
      <w:r>
        <w:rPr>
          <w:b w:val="on"/>
          <w:bCs w:val="on"/>
          <w:sz w:val="24"/>
          <w:szCs w:val="24"/>
        </w:rPr>
        <w:t xml:space="preserve">Questão 73) 
</w:t>
      </w:r>
      <w:r>
        <w:rPr>
          <w:b/>
        </w:rPr>
        <w:t xml:space="preserve">   </w:t>
      </w:r>
      <w:r>
        <w:rPr>
          <w:color w:val="000000"/>
        </w:rPr>
        <w:t xml:space="preserve"> </w:t>
      </w:r>
      <w:r>
        <w:rPr>
          <w:color w:val="000000"/>
        </w:rPr>
        <w:tab/>
      </w:r>
    </w:p>
    <w:p xmlns:w="http://schemas.openxmlformats.org/wordprocessingml/2006/main" w:rsidR="00E708E3" w:rsidRDefault="00E708E3" w:rsidP="00E708E3">
      <w:pPr>
        <w:ind w:left="360"/>
        <w:jc w:val="both"/>
        <w:rPr>
          <w:color w:val="000000"/>
        </w:rPr>
      </w:pPr>
      <w:r>
        <w:rPr>
          <w:color w:val="000000"/>
        </w:rPr>
        <w:t>Considerando os conceitos da Mecânica, é correto afirmar:</w:t>
      </w:r>
    </w:p>
    <w:p xmlns:w="http://schemas.openxmlformats.org/wordprocessingml/2006/main" w:rsidR="00E708E3" w:rsidRPr="00AD00EE" w:rsidRDefault="00E708E3" w:rsidP="00E708E3">
      <w:pPr>
        <w:ind w:left="720" w:hanging="360"/>
        <w:jc w:val="both"/>
        <w:rPr>
          <w:color w:val="000000"/>
        </w:rPr>
      </w:pPr>
      <w:r w:rsidRPr="00AD00EE">
        <w:rPr>
          <w:bCs/>
          <w:color w:val="000000"/>
        </w:rPr>
        <w:t>01.</w:t>
      </w:r>
      <w:r>
        <w:rPr>
          <w:bCs/>
          <w:color w:val="000000"/>
        </w:rPr>
        <w:tab/>
      </w:r>
      <w:r w:rsidRPr="00AD00EE">
        <w:rPr>
          <w:color w:val="000000"/>
        </w:rPr>
        <w:t>A força de atrito é uma força conservativa.</w:t>
      </w:r>
    </w:p>
    <w:p xmlns:w="http://schemas.openxmlformats.org/wordprocessingml/2006/main" w:rsidR="00E708E3" w:rsidRPr="00AD00EE" w:rsidRDefault="00E708E3" w:rsidP="00E708E3">
      <w:pPr>
        <w:ind w:left="720" w:hanging="360"/>
        <w:jc w:val="both"/>
        <w:rPr>
          <w:color w:val="000000"/>
        </w:rPr>
      </w:pPr>
      <w:r w:rsidRPr="00AD00EE">
        <w:rPr>
          <w:bCs/>
          <w:color w:val="000000"/>
        </w:rPr>
        <w:t>02.</w:t>
      </w:r>
      <w:r>
        <w:rPr>
          <w:bCs/>
          <w:color w:val="000000"/>
        </w:rPr>
        <w:tab/>
      </w:r>
      <w:r w:rsidRPr="00AD00EE">
        <w:rPr>
          <w:color w:val="000000"/>
        </w:rPr>
        <w:t>Uma partícula tem velocidade diferente de zero somente se a resultante das forças que atuam sobre ela for diferente de zero.</w:t>
      </w:r>
    </w:p>
    <w:p xmlns:w="http://schemas.openxmlformats.org/wordprocessingml/2006/main" w:rsidR="00E708E3" w:rsidRPr="00AD00EE" w:rsidRDefault="00E708E3" w:rsidP="00E708E3">
      <w:pPr>
        <w:ind w:left="720" w:hanging="360"/>
        <w:jc w:val="both"/>
        <w:rPr>
          <w:color w:val="000000"/>
        </w:rPr>
      </w:pPr>
      <w:r w:rsidRPr="00AD00EE">
        <w:rPr>
          <w:bCs/>
          <w:color w:val="000000"/>
        </w:rPr>
        <w:t>04.</w:t>
      </w:r>
      <w:r>
        <w:rPr>
          <w:bCs/>
          <w:color w:val="000000"/>
        </w:rPr>
        <w:tab/>
      </w:r>
      <w:r w:rsidRPr="00AD00EE">
        <w:rPr>
          <w:color w:val="000000"/>
        </w:rPr>
        <w:t>O trabalho total realizado sobre uma partícula é igual à variação da sua energia cinética.</w:t>
      </w:r>
    </w:p>
    <w:p xmlns:w="http://schemas.openxmlformats.org/wordprocessingml/2006/main" w:rsidR="00E708E3" w:rsidRPr="00AD00EE" w:rsidRDefault="00E708E3" w:rsidP="00E708E3">
      <w:pPr>
        <w:ind w:left="720" w:hanging="360"/>
        <w:jc w:val="both"/>
        <w:rPr>
          <w:color w:val="000000"/>
        </w:rPr>
      </w:pPr>
      <w:r w:rsidRPr="00AD00EE">
        <w:rPr>
          <w:bCs/>
          <w:color w:val="000000"/>
        </w:rPr>
        <w:t>08.</w:t>
      </w:r>
      <w:r>
        <w:rPr>
          <w:bCs/>
          <w:color w:val="000000"/>
        </w:rPr>
        <w:tab/>
      </w:r>
      <w:r w:rsidRPr="00AD00EE">
        <w:rPr>
          <w:color w:val="000000"/>
        </w:rPr>
        <w:t>Ao se duplicar o módulo da velocidade inicial de um projétil lançado obliquamente próximo à superfície da Terra, o seu alcance irá quadruplicar.</w:t>
      </w:r>
    </w:p>
    <w:p xmlns:w="http://schemas.openxmlformats.org/wordprocessingml/2006/main" w:rsidR="00E708E3" w:rsidRDefault="00E708E3" w:rsidP="00E708E3">
      <w:pPr>
        <w:ind w:left="720" w:hanging="360"/>
        <w:jc w:val="both"/>
      </w:pPr>
      <w:r w:rsidRPr="00AD00EE">
        <w:rPr>
          <w:bCs/>
          <w:color w:val="000000"/>
        </w:rPr>
        <w:t>16.</w:t>
      </w:r>
      <w:r>
        <w:rPr>
          <w:bCs/>
          <w:color w:val="000000"/>
        </w:rPr>
        <w:tab/>
      </w:r>
      <w:r w:rsidRPr="00AD00EE">
        <w:rPr>
          <w:color w:val="000000"/>
        </w:rPr>
        <w:t>Em uma colisão completamente inelástica entre dois objetos, a energia cinética e o momento linear (quantidade de movimento) são conservados</w:t>
      </w:r>
      <w:r>
        <w:rPr>
          <w:color w:val="000000"/>
        </w:rPr>
        <w:t>.</w:t>
      </w:r>
    </w:p>
    <w:p xmlns:w="http://schemas.openxmlformats.org/wordprocessingml/2006/main" w:rsidR="00302BE2" w:rsidRPr="00E708E3" w:rsidRDefault="00302BE2" w:rsidP="00E708E3"/>
    <w:p xmlns:w="http://schemas.openxmlformats.org/wordprocessingml/2006/main" w:rsidR="00564C73" w:rsidRDefault="00564C73" w:rsidP="00564C73">
      <w:pPr>
        <w:jc w:val="both"/>
        <w:rPr>
          <w:lang w:val="en-US"/>
        </w:rPr>
      </w:pPr>
      <w:bookmarkStart w:id="361638158" w:name="_GoBack"/>
      <w:bookmarkEnd w:id="361638158"/>
      <w:r>
        <w:rPr>
          <w:b/>
          <w:bCs/>
          <w:color w:val="000000"/>
          <w:szCs w:val="27"/>
          <w:lang w:val="en-US"/>
        </w:rPr>
        <w:t xml:space="preserve">Gab: </w:t>
      </w:r>
      <w:r>
        <w:rPr>
          <w:color w:val="000000"/>
          <w:szCs w:val="20"/>
          <w:lang w:val="en-US"/>
        </w:rPr>
        <w:t xml:space="preserve"> F-F-V-V-F</w:t>
      </w:r>
    </w:p>
    <w:p xmlns:w="http://schemas.openxmlformats.org/wordprocessingml/2006/main" w:rsidR="00302BE2" w:rsidRPr="00564C73" w:rsidRDefault="00302BE2" w:rsidP="00564C73"/>
    <w:p xmlns:w="http://schemas.openxmlformats.org/wordprocessingml/2006/main" w:rsidR="00B75102" w:rsidRDefault="00B75102" w:rsidP="00B75102">
      <w:pPr>
        <w:ind w:left="360" w:hanging="360"/>
        <w:jc w:val="both"/>
        <w:rPr>
          <w:szCs w:val="20"/>
        </w:rPr>
      </w:pPr>
      <w:bookmarkStart w:id="2083137562" w:name="_GoBack"/>
      <w:bookmarkEnd w:id="2083137562"/>
      <w:r>
        <w:rPr>
          <w:b w:val="on"/>
          <w:bCs w:val="on"/>
          <w:sz w:val="24"/>
          <w:szCs w:val="24"/>
        </w:rPr>
        <w:t xml:space="preserve">Questão 74) 
</w:t>
      </w:r>
      <w:r>
        <w:rPr>
          <w:b/>
        </w:rPr>
        <w:t xml:space="preserve">   </w:t>
      </w:r>
      <w:r>
        <w:rPr>
          <w:szCs w:val="20"/>
        </w:rPr>
        <w:t xml:space="preserve"> </w:t>
      </w:r>
      <w:r>
        <w:rPr>
          <w:szCs w:val="20"/>
        </w:rPr>
        <w:tab/>
      </w:r>
    </w:p>
    <w:p xmlns:w="http://schemas.openxmlformats.org/wordprocessingml/2006/main" w:rsidR="00B75102" w:rsidRDefault="00B75102" w:rsidP="00B75102">
      <w:pPr>
        <w:ind w:left="360"/>
        <w:jc w:val="both"/>
        <w:rPr>
          <w:szCs w:val="20"/>
        </w:rPr>
      </w:pPr>
      <w:r>
        <w:rPr>
          <w:szCs w:val="20"/>
        </w:rPr>
        <w:t xml:space="preserve">Às vezes, as pessoas que estão num elevador em movimento sentem uma sensação de desconforto, em geral na região do estômago. Isso se deve à inércia dos nossos órgãos internos localizados nessa região, e pode ocorrer </w:t>
      </w:r>
    </w:p>
    <w:p xmlns:w="http://schemas.openxmlformats.org/wordprocessingml/2006/main" w:rsidR="00B75102" w:rsidRPr="00073BB9" w:rsidRDefault="00B75102" w:rsidP="00B75102">
      <w:pPr>
        <w:ind w:left="720" w:hanging="360"/>
        <w:jc w:val="both"/>
        <w:rPr>
          <w:szCs w:val="20"/>
        </w:rPr>
      </w:pPr>
      <w:r w:rsidRPr="00073BB9">
        <w:rPr>
          <w:bCs/>
          <w:szCs w:val="20"/>
        </w:rPr>
        <w:t>a)</w:t>
      </w:r>
      <w:r w:rsidRPr="00073BB9">
        <w:rPr>
          <w:bCs/>
          <w:szCs w:val="20"/>
        </w:rPr>
        <w:tab/>
      </w:r>
      <w:r w:rsidRPr="00073BB9">
        <w:rPr>
          <w:szCs w:val="20"/>
        </w:rPr>
        <w:t>quando o elevador sobe ou desce em movimento uniforme.</w:t>
      </w:r>
    </w:p>
    <w:p xmlns:w="http://schemas.openxmlformats.org/wordprocessingml/2006/main" w:rsidR="00B75102" w:rsidRPr="00073BB9" w:rsidRDefault="00B75102" w:rsidP="00B75102">
      <w:pPr>
        <w:ind w:left="720" w:hanging="360"/>
        <w:jc w:val="both"/>
        <w:rPr>
          <w:szCs w:val="20"/>
        </w:rPr>
      </w:pPr>
      <w:r w:rsidRPr="00073BB9">
        <w:rPr>
          <w:bCs/>
          <w:szCs w:val="20"/>
        </w:rPr>
        <w:t>b)</w:t>
      </w:r>
      <w:r w:rsidRPr="00073BB9">
        <w:rPr>
          <w:bCs/>
          <w:szCs w:val="20"/>
        </w:rPr>
        <w:tab/>
      </w:r>
      <w:r w:rsidRPr="00073BB9">
        <w:rPr>
          <w:szCs w:val="20"/>
        </w:rPr>
        <w:t>apenas quando o elevador sobe em movimento uniforme.</w:t>
      </w:r>
    </w:p>
    <w:p xmlns:w="http://schemas.openxmlformats.org/wordprocessingml/2006/main" w:rsidR="00B75102" w:rsidRPr="00073BB9" w:rsidRDefault="00B75102" w:rsidP="00B75102">
      <w:pPr>
        <w:ind w:left="720" w:hanging="360"/>
        <w:jc w:val="both"/>
        <w:rPr>
          <w:szCs w:val="20"/>
        </w:rPr>
      </w:pPr>
      <w:r w:rsidRPr="00073BB9">
        <w:rPr>
          <w:bCs/>
          <w:szCs w:val="20"/>
        </w:rPr>
        <w:t>c)</w:t>
      </w:r>
      <w:r w:rsidRPr="00073BB9">
        <w:rPr>
          <w:bCs/>
          <w:szCs w:val="20"/>
        </w:rPr>
        <w:tab/>
      </w:r>
      <w:r w:rsidRPr="00073BB9">
        <w:rPr>
          <w:szCs w:val="20"/>
        </w:rPr>
        <w:t>apenas quando o elevador desce em movimento uniforme.</w:t>
      </w:r>
    </w:p>
    <w:p xmlns:w="http://schemas.openxmlformats.org/wordprocessingml/2006/main" w:rsidR="00B75102" w:rsidRPr="00073BB9" w:rsidRDefault="00B75102" w:rsidP="00B75102">
      <w:pPr>
        <w:ind w:left="720" w:hanging="360"/>
        <w:jc w:val="both"/>
        <w:rPr>
          <w:szCs w:val="20"/>
        </w:rPr>
      </w:pPr>
      <w:r w:rsidRPr="00073BB9">
        <w:rPr>
          <w:bCs/>
          <w:szCs w:val="20"/>
        </w:rPr>
        <w:t>d)</w:t>
      </w:r>
      <w:r w:rsidRPr="00073BB9">
        <w:rPr>
          <w:bCs/>
          <w:szCs w:val="20"/>
        </w:rPr>
        <w:tab/>
      </w:r>
      <w:r w:rsidRPr="00073BB9">
        <w:rPr>
          <w:szCs w:val="20"/>
        </w:rPr>
        <w:t>quando o elevador sobe ou desce em movimento variado.</w:t>
      </w:r>
    </w:p>
    <w:p xmlns:w="http://schemas.openxmlformats.org/wordprocessingml/2006/main" w:rsidR="00B75102" w:rsidRDefault="00B75102" w:rsidP="00B75102">
      <w:pPr>
        <w:ind w:left="720" w:hanging="360"/>
        <w:jc w:val="both"/>
        <w:rPr>
          <w:szCs w:val="20"/>
        </w:rPr>
      </w:pPr>
      <w:r w:rsidRPr="00073BB9">
        <w:rPr>
          <w:bCs/>
          <w:szCs w:val="20"/>
        </w:rPr>
        <w:t>e)</w:t>
      </w:r>
      <w:r w:rsidRPr="00073BB9">
        <w:rPr>
          <w:bCs/>
          <w:szCs w:val="20"/>
        </w:rPr>
        <w:tab/>
      </w:r>
      <w:r w:rsidRPr="00073BB9">
        <w:rPr>
          <w:szCs w:val="20"/>
        </w:rPr>
        <w:t>apenas quando o elevador</w:t>
      </w:r>
      <w:r>
        <w:rPr>
          <w:szCs w:val="20"/>
        </w:rPr>
        <w:t xml:space="preserve"> sobe em movimento variado.</w:t>
      </w:r>
    </w:p>
    <w:p xmlns:w="http://schemas.openxmlformats.org/wordprocessingml/2006/main" w:rsidR="00302BE2" w:rsidRPr="00B75102" w:rsidRDefault="00302BE2" w:rsidP="00B75102"/>
    <w:p xmlns:w="http://schemas.openxmlformats.org/wordprocessingml/2006/main" w:rsidR="0098661B" w:rsidRPr="006807C4" w:rsidRDefault="0098661B">
      <w:pPr>
        <w:jc w:val="both"/>
        <w:rPr>
          <w:bCs/>
          <w:szCs w:val="20"/>
        </w:rPr>
      </w:pPr>
      <w:bookmarkStart w:id="1925208945" w:name="_GoBack"/>
      <w:bookmarkEnd w:id="1925208945"/>
      <w:r>
        <w:rPr>
          <w:b/>
          <w:bCs/>
          <w:szCs w:val="20"/>
        </w:rPr>
        <w:t xml:space="preserve">Gab: </w:t>
      </w:r>
      <w:r w:rsidRPr="006807C4">
        <w:rPr>
          <w:bCs/>
          <w:szCs w:val="20"/>
        </w:rPr>
        <w:t>D</w:t>
      </w:r>
    </w:p>
    <w:p xmlns:w="http://schemas.openxmlformats.org/wordprocessingml/2006/main" w:rsidR="00302BE2" w:rsidRPr="0098661B" w:rsidRDefault="00302BE2" w:rsidP="0098661B"/>
    <w:p xmlns:w="http://schemas.openxmlformats.org/wordprocessingml/2006/main" w:rsidR="0036408D" w:rsidRDefault="0036408D" w:rsidP="0036408D">
      <w:pPr>
        <w:ind w:left="360" w:hanging="360"/>
        <w:jc w:val="both"/>
      </w:pPr>
      <w:bookmarkStart w:id="375316506" w:name="_GoBack"/>
      <w:bookmarkEnd w:id="375316506"/>
      <w:r>
        <w:rPr>
          <w:b w:val="on"/>
          <w:bCs w:val="on"/>
          <w:sz w:val="24"/>
          <w:szCs w:val="24"/>
        </w:rPr>
        <w:t xml:space="preserve">Questão 75) 
</w:t>
      </w:r>
      <w:r>
        <w:rPr>
          <w:b/>
        </w:rPr>
        <w:t xml:space="preserve">   </w:t>
      </w:r>
      <w:r>
        <w:t xml:space="preserve"> </w:t>
      </w:r>
      <w:r>
        <w:tab/>
      </w:r>
    </w:p>
    <w:p xmlns:w="http://schemas.openxmlformats.org/wordprocessingml/2006/main" w:rsidR="0036408D" w:rsidRDefault="0036408D" w:rsidP="0036408D">
      <w:pPr>
        <w:ind w:left="360"/>
        <w:jc w:val="both"/>
      </w:pPr>
      <w:r>
        <w:t>Certas cargas transportadas por caminhões devem ser muito bem amarradas na carroceria, para evitar acide</w:t>
      </w:r>
      <w:r>
        <w:t>n</w:t>
      </w:r>
      <w:r>
        <w:t>tes ou, mesmo, para proteger a vida do motorista, quando pr</w:t>
      </w:r>
      <w:r>
        <w:t>e</w:t>
      </w:r>
      <w:r>
        <w:t>cisar frear bruscamente o seu veículo. Esta precaução pode ser explicada p</w:t>
      </w:r>
      <w:r>
        <w:t>e</w:t>
      </w:r>
      <w:r>
        <w:t>la</w:t>
      </w:r>
    </w:p>
    <w:p xmlns:w="http://schemas.openxmlformats.org/wordprocessingml/2006/main" w:rsidR="0036408D" w:rsidRPr="00CA4E84" w:rsidRDefault="0036408D" w:rsidP="0036408D">
      <w:pPr>
        <w:ind w:left="720" w:hanging="360"/>
        <w:jc w:val="both"/>
      </w:pPr>
      <w:r w:rsidRPr="00CA4E84">
        <w:rPr>
          <w:bCs/>
        </w:rPr>
        <w:t>a)</w:t>
      </w:r>
      <w:r w:rsidRPr="00CA4E84">
        <w:rPr>
          <w:bCs/>
        </w:rPr>
        <w:tab/>
      </w:r>
      <w:r w:rsidRPr="00CA4E84">
        <w:t>lei das malhas de Kirchhoff.</w:t>
      </w:r>
    </w:p>
    <w:p xmlns:w="http://schemas.openxmlformats.org/wordprocessingml/2006/main" w:rsidR="0036408D" w:rsidRPr="00CA4E84" w:rsidRDefault="0036408D" w:rsidP="0036408D">
      <w:pPr>
        <w:ind w:left="720" w:hanging="360"/>
        <w:jc w:val="both"/>
      </w:pPr>
      <w:r w:rsidRPr="00CA4E84">
        <w:rPr>
          <w:bCs/>
        </w:rPr>
        <w:t>b)</w:t>
      </w:r>
      <w:r w:rsidRPr="00CA4E84">
        <w:rPr>
          <w:bCs/>
        </w:rPr>
        <w:tab/>
      </w:r>
      <w:r w:rsidRPr="00CA4E84">
        <w:t>lei de Lenz.</w:t>
      </w:r>
    </w:p>
    <w:p xmlns:w="http://schemas.openxmlformats.org/wordprocessingml/2006/main" w:rsidR="0036408D" w:rsidRPr="00CA4E84" w:rsidRDefault="0036408D" w:rsidP="0036408D">
      <w:pPr>
        <w:ind w:left="720" w:hanging="360"/>
        <w:jc w:val="both"/>
      </w:pPr>
      <w:r w:rsidRPr="00CA4E84">
        <w:rPr>
          <w:bCs/>
        </w:rPr>
        <w:t>c)</w:t>
      </w:r>
      <w:r w:rsidRPr="00CA4E84">
        <w:rPr>
          <w:bCs/>
        </w:rPr>
        <w:tab/>
      </w:r>
      <w:r w:rsidRPr="00CA4E84">
        <w:t>lei da inércia (primeira lei de Newton).</w:t>
      </w:r>
    </w:p>
    <w:p xmlns:w="http://schemas.openxmlformats.org/wordprocessingml/2006/main" w:rsidR="0036408D" w:rsidRPr="00CA4E84" w:rsidRDefault="0036408D" w:rsidP="0036408D">
      <w:pPr>
        <w:ind w:left="720" w:hanging="360"/>
        <w:jc w:val="both"/>
      </w:pPr>
      <w:r w:rsidRPr="00CA4E84">
        <w:rPr>
          <w:bCs/>
        </w:rPr>
        <w:t>d)</w:t>
      </w:r>
      <w:r w:rsidRPr="00CA4E84">
        <w:rPr>
          <w:bCs/>
        </w:rPr>
        <w:tab/>
      </w:r>
      <w:r w:rsidRPr="00CA4E84">
        <w:t>lei das áreas (segunda lei de Kepler).</w:t>
      </w:r>
    </w:p>
    <w:p xmlns:w="http://schemas.openxmlformats.org/wordprocessingml/2006/main" w:rsidR="0036408D" w:rsidRDefault="0036408D" w:rsidP="0036408D">
      <w:pPr>
        <w:ind w:left="720" w:hanging="360"/>
        <w:jc w:val="both"/>
      </w:pPr>
      <w:r w:rsidRPr="00CA4E84">
        <w:rPr>
          <w:bCs/>
        </w:rPr>
        <w:t>e)</w:t>
      </w:r>
      <w:r w:rsidRPr="00CA4E84">
        <w:rPr>
          <w:bCs/>
        </w:rPr>
        <w:tab/>
      </w:r>
      <w:r w:rsidRPr="00CA4E84">
        <w:t>lei da gravitação</w:t>
      </w:r>
      <w:r>
        <w:t xml:space="preserve"> universal de Newton.</w:t>
      </w:r>
    </w:p>
    <w:p xmlns:w="http://schemas.openxmlformats.org/wordprocessingml/2006/main" w:rsidR="00302BE2" w:rsidRPr="0036408D" w:rsidRDefault="00302BE2" w:rsidP="0036408D"/>
    <w:p xmlns:w="http://schemas.openxmlformats.org/wordprocessingml/2006/main" w:rsidR="008B1B04" w:rsidRDefault="008B1B04" w:rsidP="008B1B04">
      <w:pPr>
        <w:jc w:val="both"/>
      </w:pPr>
      <w:bookmarkStart w:id="555746785" w:name="_GoBack"/>
      <w:bookmarkEnd w:id="555746785"/>
      <w:r w:rsidRPr="000A6661">
        <w:rPr>
          <w:b/>
        </w:rPr>
        <w:t>Gab:</w:t>
      </w:r>
      <w:r>
        <w:t xml:space="preserve"> C</w:t>
      </w:r>
    </w:p>
    <w:p xmlns:w="http://schemas.openxmlformats.org/wordprocessingml/2006/main" w:rsidR="00302BE2" w:rsidRPr="008B1B04" w:rsidRDefault="00302BE2" w:rsidP="008B1B04"/>
    <w:p xmlns:w="http://schemas.openxmlformats.org/wordprocessingml/2006/main" w:rsidR="00613E34" w:rsidRDefault="00613E34" w:rsidP="00613E34">
      <w:pPr>
        <w:ind w:left="360" w:hanging="360"/>
        <w:jc w:val="both"/>
      </w:pPr>
      <w:bookmarkStart w:id="1939838199" w:name="_GoBack"/>
      <w:bookmarkEnd w:id="1939838199"/>
      <w:r>
        <w:rPr>
          <w:b w:val="on"/>
          <w:bCs w:val="on"/>
          <w:sz w:val="24"/>
          <w:szCs w:val="24"/>
        </w:rPr>
        <w:t xml:space="preserve">Questão 76) 
</w:t>
      </w:r>
      <w:r>
        <w:rPr>
          <w:b/>
        </w:rPr>
        <w:t xml:space="preserve">   </w:t>
      </w:r>
      <w:r>
        <w:t xml:space="preserve"> </w:t>
      </w:r>
      <w:r>
        <w:tab/>
      </w:r>
    </w:p>
    <w:p xmlns:w="http://schemas.openxmlformats.org/wordprocessingml/2006/main" w:rsidR="00613E34" w:rsidRDefault="00613E34" w:rsidP="00613E34">
      <w:pPr>
        <w:ind w:left="360"/>
        <w:jc w:val="both"/>
      </w:pPr>
      <w: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xmlns:w="http://schemas.openxmlformats.org/wordprocessingml/2006/main" w:rsidR="00613E34" w:rsidRPr="00C50D2F" w:rsidRDefault="00613E34" w:rsidP="00613E34">
      <w:pPr>
        <w:ind w:left="720" w:hanging="360"/>
        <w:jc w:val="both"/>
      </w:pPr>
      <w:r w:rsidRPr="00C50D2F">
        <w:rPr>
          <w:bCs/>
        </w:rPr>
        <w:t>a)</w:t>
      </w:r>
      <w:r w:rsidRPr="00C50D2F">
        <w:rPr>
          <w:bCs/>
        </w:rPr>
        <w:tab/>
      </w:r>
      <w:r w:rsidRPr="00C50D2F">
        <w:t xml:space="preserve">A primeira Lei de Newton afirma que, quando a resultante das forças sobre um objeto for nula, ele poderá estar </w:t>
      </w:r>
      <w:smartTag w:uri="urn:schemas-microsoft-com:office:smarttags" w:element="PersonName">
        <w:smartTagPr>
          <w:attr w:name="ProductID" w:val="em Movimento Retil￭neo"/>
        </w:smartTagPr>
        <w:r w:rsidRPr="00C50D2F">
          <w:t>em Movimento Retilíneo</w:t>
        </w:r>
      </w:smartTag>
      <w:r w:rsidRPr="00C50D2F">
        <w:t xml:space="preserve"> e Uniforme. Esta concepção é perfeitamente compatível com as idéias de Aristóteles e contrária às de Descartes.</w:t>
      </w:r>
    </w:p>
    <w:p xmlns:w="http://schemas.openxmlformats.org/wordprocessingml/2006/main" w:rsidR="00613E34" w:rsidRPr="00C50D2F" w:rsidRDefault="00613E34" w:rsidP="00613E34">
      <w:pPr>
        <w:ind w:left="720" w:hanging="360"/>
        <w:jc w:val="both"/>
      </w:pPr>
      <w:r w:rsidRPr="00C50D2F">
        <w:rPr>
          <w:bCs/>
        </w:rPr>
        <w:t>b)</w:t>
      </w:r>
      <w:r w:rsidRPr="00C50D2F">
        <w:rPr>
          <w:bCs/>
        </w:rPr>
        <w:tab/>
      </w:r>
      <w:r w:rsidRPr="00C50D2F">
        <w:t xml:space="preserve">A primeira Lei de Newton afirma que, quando a resultante das forças sobre um objeto for nula, ele poderá estar </w:t>
      </w:r>
      <w:smartTag w:uri="urn:schemas-microsoft-com:office:smarttags" w:element="PersonName">
        <w:smartTagPr>
          <w:attr w:name="ProductID" w:val="em Movimento Retil￭neo"/>
        </w:smartTagPr>
        <w:r w:rsidRPr="00C50D2F">
          <w:t>em Movimento Retilíneo</w:t>
        </w:r>
      </w:smartTag>
      <w:r w:rsidRPr="00C50D2F">
        <w:t xml:space="preserve"> e Uniforme. Esta concepção é perfeitamente compatível com as idéias de Descartes e contrária às de Aristóteles.</w:t>
      </w:r>
    </w:p>
    <w:p xmlns:w="http://schemas.openxmlformats.org/wordprocessingml/2006/main" w:rsidR="00613E34" w:rsidRPr="00C50D2F" w:rsidRDefault="00613E34" w:rsidP="00613E34">
      <w:pPr>
        <w:ind w:left="720" w:hanging="360"/>
        <w:jc w:val="both"/>
      </w:pPr>
      <w:r w:rsidRPr="00C50D2F">
        <w:rPr>
          <w:bCs/>
        </w:rPr>
        <w:t>c)</w:t>
      </w:r>
      <w:r w:rsidRPr="00C50D2F">
        <w:rPr>
          <w:bCs/>
        </w:rPr>
        <w:tab/>
      </w:r>
      <w:r w:rsidRPr="00C50D2F">
        <w:t>As idéias dos dois filósofos são complementares, ou seja, uma é conseqüência da outra.</w:t>
      </w:r>
    </w:p>
    <w:p xmlns:w="http://schemas.openxmlformats.org/wordprocessingml/2006/main" w:rsidR="00613E34" w:rsidRPr="00C50D2F" w:rsidRDefault="00613E34" w:rsidP="00613E34">
      <w:pPr>
        <w:ind w:left="720" w:hanging="360"/>
        <w:jc w:val="both"/>
      </w:pPr>
      <w:r w:rsidRPr="00C50D2F">
        <w:rPr>
          <w:bCs/>
        </w:rPr>
        <w:t>d)</w:t>
      </w:r>
      <w:r w:rsidRPr="00C50D2F">
        <w:rPr>
          <w:bCs/>
        </w:rPr>
        <w:tab/>
      </w:r>
      <w:r w:rsidRPr="00C50D2F">
        <w:t>A idéia de Aristóteles explica somente o repouso e a de Descartes, somente o movimento.</w:t>
      </w:r>
    </w:p>
    <w:p xmlns:w="http://schemas.openxmlformats.org/wordprocessingml/2006/main" w:rsidR="00613E34" w:rsidRDefault="00613E34" w:rsidP="00613E34">
      <w:pPr>
        <w:ind w:left="720" w:hanging="360"/>
        <w:jc w:val="both"/>
      </w:pPr>
      <w:r w:rsidRPr="00C50D2F">
        <w:rPr>
          <w:bCs/>
        </w:rPr>
        <w:t>e)</w:t>
      </w:r>
      <w:r w:rsidRPr="00C50D2F">
        <w:rPr>
          <w:bCs/>
        </w:rPr>
        <w:tab/>
      </w:r>
      <w:r w:rsidRPr="00C50D2F">
        <w:t>A idéia de Descartes</w:t>
      </w:r>
      <w:r>
        <w:t xml:space="preserve"> explica somente o repouso e a de Aristóteles, somente o movimento.</w:t>
      </w:r>
    </w:p>
    <w:p xmlns:w="http://schemas.openxmlformats.org/wordprocessingml/2006/main" w:rsidR="00302BE2" w:rsidRPr="00613E34" w:rsidRDefault="00302BE2" w:rsidP="00613E34"/>
    <w:p xmlns:w="http://schemas.openxmlformats.org/wordprocessingml/2006/main" w:rsidR="00300C5B" w:rsidRDefault="00300C5B">
      <w:pPr>
        <w:jc w:val="both"/>
        <w:rPr>
          <w:b/>
          <w:bCs/>
        </w:rPr>
      </w:pPr>
      <w:bookmarkStart w:id="1306140347" w:name="_GoBack"/>
      <w:bookmarkEnd w:id="1306140347"/>
      <w:r>
        <w:rPr>
          <w:b/>
          <w:bCs/>
        </w:rPr>
        <w:t xml:space="preserve">Gab: </w:t>
      </w:r>
      <w:r w:rsidRPr="002A0DBC">
        <w:rPr>
          <w:bCs/>
        </w:rPr>
        <w:t>B</w:t>
      </w:r>
    </w:p>
    <w:p xmlns:w="http://schemas.openxmlformats.org/wordprocessingml/2006/main" w:rsidR="00302BE2" w:rsidRPr="00300C5B" w:rsidRDefault="00302BE2" w:rsidP="00300C5B"/>
    <w:p xmlns:w="http://schemas.openxmlformats.org/wordprocessingml/2006/main" w:rsidR="00210F6D" w:rsidRDefault="00210F6D" w:rsidP="00210F6D">
      <w:pPr>
        <w:ind w:left="360" w:hanging="360"/>
        <w:jc w:val="both"/>
        <w:rPr>
          <w:b/>
          <w:bCs/>
        </w:rPr>
      </w:pPr>
      <w:bookmarkStart w:id="1278599710" w:name="_GoBack"/>
      <w:bookmarkEnd w:id="1278599710"/>
      <w:r>
        <w:rPr>
          <w:b w:val="on"/>
          <w:bCs w:val="on"/>
          <w:sz w:val="24"/>
          <w:szCs w:val="24"/>
        </w:rPr>
        <w:t xml:space="preserve">Questão 77) 
</w:t>
      </w:r>
      <w:r>
        <w:rPr>
          <w:b/>
        </w:rPr>
        <w:t xml:space="preserve">   </w:t>
      </w:r>
      <w:r>
        <w:rPr>
          <w:b/>
          <w:bCs/>
        </w:rPr>
        <w:t xml:space="preserve"> </w:t>
      </w:r>
      <w:r>
        <w:rPr>
          <w:b/>
          <w:bCs/>
        </w:rPr>
        <w:tab/>
      </w:r>
    </w:p>
    <w:p xmlns:w="http://schemas.openxmlformats.org/wordprocessingml/2006/main" w:rsidR="00210F6D" w:rsidRDefault="00210F6D" w:rsidP="00210F6D">
      <w:pPr>
        <w:ind w:left="360"/>
        <w:jc w:val="both"/>
      </w:pPr>
      <w:r>
        <w:rPr>
          <w:b/>
          <w:bCs/>
        </w:rPr>
        <w:t>Atenção</w:t>
      </w:r>
      <w:r>
        <w:t xml:space="preserve">: você deve sempre esperar o ônibus parar para dele saltar. Mas, em uma emergência, se você precisar saltar de um ônibus em movimento, para não cair, deve pisar no chão com: </w:t>
      </w:r>
    </w:p>
    <w:p xmlns:w="http://schemas.openxmlformats.org/wordprocessingml/2006/main" w:rsidR="00210F6D" w:rsidRPr="00FE1606" w:rsidRDefault="00210F6D" w:rsidP="00210F6D">
      <w:pPr>
        <w:ind w:left="720" w:hanging="360"/>
        <w:jc w:val="both"/>
      </w:pPr>
      <w:r w:rsidRPr="00FE1606">
        <w:rPr>
          <w:bCs/>
        </w:rPr>
        <w:t>a)</w:t>
      </w:r>
      <w:r w:rsidRPr="00FE1606">
        <w:rPr>
          <w:bCs/>
        </w:rPr>
        <w:tab/>
      </w:r>
      <w:r w:rsidRPr="00FE1606">
        <w:rPr>
          <w:szCs w:val="22"/>
        </w:rPr>
        <w:t>um pé e correr para trás.</w:t>
      </w:r>
      <w:r w:rsidRPr="00FE1606">
        <w:rPr>
          <w:szCs w:val="22"/>
        </w:rPr>
        <w:tab/>
      </w:r>
      <w:r w:rsidRPr="00FE1606">
        <w:rPr>
          <w:szCs w:val="22"/>
        </w:rPr>
        <w:tab/>
        <w:t xml:space="preserve">         </w:t>
      </w:r>
    </w:p>
    <w:p xmlns:w="http://schemas.openxmlformats.org/wordprocessingml/2006/main" w:rsidR="00210F6D" w:rsidRPr="00FE1606" w:rsidRDefault="00210F6D" w:rsidP="00210F6D">
      <w:pPr>
        <w:ind w:left="720" w:hanging="360"/>
        <w:jc w:val="both"/>
      </w:pPr>
      <w:r w:rsidRPr="00FE1606">
        <w:rPr>
          <w:bCs/>
        </w:rPr>
        <w:t>b)</w:t>
      </w:r>
      <w:r w:rsidRPr="00FE1606">
        <w:rPr>
          <w:bCs/>
        </w:rPr>
        <w:tab/>
      </w:r>
      <w:r w:rsidRPr="00FE1606">
        <w:rPr>
          <w:szCs w:val="22"/>
        </w:rPr>
        <w:t>um pé e correr para frente.</w:t>
      </w:r>
      <w:r w:rsidRPr="00FE1606">
        <w:rPr>
          <w:szCs w:val="22"/>
        </w:rPr>
        <w:tab/>
      </w:r>
      <w:r w:rsidRPr="00FE1606">
        <w:rPr>
          <w:szCs w:val="22"/>
        </w:rPr>
        <w:tab/>
        <w:t xml:space="preserve">         </w:t>
      </w:r>
    </w:p>
    <w:p xmlns:w="http://schemas.openxmlformats.org/wordprocessingml/2006/main" w:rsidR="00210F6D" w:rsidRPr="00FE1606" w:rsidRDefault="00210F6D" w:rsidP="00210F6D">
      <w:pPr>
        <w:ind w:left="720" w:hanging="360"/>
        <w:jc w:val="both"/>
      </w:pPr>
      <w:r w:rsidRPr="00FE1606">
        <w:rPr>
          <w:bCs/>
        </w:rPr>
        <w:t>c)</w:t>
      </w:r>
      <w:r w:rsidRPr="00FE1606">
        <w:rPr>
          <w:bCs/>
        </w:rPr>
        <w:tab/>
      </w:r>
      <w:r w:rsidRPr="00FE1606">
        <w:rPr>
          <w:szCs w:val="22"/>
        </w:rPr>
        <w:t>um pé e correr perpendicularmente ao ônibus.</w:t>
      </w:r>
    </w:p>
    <w:p xmlns:w="http://schemas.openxmlformats.org/wordprocessingml/2006/main" w:rsidR="00210F6D" w:rsidRPr="00FE1606" w:rsidRDefault="00210F6D" w:rsidP="00210F6D">
      <w:pPr>
        <w:ind w:left="720" w:hanging="360"/>
        <w:jc w:val="both"/>
      </w:pPr>
      <w:r w:rsidRPr="00FE1606">
        <w:rPr>
          <w:bCs/>
        </w:rPr>
        <w:t>d)</w:t>
      </w:r>
      <w:r w:rsidRPr="00FE1606">
        <w:rPr>
          <w:bCs/>
        </w:rPr>
        <w:tab/>
      </w:r>
      <w:r w:rsidRPr="00FE1606">
        <w:rPr>
          <w:szCs w:val="22"/>
        </w:rPr>
        <w:t>os dois pés.</w:t>
      </w:r>
    </w:p>
    <w:p xmlns:w="http://schemas.openxmlformats.org/wordprocessingml/2006/main" w:rsidR="00210F6D" w:rsidRDefault="00210F6D" w:rsidP="00210F6D">
      <w:pPr>
        <w:ind w:left="720" w:hanging="360"/>
        <w:jc w:val="both"/>
        <w:rPr>
          <w:szCs w:val="22"/>
        </w:rPr>
      </w:pPr>
      <w:r w:rsidRPr="00FE1606">
        <w:rPr>
          <w:bCs/>
        </w:rPr>
        <w:t>e)</w:t>
      </w:r>
      <w:r w:rsidRPr="00FE1606">
        <w:rPr>
          <w:bCs/>
        </w:rPr>
        <w:tab/>
      </w:r>
      <w:r w:rsidRPr="00FE1606">
        <w:rPr>
          <w:szCs w:val="22"/>
        </w:rPr>
        <w:t>um pé e andar para</w:t>
      </w:r>
      <w:r>
        <w:rPr>
          <w:szCs w:val="22"/>
        </w:rPr>
        <w:t xml:space="preserve"> trás.</w:t>
      </w:r>
    </w:p>
    <w:p xmlns:w="http://schemas.openxmlformats.org/wordprocessingml/2006/main" w:rsidR="00302BE2" w:rsidRPr="00210F6D" w:rsidRDefault="00302BE2" w:rsidP="00210F6D"/>
    <w:p xmlns:w="http://schemas.openxmlformats.org/wordprocessingml/2006/main" w:rsidR="00F507B1" w:rsidRPr="00437C16" w:rsidRDefault="00F507B1">
      <w:pPr>
        <w:jc w:val="both"/>
        <w:rPr>
          <w:bCs/>
        </w:rPr>
      </w:pPr>
      <w:bookmarkStart w:id="969489795" w:name="_GoBack"/>
      <w:bookmarkEnd w:id="969489795"/>
      <w:r>
        <w:rPr>
          <w:b/>
          <w:bCs/>
        </w:rPr>
        <w:t xml:space="preserve">Gab: </w:t>
      </w:r>
      <w:r w:rsidRPr="00437C16">
        <w:rPr>
          <w:bCs/>
        </w:rPr>
        <w:t>B</w:t>
      </w:r>
    </w:p>
    <w:p xmlns:w="http://schemas.openxmlformats.org/wordprocessingml/2006/main" w:rsidR="00302BE2" w:rsidRPr="00F507B1" w:rsidRDefault="00302BE2" w:rsidP="00F507B1"/>
    <w:p xmlns:w="http://schemas.openxmlformats.org/wordprocessingml/2006/main" w:rsidR="001C084A" w:rsidRDefault="001C084A" w:rsidP="001C084A">
      <w:pPr>
        <w:ind w:left="360" w:hanging="360"/>
        <w:jc w:val="both"/>
        <w:rPr>
          <w:b/>
          <w:bCs/>
        </w:rPr>
      </w:pPr>
      <w:bookmarkStart w:id="569769656" w:name="_GoBack"/>
      <w:bookmarkEnd w:id="569769656"/>
      <w:r>
        <w:rPr>
          <w:b w:val="on"/>
          <w:bCs w:val="on"/>
          <w:sz w:val="24"/>
          <w:szCs w:val="24"/>
        </w:rPr>
        <w:t xml:space="preserve">Questão 78) 
</w:t>
      </w:r>
      <w:r>
        <w:rPr>
          <w:b/>
        </w:rPr>
        <w:t xml:space="preserve">   </w:t>
      </w:r>
      <w:r>
        <w:rPr>
          <w:b/>
          <w:bCs/>
        </w:rPr>
        <w:t xml:space="preserve"> </w:t>
      </w:r>
      <w:r>
        <w:rPr>
          <w:b/>
          <w:bCs/>
        </w:rPr>
        <w:tab/>
      </w:r>
    </w:p>
    <w:p xmlns:w="http://schemas.openxmlformats.org/wordprocessingml/2006/main" w:rsidR="001C084A" w:rsidRDefault="001C084A" w:rsidP="001C084A">
      <w:pPr>
        <w:ind w:left="360"/>
        <w:jc w:val="both"/>
      </w:pPr>
      <w:r>
        <w:t>O texto abaixo apresenta algumas idéias de Aristóteles com relação ao movimento dos corpos.</w:t>
      </w:r>
    </w:p>
    <w:p xmlns:w="http://schemas.openxmlformats.org/wordprocessingml/2006/main" w:rsidR="001C084A" w:rsidRDefault="001C084A" w:rsidP="001C084A">
      <w:pPr>
        <w:ind w:left="360" w:hanging="360"/>
        <w:jc w:val="both"/>
      </w:pPr>
    </w:p>
    <w:p xmlns:w="http://schemas.openxmlformats.org/wordprocessingml/2006/main" w:rsidR="001C084A" w:rsidRDefault="001C084A" w:rsidP="001C084A">
      <w:pPr>
        <w:ind w:left="360"/>
        <w:jc w:val="both"/>
      </w:pPr>
      <w:r>
        <w:t>“É preciso concluir que o que foi movido em primeiro lugar tornou capaz de mover, ou o ar ou a água, ou outras coisas, que por natureza se movem e são m</w:t>
      </w:r>
      <w:r>
        <w:t>o</w:t>
      </w:r>
      <w:r>
        <w:t>vidas. Todavia, não é simultâneo que esta coisa deixa de se mover e de ser movida: ela deixa de ser movida quando o motor cessa de mover, mas ela é ainda m</w:t>
      </w:r>
      <w:r>
        <w:t>o</w:t>
      </w:r>
      <w:r>
        <w:t>triz desse movimento; também qualquer coisa que está em contigüidade com outra coisa é movida e d</w:t>
      </w:r>
      <w:r>
        <w:t>e</w:t>
      </w:r>
      <w:r>
        <w:t>verá, a propósito, raciocinar-se do mesmo modo. Mas a ação tende a cessar quando a força motriz é cada vez mais fraca em relação ao termo contíguo que ela aborda, e ela cessa no fim, quando o antepenúltimo motor não torna motor o termo que lhe é contíguo, mas apenas movido. Então, simultaneamente, o m</w:t>
      </w:r>
      <w:r>
        <w:t>o</w:t>
      </w:r>
      <w:r>
        <w:t>tor, o movido, e todo o movimento devem parar. (...) É o ar que serve a força em qualquer espécie de mov</w:t>
      </w:r>
      <w:r>
        <w:t>i</w:t>
      </w:r>
      <w:r>
        <w:t>mento, porque o ar é, ao mesmo tempo, naturalmente pesado e leve, e, deste modo, enquanto leve, ele pr</w:t>
      </w:r>
      <w:r>
        <w:t>o</w:t>
      </w:r>
      <w:r>
        <w:t>duzirá o movimento para cima, quando é empurrado, e recebe o impulso inicial da força, e, enquanto pesado, ele produzirá o movimento para baixo. É, de fato, por uma espécie de impressão de ar que a força transmite o movimento ao corpo em cada um desses casos. É o que explica que o corpo, por um movimento forçado, continue a mover-se, mesmo quando o que lhe dava o impulso deixe de o acompanhar”.</w:t>
      </w:r>
    </w:p>
    <w:p xmlns:w="http://schemas.openxmlformats.org/wordprocessingml/2006/main" w:rsidR="001C084A" w:rsidRDefault="001C084A" w:rsidP="001C084A">
      <w:pPr>
        <w:ind w:left="360"/>
        <w:jc w:val="right"/>
        <w:rPr>
          <w:i/>
        </w:rPr>
      </w:pPr>
      <w:r>
        <w:t xml:space="preserve">(Aristóteles, Física, VIII (10), </w:t>
      </w:r>
      <w:smartTag w:uri="urn:schemas-microsoft-com:office:smarttags" w:element="metricconverter">
        <w:smartTagPr>
          <w:attr w:name="ProductID" w:val="267 a"/>
        </w:smartTagPr>
        <w:r>
          <w:t>267 a</w:t>
        </w:r>
      </w:smartTag>
      <w:r>
        <w:t xml:space="preserve">  Do Céu, III (2), 301 b. </w:t>
      </w:r>
      <w:r>
        <w:rPr>
          <w:i/>
        </w:rPr>
        <w:t>Trechos extraídos de PIAGET, J. e GARCIA, R. Psicogênese e Hist</w:t>
      </w:r>
      <w:r>
        <w:rPr>
          <w:i/>
        </w:rPr>
        <w:t>ó</w:t>
      </w:r>
      <w:r>
        <w:rPr>
          <w:i/>
        </w:rPr>
        <w:t>ria das Ciências, Publ. D. Quixote, 1983)</w:t>
      </w:r>
    </w:p>
    <w:p xmlns:w="http://schemas.openxmlformats.org/wordprocessingml/2006/main" w:rsidR="001C084A" w:rsidRDefault="001C084A" w:rsidP="001C084A">
      <w:pPr>
        <w:ind w:left="360" w:hanging="360"/>
      </w:pPr>
    </w:p>
    <w:p xmlns:w="http://schemas.openxmlformats.org/wordprocessingml/2006/main" w:rsidR="001C084A" w:rsidRDefault="001C084A" w:rsidP="001C084A">
      <w:pPr>
        <w:ind w:left="360"/>
      </w:pPr>
      <w:r>
        <w:t>A partir do texto, julgue os itens.</w:t>
      </w:r>
    </w:p>
    <w:p xmlns:w="http://schemas.openxmlformats.org/wordprocessingml/2006/main" w:rsidR="001C084A" w:rsidRPr="00E62D56" w:rsidRDefault="001C084A" w:rsidP="001C084A">
      <w:pPr>
        <w:ind w:left="720" w:hanging="360"/>
        <w:jc w:val="both"/>
      </w:pPr>
      <w:r w:rsidRPr="00E62D56">
        <w:rPr>
          <w:bCs/>
          <w:lang w:val="pt-PT"/>
        </w:rPr>
        <w:t>00.</w:t>
      </w:r>
      <w:r w:rsidRPr="00E62D56">
        <w:rPr>
          <w:lang w:val="pt-PT"/>
        </w:rPr>
        <w:t xml:space="preserve"> </w:t>
      </w:r>
      <w:r w:rsidRPr="00E62D56">
        <w:rPr>
          <w:lang w:val="pt-PT"/>
        </w:rPr>
        <w:tab/>
      </w:r>
      <w:r w:rsidRPr="00E62D56">
        <w:t>Para Aristósteles, um corpo pára quando nenhuma força é exercida sobre ele, o que é coerente com a física newtoniana.</w:t>
      </w:r>
    </w:p>
    <w:p xmlns:w="http://schemas.openxmlformats.org/wordprocessingml/2006/main" w:rsidR="001C084A" w:rsidRPr="00E62D56" w:rsidRDefault="001C084A" w:rsidP="001C084A">
      <w:pPr>
        <w:ind w:left="720" w:hanging="360"/>
        <w:jc w:val="both"/>
      </w:pPr>
      <w:r w:rsidRPr="00E62D56">
        <w:rPr>
          <w:bCs/>
          <w:lang w:val="pt-PT"/>
        </w:rPr>
        <w:t>01.</w:t>
      </w:r>
      <w:r w:rsidRPr="00E62D56">
        <w:rPr>
          <w:lang w:val="pt-PT"/>
        </w:rPr>
        <w:t xml:space="preserve"> </w:t>
      </w:r>
      <w:r w:rsidRPr="00E62D56">
        <w:rPr>
          <w:lang w:val="pt-PT"/>
        </w:rPr>
        <w:tab/>
      </w:r>
      <w:r w:rsidRPr="00E62D56">
        <w:t>Segundo Aristóteles, quando um corpo é arreme</w:t>
      </w:r>
      <w:r w:rsidRPr="00E62D56">
        <w:t>s</w:t>
      </w:r>
      <w:r w:rsidRPr="00E62D56">
        <w:t>sado, ele continua a se mover, mesmo sem estar em contato físico com aquilo que o impulsionou, porque o ar continua a empurrá-lo, o que está de acordo com a física newtoniana.</w:t>
      </w:r>
    </w:p>
    <w:p xmlns:w="http://schemas.openxmlformats.org/wordprocessingml/2006/main" w:rsidR="001C084A" w:rsidRPr="00E62D56" w:rsidRDefault="001C084A" w:rsidP="001C084A">
      <w:pPr>
        <w:ind w:left="720" w:hanging="360"/>
        <w:jc w:val="both"/>
      </w:pPr>
      <w:r w:rsidRPr="00E62D56">
        <w:rPr>
          <w:bCs/>
          <w:lang w:val="pt-PT"/>
        </w:rPr>
        <w:t>02.</w:t>
      </w:r>
      <w:r w:rsidRPr="00E62D56">
        <w:rPr>
          <w:lang w:val="pt-PT"/>
        </w:rPr>
        <w:t xml:space="preserve"> </w:t>
      </w:r>
      <w:r w:rsidRPr="00E62D56">
        <w:rPr>
          <w:lang w:val="pt-PT"/>
        </w:rPr>
        <w:tab/>
      </w:r>
      <w:r w:rsidRPr="00E62D56">
        <w:t>De acordo com o pensamento de Aristósteles, um corpo não poderia se mover no vácuo sem o cont</w:t>
      </w:r>
      <w:r w:rsidRPr="00E62D56">
        <w:t>a</w:t>
      </w:r>
      <w:r w:rsidRPr="00E62D56">
        <w:t>to físico com um agente que sobre ele exercesse uma força.</w:t>
      </w:r>
    </w:p>
    <w:p xmlns:w="http://schemas.openxmlformats.org/wordprocessingml/2006/main" w:rsidR="001C084A" w:rsidRPr="00E62D56" w:rsidRDefault="001C084A" w:rsidP="001C084A">
      <w:pPr>
        <w:ind w:left="720" w:hanging="360"/>
        <w:jc w:val="both"/>
      </w:pPr>
      <w:r w:rsidRPr="00E62D56">
        <w:rPr>
          <w:bCs/>
          <w:lang w:val="pt-PT"/>
        </w:rPr>
        <w:t>03.</w:t>
      </w:r>
      <w:r w:rsidRPr="00E62D56">
        <w:rPr>
          <w:lang w:val="pt-PT"/>
        </w:rPr>
        <w:t xml:space="preserve"> </w:t>
      </w:r>
      <w:r w:rsidRPr="00E62D56">
        <w:rPr>
          <w:lang w:val="pt-PT"/>
        </w:rPr>
        <w:tab/>
      </w:r>
      <w:r w:rsidRPr="00E62D56">
        <w:t>Para Aristóteles, um corpo poderia estar em mov</w:t>
      </w:r>
      <w:r w:rsidRPr="00E62D56">
        <w:t>i</w:t>
      </w:r>
      <w:r w:rsidRPr="00E62D56">
        <w:t>mento retilíneo uniforme mesmo se nenhuma força fosse exercida sobre ele.</w:t>
      </w:r>
    </w:p>
    <w:p xmlns:w="http://schemas.openxmlformats.org/wordprocessingml/2006/main" w:rsidR="00302BE2" w:rsidRPr="001C084A" w:rsidRDefault="00302BE2" w:rsidP="001C084A"/>
    <w:p xmlns:w="http://schemas.openxmlformats.org/wordprocessingml/2006/main" w:rsidR="00AA0C35" w:rsidRPr="00D3670A" w:rsidRDefault="00AA0C35">
      <w:pPr>
        <w:jc w:val="both"/>
        <w:rPr>
          <w:bCs/>
        </w:rPr>
      </w:pPr>
      <w:bookmarkStart w:id="854152170" w:name="_GoBack"/>
      <w:bookmarkEnd w:id="854152170"/>
      <w:r>
        <w:rPr>
          <w:b/>
          <w:bCs/>
        </w:rPr>
        <w:t xml:space="preserve">Gab: </w:t>
      </w:r>
      <w:r w:rsidRPr="00D3670A">
        <w:rPr>
          <w:bCs/>
        </w:rPr>
        <w:t>EECE</w:t>
      </w:r>
    </w:p>
    <w:p xmlns:w="http://schemas.openxmlformats.org/wordprocessingml/2006/main" w:rsidR="00302BE2" w:rsidRPr="00AA0C35" w:rsidRDefault="00302BE2" w:rsidP="00AA0C35"/>
    <w:p xmlns:w="http://schemas.openxmlformats.org/wordprocessingml/2006/main" w:rsidR="00DD3C95" w:rsidRDefault="00DD3C95" w:rsidP="00DD3C95">
      <w:pPr>
        <w:ind w:left="360" w:hanging="360"/>
        <w:jc w:val="both"/>
        <w:rPr>
          <w:b/>
          <w:bCs/>
        </w:rPr>
      </w:pPr>
      <w:bookmarkStart w:id="2074779378" w:name="_GoBack"/>
      <w:bookmarkEnd w:id="2074779378"/>
      <w:r>
        <w:rPr>
          <w:b w:val="on"/>
          <w:bCs w:val="on"/>
          <w:sz w:val="24"/>
          <w:szCs w:val="24"/>
        </w:rPr>
        <w:t xml:space="preserve">Questão 79) 
</w:t>
      </w:r>
      <w:r>
        <w:rPr>
          <w:b/>
        </w:rPr>
        <w:t xml:space="preserve">   </w:t>
      </w:r>
      <w:r>
        <w:rPr>
          <w:b/>
          <w:bCs/>
        </w:rPr>
        <w:t xml:space="preserve"> </w:t>
      </w:r>
      <w:r>
        <w:rPr>
          <w:b/>
          <w:bCs/>
        </w:rPr>
        <w:tab/>
      </w:r>
    </w:p>
    <w:p xmlns:w="http://schemas.openxmlformats.org/wordprocessingml/2006/main" w:rsidR="00DD3C95" w:rsidRDefault="00DD3C95" w:rsidP="00DD3C95">
      <w:pPr>
        <w:ind w:left="360"/>
        <w:jc w:val="both"/>
      </w:pPr>
      <w:r>
        <w:t xml:space="preserve">Sobre um corpo atuam várias forças coiniciais, caracterizadas por módulos, direções e sentidos. Sobre a resultante desse sistema de forças, assinale o que for correto. </w:t>
      </w:r>
    </w:p>
    <w:p xmlns:w="http://schemas.openxmlformats.org/wordprocessingml/2006/main" w:rsidR="00DD3C95" w:rsidRPr="00135086" w:rsidRDefault="00DD3C95" w:rsidP="00DD3C95">
      <w:pPr>
        <w:ind w:left="720" w:hanging="360"/>
        <w:jc w:val="both"/>
      </w:pPr>
      <w:r w:rsidRPr="00135086">
        <w:rPr>
          <w:bCs/>
        </w:rPr>
        <w:t xml:space="preserve">01. </w:t>
      </w:r>
      <w:r w:rsidRPr="00135086">
        <w:rPr>
          <w:bCs/>
        </w:rPr>
        <w:tab/>
      </w:r>
      <w:r w:rsidRPr="00135086">
        <w:t>Ela é a soma vetorial das forças.</w:t>
      </w:r>
    </w:p>
    <w:p xmlns:w="http://schemas.openxmlformats.org/wordprocessingml/2006/main" w:rsidR="00DD3C95" w:rsidRPr="00135086" w:rsidRDefault="00DD3C95" w:rsidP="00DD3C95">
      <w:pPr>
        <w:ind w:left="720" w:hanging="360"/>
        <w:jc w:val="both"/>
      </w:pPr>
      <w:r w:rsidRPr="00135086">
        <w:rPr>
          <w:bCs/>
        </w:rPr>
        <w:t xml:space="preserve">02. </w:t>
      </w:r>
      <w:r w:rsidRPr="00135086">
        <w:rPr>
          <w:bCs/>
        </w:rPr>
        <w:tab/>
      </w:r>
      <w:r w:rsidRPr="00135086">
        <w:t>Ela depende do tempo de aplicação das fo</w:t>
      </w:r>
      <w:r w:rsidRPr="00135086">
        <w:t>r</w:t>
      </w:r>
      <w:r w:rsidRPr="00135086">
        <w:t>ças.</w:t>
      </w:r>
    </w:p>
    <w:p xmlns:w="http://schemas.openxmlformats.org/wordprocessingml/2006/main" w:rsidR="00DD3C95" w:rsidRPr="00135086" w:rsidRDefault="00DD3C95" w:rsidP="00DD3C95">
      <w:pPr>
        <w:ind w:left="720" w:hanging="360"/>
        <w:jc w:val="both"/>
      </w:pPr>
      <w:r w:rsidRPr="00135086">
        <w:rPr>
          <w:bCs/>
        </w:rPr>
        <w:t xml:space="preserve">04. </w:t>
      </w:r>
      <w:r w:rsidRPr="00135086">
        <w:rPr>
          <w:bCs/>
        </w:rPr>
        <w:tab/>
      </w:r>
      <w:r w:rsidRPr="00135086">
        <w:t>Se o seu valor não for nulo, ela tem direção defin</w:t>
      </w:r>
      <w:r w:rsidRPr="00135086">
        <w:t>i</w:t>
      </w:r>
      <w:r w:rsidRPr="00135086">
        <w:t>da.</w:t>
      </w:r>
    </w:p>
    <w:p xmlns:w="http://schemas.openxmlformats.org/wordprocessingml/2006/main" w:rsidR="00DD3C95" w:rsidRPr="00135086" w:rsidRDefault="00DD3C95" w:rsidP="00DD3C95">
      <w:pPr>
        <w:ind w:left="720" w:hanging="360"/>
        <w:jc w:val="both"/>
      </w:pPr>
      <w:r w:rsidRPr="00135086">
        <w:rPr>
          <w:bCs/>
        </w:rPr>
        <w:t xml:space="preserve">08. </w:t>
      </w:r>
      <w:r w:rsidRPr="00135086">
        <w:rPr>
          <w:bCs/>
        </w:rPr>
        <w:tab/>
      </w:r>
      <w:r w:rsidRPr="00135086">
        <w:t>Ela pode provocar movimento de translação do corpo.</w:t>
      </w:r>
    </w:p>
    <w:p xmlns:w="http://schemas.openxmlformats.org/wordprocessingml/2006/main" w:rsidR="00DD3C95" w:rsidRDefault="00DD3C95" w:rsidP="00DD3C95">
      <w:pPr>
        <w:ind w:left="720" w:hanging="360"/>
        <w:jc w:val="both"/>
      </w:pPr>
      <w:r w:rsidRPr="00135086">
        <w:rPr>
          <w:bCs/>
        </w:rPr>
        <w:t xml:space="preserve">16. </w:t>
      </w:r>
      <w:r w:rsidRPr="00135086">
        <w:rPr>
          <w:bCs/>
        </w:rPr>
        <w:tab/>
      </w:r>
      <w:r w:rsidRPr="00135086">
        <w:t>Se o corpo</w:t>
      </w:r>
      <w:r>
        <w:t xml:space="preserve"> permanecer em seu estado primitivo, ela é nula.</w:t>
      </w:r>
    </w:p>
    <w:p xmlns:w="http://schemas.openxmlformats.org/wordprocessingml/2006/main" w:rsidR="00302BE2" w:rsidRPr="00DD3C95" w:rsidRDefault="00302BE2" w:rsidP="00DD3C95"/>
    <w:p xmlns:w="http://schemas.openxmlformats.org/wordprocessingml/2006/main" w:rsidR="001D1E0D" w:rsidRDefault="001D1E0D">
      <w:pPr>
        <w:jc w:val="both"/>
      </w:pPr>
      <w:bookmarkStart w:id="1463680453" w:name="_GoBack"/>
      <w:bookmarkEnd w:id="1463680453"/>
      <w:r>
        <w:rPr>
          <w:b/>
          <w:bCs/>
        </w:rPr>
        <w:t>Gab:</w:t>
      </w:r>
      <w:r>
        <w:t xml:space="preserve"> 29</w:t>
      </w:r>
    </w:p>
    <w:p xmlns:w="http://schemas.openxmlformats.org/wordprocessingml/2006/main" w:rsidR="00302BE2" w:rsidRPr="001D1E0D" w:rsidRDefault="00302BE2" w:rsidP="001D1E0D"/>
    <w:p xmlns:w="http://schemas.openxmlformats.org/wordprocessingml/2006/main" w:rsidR="004D678F" w:rsidRDefault="004D678F" w:rsidP="004D678F">
      <w:pPr>
        <w:ind w:left="360" w:hanging="360"/>
        <w:jc w:val="both"/>
      </w:pPr>
      <w:bookmarkStart w:id="841405884" w:name="_GoBack"/>
      <w:bookmarkEnd w:id="841405884"/>
      <w:r>
        <w:rPr>
          <w:b w:val="on"/>
          <w:bCs w:val="on"/>
          <w:sz w:val="24"/>
          <w:szCs w:val="24"/>
        </w:rPr>
        <w:t xml:space="preserve">Questão 80) 
</w:t>
      </w:r>
      <w:r>
        <w:rPr>
          <w:b/>
        </w:rPr>
        <w:t xml:space="preserve">   </w:t>
      </w:r>
      <w:r>
        <w:t xml:space="preserve"> </w:t>
      </w:r>
      <w:r>
        <w:tab/>
      </w:r>
    </w:p>
    <w:p xmlns:w="http://schemas.openxmlformats.org/wordprocessingml/2006/main" w:rsidR="004D678F" w:rsidRDefault="004D678F" w:rsidP="004D678F">
      <w:pPr>
        <w:ind w:left="360"/>
        <w:jc w:val="both"/>
        <w:rPr>
          <w:spacing w:val="-4"/>
        </w:rPr>
      </w:pPr>
      <w:r>
        <w:rPr>
          <w:spacing w:val="-4"/>
        </w:rPr>
        <w:t>Considerando uma partícula em movimento que satisfaça à 1ª Lei de Newton, Lei da Inércia, é CORRETO afirmar que:</w:t>
      </w:r>
    </w:p>
    <w:p xmlns:w="http://schemas.openxmlformats.org/wordprocessingml/2006/main" w:rsidR="004D678F" w:rsidRPr="00DB00D0" w:rsidRDefault="004D678F" w:rsidP="004D678F">
      <w:pPr>
        <w:ind w:left="720" w:hanging="360"/>
        <w:jc w:val="both"/>
        <w:rPr>
          <w:spacing w:val="-6"/>
        </w:rPr>
      </w:pPr>
      <w:r w:rsidRPr="00DB00D0">
        <w:rPr>
          <w:bCs/>
          <w:spacing w:val="-6"/>
        </w:rPr>
        <w:t>a)</w:t>
      </w:r>
      <w:r w:rsidRPr="00DB00D0">
        <w:rPr>
          <w:bCs/>
          <w:spacing w:val="-6"/>
        </w:rPr>
        <w:tab/>
      </w:r>
      <w:r w:rsidRPr="00DB00D0">
        <w:rPr>
          <w:spacing w:val="-6"/>
        </w:rPr>
        <w:t>o movimento é um MCU - movimento circular uniforme.</w:t>
      </w:r>
    </w:p>
    <w:p xmlns:w="http://schemas.openxmlformats.org/wordprocessingml/2006/main" w:rsidR="004D678F" w:rsidRPr="00DB00D0" w:rsidRDefault="004D678F" w:rsidP="004D678F">
      <w:pPr>
        <w:ind w:left="720" w:hanging="360"/>
        <w:jc w:val="both"/>
        <w:rPr>
          <w:spacing w:val="-6"/>
        </w:rPr>
      </w:pPr>
      <w:r w:rsidRPr="00DB00D0">
        <w:rPr>
          <w:bCs/>
          <w:spacing w:val="-6"/>
        </w:rPr>
        <w:t>b)</w:t>
      </w:r>
      <w:r w:rsidRPr="00DB00D0">
        <w:rPr>
          <w:bCs/>
          <w:spacing w:val="-6"/>
        </w:rPr>
        <w:tab/>
      </w:r>
      <w:r w:rsidRPr="00DB00D0">
        <w:rPr>
          <w:spacing w:val="-6"/>
        </w:rPr>
        <w:t>a força resultante que atua sobre a partícula é sempre perpendicular à direção do movimento.</w:t>
      </w:r>
    </w:p>
    <w:p xmlns:w="http://schemas.openxmlformats.org/wordprocessingml/2006/main" w:rsidR="004D678F" w:rsidRPr="00DB00D0" w:rsidRDefault="004D678F" w:rsidP="004D678F">
      <w:pPr>
        <w:ind w:left="720" w:hanging="360"/>
        <w:jc w:val="both"/>
        <w:rPr>
          <w:spacing w:val="-6"/>
        </w:rPr>
      </w:pPr>
      <w:r w:rsidRPr="00DB00D0">
        <w:rPr>
          <w:bCs/>
          <w:spacing w:val="-6"/>
        </w:rPr>
        <w:t>c)</w:t>
      </w:r>
      <w:r w:rsidRPr="00DB00D0">
        <w:rPr>
          <w:bCs/>
          <w:spacing w:val="-6"/>
        </w:rPr>
        <w:tab/>
      </w:r>
      <w:r w:rsidRPr="00DB00D0">
        <w:rPr>
          <w:spacing w:val="-6"/>
        </w:rPr>
        <w:t>é condição suficiente que o módulo da velocidade seja constante.</w:t>
      </w:r>
    </w:p>
    <w:p xmlns:w="http://schemas.openxmlformats.org/wordprocessingml/2006/main" w:rsidR="004D678F" w:rsidRPr="00DB00D0" w:rsidRDefault="004D678F" w:rsidP="004D678F">
      <w:pPr>
        <w:ind w:left="720" w:hanging="360"/>
        <w:jc w:val="both"/>
        <w:rPr>
          <w:spacing w:val="-6"/>
        </w:rPr>
      </w:pPr>
      <w:r w:rsidRPr="00DB00D0">
        <w:rPr>
          <w:bCs/>
          <w:spacing w:val="-6"/>
        </w:rPr>
        <w:t>d)</w:t>
      </w:r>
      <w:r w:rsidRPr="00DB00D0">
        <w:rPr>
          <w:bCs/>
          <w:spacing w:val="-6"/>
        </w:rPr>
        <w:tab/>
      </w:r>
      <w:r w:rsidRPr="00DB00D0">
        <w:rPr>
          <w:spacing w:val="-6"/>
        </w:rPr>
        <w:t>a aceleração da partícula é constante.</w:t>
      </w:r>
    </w:p>
    <w:p xmlns:w="http://schemas.openxmlformats.org/wordprocessingml/2006/main" w:rsidR="004D678F" w:rsidRDefault="004D678F" w:rsidP="004D678F">
      <w:pPr>
        <w:ind w:left="720" w:hanging="360"/>
        <w:jc w:val="both"/>
      </w:pPr>
      <w:r w:rsidRPr="00DB00D0">
        <w:rPr>
          <w:bCs/>
          <w:spacing w:val="-6"/>
        </w:rPr>
        <w:t>e)</w:t>
      </w:r>
      <w:r w:rsidRPr="00DB00D0">
        <w:rPr>
          <w:bCs/>
          <w:spacing w:val="-6"/>
        </w:rPr>
        <w:tab/>
      </w:r>
      <w:r w:rsidRPr="00DB00D0">
        <w:rPr>
          <w:spacing w:val="-6"/>
        </w:rPr>
        <w:t>o momento linear</w:t>
      </w:r>
      <w:r>
        <w:rPr>
          <w:spacing w:val="-6"/>
        </w:rPr>
        <w:t xml:space="preserve"> é constante em módulo, direção e sentido.</w:t>
      </w:r>
    </w:p>
    <w:p xmlns:w="http://schemas.openxmlformats.org/wordprocessingml/2006/main" w:rsidR="00302BE2" w:rsidRPr="004D678F" w:rsidRDefault="00302BE2" w:rsidP="004D678F"/>
    <w:p xmlns:w="http://schemas.openxmlformats.org/wordprocessingml/2006/main" w:rsidR="00806246" w:rsidRPr="007E15AC" w:rsidRDefault="00806246" w:rsidP="00806246">
      <w:pPr>
        <w:jc w:val="both"/>
      </w:pPr>
      <w:bookmarkStart w:id="1346010727" w:name="_GoBack"/>
      <w:bookmarkEnd w:id="1346010727"/>
      <w:r>
        <w:rPr>
          <w:b/>
          <w:bCs/>
          <w:szCs w:val="16"/>
        </w:rPr>
        <w:t xml:space="preserve">Gab: </w:t>
      </w:r>
      <w:r w:rsidRPr="007E15AC">
        <w:rPr>
          <w:bCs/>
          <w:szCs w:val="16"/>
        </w:rPr>
        <w:t>E</w:t>
      </w:r>
    </w:p>
    <w:p xmlns:w="http://schemas.openxmlformats.org/wordprocessingml/2006/main" w:rsidR="00302BE2" w:rsidRPr="00806246" w:rsidRDefault="00302BE2" w:rsidP="00806246"/>
    <w:p xmlns:w="http://schemas.openxmlformats.org/wordprocessingml/2006/main" w:rsidR="00FA4E18" w:rsidRDefault="00FA4E18" w:rsidP="00FA4E18">
      <w:pPr>
        <w:ind w:left="360" w:hanging="360"/>
        <w:jc w:val="both"/>
      </w:pPr>
      <w:bookmarkStart w:id="1505604482" w:name="_GoBack"/>
      <w:bookmarkEnd w:id="1505604482"/>
      <w:r>
        <w:rPr>
          <w:b w:val="on"/>
          <w:bCs w:val="on"/>
          <w:sz w:val="24"/>
          <w:szCs w:val="24"/>
        </w:rPr>
        <w:t xml:space="preserve">Questão 81) 
</w:t>
      </w:r>
      <w:r>
        <w:rPr>
          <w:b/>
        </w:rPr>
        <w:t xml:space="preserve">   </w:t>
      </w:r>
      <w:r>
        <w:t xml:space="preserve"> </w:t>
      </w:r>
      <w:r>
        <w:tab/>
      </w:r>
    </w:p>
    <w:p xmlns:w="http://schemas.openxmlformats.org/wordprocessingml/2006/main" w:rsidR="00FA4E18" w:rsidRDefault="00FA4E18" w:rsidP="00FA4E18">
      <w:pPr>
        <w:ind w:left="360"/>
        <w:jc w:val="both"/>
      </w:pPr>
      <w:r>
        <w:t xml:space="preserve">Em relação às manifestações das Leis de Newton nos fenômenos do cotidiano,  julgue os itens. </w:t>
      </w:r>
    </w:p>
    <w:p xmlns:w="http://schemas.openxmlformats.org/wordprocessingml/2006/main" w:rsidR="00FA4E18" w:rsidRPr="00324990" w:rsidRDefault="00FA4E18" w:rsidP="00FA4E18">
      <w:pPr>
        <w:ind w:left="720" w:hanging="360"/>
        <w:jc w:val="both"/>
      </w:pPr>
      <w:r w:rsidRPr="00324990">
        <w:rPr>
          <w:bCs/>
        </w:rPr>
        <w:t xml:space="preserve">00. </w:t>
      </w:r>
      <w:r w:rsidRPr="00324990">
        <w:rPr>
          <w:bCs/>
        </w:rPr>
        <w:tab/>
      </w:r>
      <w:r w:rsidRPr="00324990">
        <w:t xml:space="preserve">Sem o atrito, não seria possível caminhar, apenas mover as pernas, sem sair efetivamente do lugar. </w:t>
      </w:r>
    </w:p>
    <w:p xmlns:w="http://schemas.openxmlformats.org/wordprocessingml/2006/main" w:rsidR="00FA4E18" w:rsidRPr="00324990" w:rsidRDefault="00FA4E18" w:rsidP="00FA4E18">
      <w:pPr>
        <w:ind w:left="720" w:hanging="360"/>
        <w:jc w:val="both"/>
      </w:pPr>
      <w:r w:rsidRPr="00324990">
        <w:rPr>
          <w:bCs/>
        </w:rPr>
        <w:t xml:space="preserve">01. </w:t>
      </w:r>
      <w:r w:rsidRPr="00324990">
        <w:rPr>
          <w:bCs/>
        </w:rPr>
        <w:tab/>
      </w:r>
      <w:r w:rsidRPr="00324990">
        <w:t xml:space="preserve">Não é possível um indivíduo erguer-se, puxando o próprio cabelo. </w:t>
      </w:r>
    </w:p>
    <w:p xmlns:w="http://schemas.openxmlformats.org/wordprocessingml/2006/main" w:rsidR="00FA4E18" w:rsidRDefault="00FA4E18" w:rsidP="00FA4E18">
      <w:pPr>
        <w:ind w:left="720" w:hanging="360"/>
        <w:jc w:val="both"/>
      </w:pPr>
      <w:r w:rsidRPr="00324990">
        <w:rPr>
          <w:bCs/>
        </w:rPr>
        <w:t xml:space="preserve">02. </w:t>
      </w:r>
      <w:r w:rsidRPr="00324990">
        <w:rPr>
          <w:bCs/>
        </w:rPr>
        <w:tab/>
      </w:r>
      <w:r w:rsidRPr="00324990">
        <w:t>Para que</w:t>
      </w:r>
      <w:r>
        <w:t xml:space="preserve"> um corpo passe a se mover, deve necessariamente empurrar ou puxar outro no sentido inverso.</w:t>
      </w:r>
    </w:p>
    <w:p xmlns:w="http://schemas.openxmlformats.org/wordprocessingml/2006/main" w:rsidR="00302BE2" w:rsidRPr="00FA4E18" w:rsidRDefault="00302BE2" w:rsidP="00FA4E18"/>
    <w:p xmlns:w="http://schemas.openxmlformats.org/wordprocessingml/2006/main" w:rsidR="00F6760F" w:rsidRPr="00283A01" w:rsidRDefault="00F6760F">
      <w:pPr>
        <w:jc w:val="both"/>
      </w:pPr>
      <w:bookmarkStart w:id="1167532037" w:name="_GoBack"/>
      <w:bookmarkEnd w:id="1167532037"/>
      <w:r>
        <w:rPr>
          <w:b/>
          <w:bCs/>
        </w:rPr>
        <w:t xml:space="preserve">Gab: </w:t>
      </w:r>
      <w:r w:rsidRPr="00283A01">
        <w:rPr>
          <w:bCs/>
        </w:rPr>
        <w:t>V-V-V</w:t>
      </w:r>
    </w:p>
    <w:p xmlns:w="http://schemas.openxmlformats.org/wordprocessingml/2006/main" w:rsidR="00302BE2" w:rsidRPr="00F6760F" w:rsidRDefault="00302BE2" w:rsidP="00F6760F"/>
    <w:p xmlns:w="http://schemas.openxmlformats.org/wordprocessingml/2006/main" w:rsidR="001B0500" w:rsidRDefault="001B0500" w:rsidP="001B0500">
      <w:pPr>
        <w:ind w:left="360" w:hanging="360"/>
        <w:jc w:val="both"/>
      </w:pPr>
      <w:bookmarkStart w:id="1471016560" w:name="_GoBack"/>
      <w:bookmarkEnd w:id="1471016560"/>
      <w:r>
        <w:rPr>
          <w:b w:val="on"/>
          <w:bCs w:val="on"/>
          <w:sz w:val="24"/>
          <w:szCs w:val="24"/>
        </w:rPr>
        <w:t xml:space="preserve">Questão 82) 
</w:t>
      </w:r>
      <w:r>
        <w:rPr>
          <w:b/>
        </w:rPr>
        <w:t xml:space="preserve">   </w:t>
      </w:r>
      <w:r>
        <w:t xml:space="preserve"> </w:t>
      </w:r>
      <w:r>
        <w:tab/>
      </w:r>
    </w:p>
    <w:p xmlns:w="http://schemas.openxmlformats.org/wordprocessingml/2006/main" w:rsidR="001B0500" w:rsidRDefault="001B0500" w:rsidP="001B0500">
      <w:pPr>
        <w:ind w:left="360"/>
        <w:jc w:val="both"/>
      </w:pPr>
      <w:r>
        <w:t>A sonda espacial Galileo, o "veículo" mais rápido que o homem já construiu, viaja pelo espaço com velocidade de    7 km/s. Considere as seguintes afirmativas a respeito do movimento da sonda no espaço.</w:t>
      </w:r>
    </w:p>
    <w:p xmlns:w="http://schemas.openxmlformats.org/wordprocessingml/2006/main" w:rsidR="001B0500" w:rsidRDefault="001B0500" w:rsidP="001B0500">
      <w:pPr>
        <w:ind w:left="720" w:hanging="360"/>
        <w:jc w:val="both"/>
      </w:pPr>
      <w:r>
        <w:t>I.</w:t>
      </w:r>
      <w:r>
        <w:tab/>
        <w:t>Enquanto a força resultante que atua sobre a sonda for nula, então esta permanecerá se movimentando com velocidade constante em módulo, direção e sentido.</w:t>
      </w:r>
    </w:p>
    <w:p xmlns:w="http://schemas.openxmlformats.org/wordprocessingml/2006/main" w:rsidR="001B0500" w:rsidRDefault="001B0500" w:rsidP="001B0500">
      <w:pPr>
        <w:ind w:left="720" w:hanging="360"/>
        <w:jc w:val="both"/>
      </w:pPr>
      <w:r>
        <w:t>II.</w:t>
      </w:r>
      <w:r>
        <w:tab/>
        <w:t>Se uma força resultante atuar perpendicularmente à velocidade da sonda, ainda assim, a velocidade permanecerá constante em módulo.</w:t>
      </w:r>
    </w:p>
    <w:p xmlns:w="http://schemas.openxmlformats.org/wordprocessingml/2006/main" w:rsidR="001B0500" w:rsidRDefault="001B0500" w:rsidP="001B0500">
      <w:pPr>
        <w:ind w:left="720" w:hanging="360"/>
        <w:jc w:val="both"/>
      </w:pPr>
      <w:r>
        <w:t>III.</w:t>
      </w:r>
      <w:r>
        <w:tab/>
        <w:t>Se uma força resultante atuar na mesma direção da velocidade da sonda, o movimento será retilíneo, e o módulo da velocidade poderá aumentar ou diminuir.</w:t>
      </w:r>
    </w:p>
    <w:p xmlns:w="http://schemas.openxmlformats.org/wordprocessingml/2006/main" w:rsidR="001B0500" w:rsidRDefault="001B0500" w:rsidP="001B0500">
      <w:pPr>
        <w:ind w:left="360" w:hanging="360"/>
        <w:jc w:val="both"/>
      </w:pPr>
    </w:p>
    <w:p xmlns:w="http://schemas.openxmlformats.org/wordprocessingml/2006/main" w:rsidR="001B0500" w:rsidRPr="00114110" w:rsidRDefault="001B0500" w:rsidP="001B0500">
      <w:pPr>
        <w:ind w:left="720" w:hanging="360"/>
        <w:jc w:val="both"/>
      </w:pPr>
      <w:r w:rsidRPr="00114110">
        <w:t>Em relação às afirmativas, podemos afirmar que</w:t>
      </w:r>
    </w:p>
    <w:p xmlns:w="http://schemas.openxmlformats.org/wordprocessingml/2006/main" w:rsidR="001B0500" w:rsidRPr="00114110" w:rsidRDefault="001B0500" w:rsidP="001B0500">
      <w:pPr>
        <w:ind w:left="720" w:hanging="360"/>
        <w:jc w:val="both"/>
      </w:pPr>
      <w:r w:rsidRPr="00114110">
        <w:rPr>
          <w:bCs/>
        </w:rPr>
        <w:t>a)</w:t>
      </w:r>
      <w:r w:rsidRPr="00114110">
        <w:rPr>
          <w:bCs/>
        </w:rPr>
        <w:tab/>
      </w:r>
      <w:r w:rsidRPr="00114110">
        <w:t>apenas a I está correta.</w:t>
      </w:r>
    </w:p>
    <w:p xmlns:w="http://schemas.openxmlformats.org/wordprocessingml/2006/main" w:rsidR="001B0500" w:rsidRPr="00114110" w:rsidRDefault="001B0500" w:rsidP="001B0500">
      <w:pPr>
        <w:ind w:left="720" w:hanging="360"/>
        <w:jc w:val="both"/>
      </w:pPr>
      <w:r w:rsidRPr="00114110">
        <w:rPr>
          <w:bCs/>
        </w:rPr>
        <w:t>b)</w:t>
      </w:r>
      <w:r w:rsidRPr="00114110">
        <w:rPr>
          <w:bCs/>
        </w:rPr>
        <w:tab/>
      </w:r>
      <w:r w:rsidRPr="00114110">
        <w:t>apenas a II está correta.</w:t>
      </w:r>
    </w:p>
    <w:p xmlns:w="http://schemas.openxmlformats.org/wordprocessingml/2006/main" w:rsidR="001B0500" w:rsidRPr="00114110" w:rsidRDefault="001B0500" w:rsidP="001B0500">
      <w:pPr>
        <w:ind w:left="720" w:hanging="360"/>
        <w:jc w:val="both"/>
      </w:pPr>
      <w:r w:rsidRPr="00114110">
        <w:rPr>
          <w:bCs/>
        </w:rPr>
        <w:t>c)</w:t>
      </w:r>
      <w:r w:rsidRPr="00114110">
        <w:rPr>
          <w:bCs/>
        </w:rPr>
        <w:tab/>
      </w:r>
      <w:r w:rsidRPr="00114110">
        <w:t>apenas a I e a II estão corretas.</w:t>
      </w:r>
    </w:p>
    <w:p xmlns:w="http://schemas.openxmlformats.org/wordprocessingml/2006/main" w:rsidR="001B0500" w:rsidRPr="00114110" w:rsidRDefault="001B0500" w:rsidP="001B0500">
      <w:pPr>
        <w:ind w:left="720" w:hanging="360"/>
        <w:jc w:val="both"/>
      </w:pPr>
      <w:r w:rsidRPr="00114110">
        <w:rPr>
          <w:bCs/>
        </w:rPr>
        <w:t>d)</w:t>
      </w:r>
      <w:r w:rsidRPr="00114110">
        <w:rPr>
          <w:bCs/>
        </w:rPr>
        <w:tab/>
      </w:r>
      <w:r w:rsidRPr="00114110">
        <w:t>apenas a I e a III estão corretas.</w:t>
      </w:r>
    </w:p>
    <w:p xmlns:w="http://schemas.openxmlformats.org/wordprocessingml/2006/main" w:rsidR="001B0500" w:rsidRDefault="001B0500" w:rsidP="001B0500">
      <w:pPr>
        <w:ind w:left="720" w:hanging="360"/>
        <w:jc w:val="both"/>
      </w:pPr>
      <w:r w:rsidRPr="00114110">
        <w:rPr>
          <w:bCs/>
        </w:rPr>
        <w:t>e)</w:t>
      </w:r>
      <w:r w:rsidRPr="00114110">
        <w:rPr>
          <w:bCs/>
        </w:rPr>
        <w:tab/>
      </w:r>
      <w:r w:rsidRPr="00114110">
        <w:t>a I, a II e a III estão</w:t>
      </w:r>
      <w:r>
        <w:t xml:space="preserve"> corretas.</w:t>
      </w:r>
    </w:p>
    <w:p xmlns:w="http://schemas.openxmlformats.org/wordprocessingml/2006/main" w:rsidR="00302BE2" w:rsidRPr="001B0500" w:rsidRDefault="00302BE2" w:rsidP="001B0500"/>
    <w:p xmlns:w="http://schemas.openxmlformats.org/wordprocessingml/2006/main" w:rsidR="002E713A" w:rsidRPr="00AA5DF5" w:rsidRDefault="002E713A">
      <w:pPr>
        <w:jc w:val="both"/>
      </w:pPr>
      <w:bookmarkStart w:id="808799514" w:name="_GoBack"/>
      <w:bookmarkEnd w:id="808799514"/>
      <w:r>
        <w:rPr>
          <w:b/>
          <w:bCs/>
        </w:rPr>
        <w:t xml:space="preserve">Gab: </w:t>
      </w:r>
      <w:r w:rsidRPr="00AA5DF5">
        <w:rPr>
          <w:bCs/>
        </w:rPr>
        <w:t>E</w:t>
      </w:r>
      <w:r w:rsidRPr="00AA5DF5">
        <w:tab/>
      </w:r>
    </w:p>
    <w:p xmlns:w="http://schemas.openxmlformats.org/wordprocessingml/2006/main" w:rsidR="00302BE2" w:rsidRPr="002E713A" w:rsidRDefault="00302BE2" w:rsidP="002E713A"/>
    <w:p xmlns:w="http://schemas.openxmlformats.org/wordprocessingml/2006/main" w:rsidR="004C157B" w:rsidRDefault="004C157B" w:rsidP="004C157B">
      <w:pPr>
        <w:ind w:left="360" w:hanging="360"/>
        <w:jc w:val="both"/>
      </w:pPr>
      <w:bookmarkStart w:id="51600567" w:name="_GoBack"/>
      <w:bookmarkEnd w:id="51600567"/>
      <w:r>
        <w:rPr>
          <w:b w:val="on"/>
          <w:bCs w:val="on"/>
          <w:sz w:val="24"/>
          <w:szCs w:val="24"/>
        </w:rPr>
        <w:t xml:space="preserve">Questão 83) 
</w:t>
      </w:r>
      <w:r>
        <w:rPr>
          <w:b/>
        </w:rPr>
        <w:t xml:space="preserve">   </w:t>
      </w:r>
      <w:r>
        <w:t xml:space="preserve"> </w:t>
      </w:r>
      <w:r>
        <w:tab/>
      </w:r>
    </w:p>
    <w:p xmlns:w="http://schemas.openxmlformats.org/wordprocessingml/2006/main" w:rsidR="004C157B" w:rsidRDefault="004C157B" w:rsidP="004C157B">
      <w:pPr>
        <w:ind w:left="360"/>
        <w:jc w:val="both"/>
      </w:pPr>
      <w:r>
        <w:t>A figura abaixo representa uma escuna atracada ao cais.</w:t>
      </w:r>
    </w:p>
    <w:p xmlns:w="http://schemas.openxmlformats.org/wordprocessingml/2006/main" xmlns:v="urn:schemas-microsoft-com:vml" xmlns:o="urn:schemas-microsoft-com:office:office" xmlns:r="http://schemas.openxmlformats.org/officeDocument/2006/relationships" w:rsidR="004C157B" w:rsidRDefault="004C157B" w:rsidP="004C157B">
      <w:pPr>
        <w:ind w:left="360" w:hanging="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00.35pt" o:allowincell="f" o:allowoverlap="f">
            <v:imagedata r:id="rId67935ecab5cc1b718" o:title="04"/>
          </v:shape>
        </w:pict>
      </w:r>
    </w:p>
    <w:p xmlns:w="http://schemas.openxmlformats.org/wordprocessingml/2006/main" w:rsidR="004C157B" w:rsidRDefault="004C157B" w:rsidP="004C157B">
      <w:pPr>
        <w:ind w:left="360"/>
        <w:jc w:val="both"/>
      </w:pPr>
      <w:r>
        <w:t xml:space="preserve">Deixa-se cair uma bola de chumbo do alto do mastro-ponto O. Nesse caso, ela cairá ao pé do mastro - ponto </w:t>
      </w:r>
      <w:r>
        <w:rPr>
          <w:b/>
        </w:rPr>
        <w:t>Q</w:t>
      </w:r>
      <w:r>
        <w:t>. Quando a escuna estiver se afastando do cais, com velocidade constante, se a mesma bola for abandonada do mesmo ponto O, ela cairá no seguinte ponto da figura:</w:t>
      </w:r>
    </w:p>
    <w:p xmlns:w="http://schemas.openxmlformats.org/wordprocessingml/2006/main" w:rsidR="004C157B" w:rsidRPr="00A86F77" w:rsidRDefault="004C157B" w:rsidP="004C157B">
      <w:pPr>
        <w:ind w:left="720" w:hanging="360"/>
        <w:jc w:val="both"/>
      </w:pPr>
      <w:r w:rsidRPr="00A86F77">
        <w:rPr>
          <w:bCs/>
        </w:rPr>
        <w:t>a)</w:t>
      </w:r>
      <w:r w:rsidRPr="00A86F77">
        <w:rPr>
          <w:bCs/>
        </w:rPr>
        <w:tab/>
      </w:r>
      <w:r w:rsidRPr="00A86F77">
        <w:t>P</w:t>
      </w:r>
    </w:p>
    <w:p xmlns:w="http://schemas.openxmlformats.org/wordprocessingml/2006/main" w:rsidR="004C157B" w:rsidRPr="00A86F77" w:rsidRDefault="004C157B" w:rsidP="004C157B">
      <w:pPr>
        <w:ind w:left="720" w:hanging="360"/>
        <w:jc w:val="both"/>
      </w:pPr>
      <w:r w:rsidRPr="00A86F77">
        <w:rPr>
          <w:bCs/>
        </w:rPr>
        <w:t>b)</w:t>
      </w:r>
      <w:r w:rsidRPr="00A86F77">
        <w:rPr>
          <w:bCs/>
        </w:rPr>
        <w:tab/>
      </w:r>
      <w:r w:rsidRPr="00A86F77">
        <w:t>Q</w:t>
      </w:r>
    </w:p>
    <w:p xmlns:w="http://schemas.openxmlformats.org/wordprocessingml/2006/main" w:rsidR="004C157B" w:rsidRPr="00A86F77" w:rsidRDefault="004C157B" w:rsidP="004C157B">
      <w:pPr>
        <w:ind w:left="720" w:hanging="360"/>
        <w:jc w:val="both"/>
      </w:pPr>
      <w:r w:rsidRPr="00A86F77">
        <w:rPr>
          <w:bCs/>
        </w:rPr>
        <w:t>c)</w:t>
      </w:r>
      <w:r w:rsidRPr="00A86F77">
        <w:rPr>
          <w:bCs/>
        </w:rPr>
        <w:tab/>
      </w:r>
      <w:r w:rsidRPr="00A86F77">
        <w:t>R</w:t>
      </w:r>
    </w:p>
    <w:p xmlns:w="http://schemas.openxmlformats.org/wordprocessingml/2006/main" w:rsidR="004C157B" w:rsidRPr="00A86F77" w:rsidRDefault="004C157B" w:rsidP="004C157B">
      <w:pPr>
        <w:ind w:left="720" w:hanging="360"/>
        <w:jc w:val="both"/>
      </w:pPr>
      <w:r w:rsidRPr="00A86F77">
        <w:rPr>
          <w:bCs/>
        </w:rPr>
        <w:t>d)</w:t>
      </w:r>
      <w:r w:rsidRPr="00A86F77">
        <w:rPr>
          <w:bCs/>
        </w:rPr>
        <w:tab/>
      </w:r>
      <w:r w:rsidRPr="00A86F77">
        <w:t>S</w:t>
      </w:r>
    </w:p>
    <w:p xmlns:w="http://schemas.openxmlformats.org/wordprocessingml/2006/main" w:rsidR="00302BE2" w:rsidRPr="004C157B" w:rsidRDefault="00302BE2" w:rsidP="004C157B"/>
    <w:p xmlns:w="http://schemas.openxmlformats.org/wordprocessingml/2006/main" w:rsidR="007B38E3" w:rsidRPr="00A34F53" w:rsidRDefault="007B38E3">
      <w:pPr>
        <w:jc w:val="both"/>
        <w:rPr>
          <w:bCs/>
        </w:rPr>
      </w:pPr>
      <w:bookmarkStart w:id="1894237478" w:name="_GoBack"/>
      <w:bookmarkEnd w:id="1894237478"/>
      <w:r>
        <w:rPr>
          <w:b/>
          <w:bCs/>
        </w:rPr>
        <w:t xml:space="preserve">Gab: </w:t>
      </w:r>
      <w:r w:rsidRPr="00A34F53">
        <w:rPr>
          <w:bCs/>
        </w:rPr>
        <w:t>B</w:t>
      </w:r>
    </w:p>
    <w:p xmlns:w="http://schemas.openxmlformats.org/wordprocessingml/2006/main" w:rsidR="00302BE2" w:rsidRPr="007B38E3" w:rsidRDefault="00302BE2" w:rsidP="007B38E3"/>
    <w:p xmlns:w="http://schemas.openxmlformats.org/wordprocessingml/2006/main" w:rsidR="005E11AE" w:rsidRDefault="005E11AE" w:rsidP="005E11AE">
      <w:pPr>
        <w:ind w:left="360" w:hanging="360"/>
        <w:jc w:val="both"/>
      </w:pPr>
      <w:bookmarkStart w:id="1056468318" w:name="_GoBack"/>
      <w:bookmarkEnd w:id="1056468318"/>
      <w:r>
        <w:rPr>
          <w:b w:val="on"/>
          <w:bCs w:val="on"/>
          <w:sz w:val="24"/>
          <w:szCs w:val="24"/>
        </w:rPr>
        <w:t xml:space="preserve">Questão 84) 
</w:t>
      </w:r>
      <w:r>
        <w:rPr>
          <w:b/>
        </w:rPr>
        <w:t xml:space="preserve">   </w:t>
      </w:r>
      <w:r>
        <w:t xml:space="preserve"> </w:t>
      </w:r>
      <w:r>
        <w:tab/>
      </w:r>
    </w:p>
    <w:p xmlns:w="http://schemas.openxmlformats.org/wordprocessingml/2006/main" w:rsidR="005E11AE" w:rsidRDefault="005E11AE" w:rsidP="005E11AE">
      <w:pPr>
        <w:ind w:left="360"/>
        <w:jc w:val="both"/>
      </w:pPr>
      <w: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xmlns:w="http://schemas.openxmlformats.org/wordprocessingml/2006/main" w:rsidR="005E11AE" w:rsidRPr="00F34D47" w:rsidRDefault="005E11AE" w:rsidP="005E11AE">
      <w:pPr>
        <w:ind w:left="720" w:hanging="360"/>
        <w:jc w:val="both"/>
      </w:pPr>
      <w:r w:rsidRPr="00F34D47">
        <w:rPr>
          <w:bCs/>
        </w:rPr>
        <w:t>a)</w:t>
      </w:r>
      <w:r w:rsidRPr="00F34D47">
        <w:rPr>
          <w:bCs/>
        </w:rPr>
        <w:tab/>
      </w:r>
      <w:r w:rsidRPr="00F34D47">
        <w:t xml:space="preserve">de acordo com a Primeira lei de Newton, todo corpo tende a permanecer em repouso ou em movimento retilíneo uniforme a não ser que as forças que atuem sobre ele não se cancelem; </w:t>
      </w:r>
    </w:p>
    <w:p xmlns:w="http://schemas.openxmlformats.org/wordprocessingml/2006/main" w:rsidR="005E11AE" w:rsidRPr="00F34D47" w:rsidRDefault="005E11AE" w:rsidP="005E11AE">
      <w:pPr>
        <w:ind w:left="720" w:hanging="360"/>
        <w:jc w:val="both"/>
      </w:pPr>
      <w:r w:rsidRPr="00F34D47">
        <w:rPr>
          <w:bCs/>
        </w:rPr>
        <w:t>b)</w:t>
      </w:r>
      <w:r w:rsidRPr="00F34D47">
        <w:rPr>
          <w:bCs/>
        </w:rPr>
        <w:tab/>
      </w:r>
      <w:r w:rsidRPr="00F34D47">
        <w:t>de acordo com a Segunda Lei de Newton, estando o ônibus acelerado, a força normal não consegue cancelar a força peso, surgindo então a força centrífuga como resultante;</w:t>
      </w:r>
    </w:p>
    <w:p xmlns:w="http://schemas.openxmlformats.org/wordprocessingml/2006/main" w:rsidR="005E11AE" w:rsidRPr="00F34D47" w:rsidRDefault="005E11AE" w:rsidP="005E11AE">
      <w:pPr>
        <w:ind w:left="720" w:hanging="360"/>
        <w:jc w:val="both"/>
      </w:pPr>
      <w:r w:rsidRPr="00F34D47">
        <w:rPr>
          <w:bCs/>
        </w:rPr>
        <w:t>c)</w:t>
      </w:r>
      <w:r w:rsidRPr="00F34D47">
        <w:rPr>
          <w:bCs/>
        </w:rPr>
        <w:tab/>
      </w:r>
      <w:r w:rsidRPr="00F34D47">
        <w:t>de acordo com a Terceira Lei de Newton as forças centrípeta e centrífuga formam um par ação-reação. Isso mostra que deve existir uma terceira força na direção horizontal que é a causadora desta sensação;</w:t>
      </w:r>
    </w:p>
    <w:p xmlns:w="http://schemas.openxmlformats.org/wordprocessingml/2006/main" w:rsidR="005E11AE" w:rsidRPr="00F34D47" w:rsidRDefault="005E11AE" w:rsidP="005E11AE">
      <w:pPr>
        <w:ind w:left="720" w:hanging="360"/>
        <w:jc w:val="both"/>
      </w:pPr>
      <w:r w:rsidRPr="00F34D47">
        <w:rPr>
          <w:bCs/>
        </w:rPr>
        <w:t>d)</w:t>
      </w:r>
      <w:r w:rsidRPr="00F34D47">
        <w:rPr>
          <w:bCs/>
        </w:rPr>
        <w:tab/>
      </w:r>
      <w:r w:rsidRPr="00F34D47">
        <w:t>este problema não pode ser resolvido pelas Leis de Newton, pois elas não se aplicam no referencial inercial da pessoa na calçada.</w:t>
      </w:r>
    </w:p>
    <w:p xmlns:w="http://schemas.openxmlformats.org/wordprocessingml/2006/main" w:rsidR="00302BE2" w:rsidRPr="005E11AE" w:rsidRDefault="00302BE2" w:rsidP="005E11AE"/>
    <w:p xmlns:w="http://schemas.openxmlformats.org/wordprocessingml/2006/main" w:rsidR="00972062" w:rsidRPr="008A5CA7" w:rsidRDefault="00972062">
      <w:pPr>
        <w:jc w:val="both"/>
        <w:rPr>
          <w:bCs/>
        </w:rPr>
      </w:pPr>
      <w:bookmarkStart w:id="804709388" w:name="_GoBack"/>
      <w:bookmarkEnd w:id="804709388"/>
      <w:r>
        <w:rPr>
          <w:b/>
          <w:bCs/>
        </w:rPr>
        <w:t xml:space="preserve">Gab: </w:t>
      </w:r>
      <w:r w:rsidRPr="008A5CA7">
        <w:rPr>
          <w:bCs/>
        </w:rPr>
        <w:t>A</w:t>
      </w:r>
    </w:p>
    <w:p xmlns:w="http://schemas.openxmlformats.org/wordprocessingml/2006/main" w:rsidR="00302BE2" w:rsidRPr="00972062" w:rsidRDefault="00302BE2" w:rsidP="00972062"/>
    <w:p xmlns:w="http://schemas.openxmlformats.org/wordprocessingml/2006/main" w:rsidR="00FE2E85" w:rsidRDefault="00FE2E85" w:rsidP="00FE2E85">
      <w:pPr>
        <w:ind w:left="360" w:hanging="360"/>
        <w:jc w:val="both"/>
      </w:pPr>
      <w:bookmarkStart w:id="1252242066" w:name="_GoBack"/>
      <w:bookmarkEnd w:id="1252242066"/>
      <w:r>
        <w:rPr>
          <w:b w:val="on"/>
          <w:bCs w:val="on"/>
          <w:sz w:val="24"/>
          <w:szCs w:val="24"/>
        </w:rPr>
        <w:t xml:space="preserve">Questão 85) 
</w:t>
      </w:r>
      <w:r>
        <w:rPr>
          <w:b/>
        </w:rPr>
        <w:t xml:space="preserve">   </w:t>
      </w:r>
      <w:r>
        <w:t xml:space="preserve"> </w:t>
      </w:r>
      <w:r>
        <w:tab/>
      </w:r>
    </w:p>
    <w:p xmlns:w="http://schemas.openxmlformats.org/wordprocessingml/2006/main" w:rsidR="00FE2E85" w:rsidRDefault="00FE2E85" w:rsidP="00FE2E85">
      <w:pPr>
        <w:ind w:left="360"/>
        <w:jc w:val="both"/>
        <w:rPr>
          <w:szCs w:val="20"/>
          <w:vertAlign w:val="subscript"/>
        </w:rPr>
      </w:pPr>
      <w:r>
        <w:t xml:space="preserve">Um truque comum de “mágica” é puxar a toalha que cobre uma mesa sem retirar os pratos e talheres que estão sobre ela. Isso é feito dando-se um puxão na toalha. É </w:t>
      </w:r>
      <w:r>
        <w:rPr>
          <w:b/>
        </w:rPr>
        <w:t>INCORRETO</w:t>
      </w:r>
      <w:r>
        <w:t xml:space="preserve"> afirmar que esse experimento:</w:t>
      </w:r>
    </w:p>
    <w:p xmlns:w="http://schemas.openxmlformats.org/wordprocessingml/2006/main" w:rsidR="00FE2E85" w:rsidRPr="00073ACD" w:rsidRDefault="00FE2E85" w:rsidP="00FE2E85">
      <w:pPr>
        <w:ind w:left="720" w:hanging="360"/>
        <w:jc w:val="both"/>
        <w:rPr>
          <w:szCs w:val="20"/>
          <w:vertAlign w:val="subscript"/>
        </w:rPr>
      </w:pPr>
      <w:r w:rsidRPr="00073ACD">
        <w:rPr>
          <w:bCs/>
        </w:rPr>
        <w:t>a)</w:t>
      </w:r>
      <w:r w:rsidRPr="00073ACD">
        <w:rPr>
          <w:bCs/>
        </w:rPr>
        <w:tab/>
      </w:r>
      <w:r w:rsidRPr="00073ACD">
        <w:t>terá maior probabilidade de sucesso com uma toalha lisa, sem saliências.</w:t>
      </w:r>
    </w:p>
    <w:p xmlns:w="http://schemas.openxmlformats.org/wordprocessingml/2006/main" w:rsidR="00FE2E85" w:rsidRPr="00073ACD" w:rsidRDefault="00FE2E85" w:rsidP="00FE2E85">
      <w:pPr>
        <w:ind w:left="720" w:hanging="360"/>
        <w:jc w:val="both"/>
        <w:rPr>
          <w:szCs w:val="20"/>
          <w:vertAlign w:val="subscript"/>
        </w:rPr>
      </w:pPr>
      <w:r w:rsidRPr="00073ACD">
        <w:rPr>
          <w:bCs/>
        </w:rPr>
        <w:t>b)</w:t>
      </w:r>
      <w:r w:rsidRPr="00073ACD">
        <w:rPr>
          <w:bCs/>
        </w:rPr>
        <w:tab/>
      </w:r>
      <w:r w:rsidRPr="00073ACD">
        <w:t>terá maior probabilidade de sucesso com uma toalha de material que tenha pequeno coeficiente de atrito com o material dos pratos e dos talheres.</w:t>
      </w:r>
    </w:p>
    <w:p xmlns:w="http://schemas.openxmlformats.org/wordprocessingml/2006/main" w:rsidR="00FE2E85" w:rsidRPr="00073ACD" w:rsidRDefault="00FE2E85" w:rsidP="00FE2E85">
      <w:pPr>
        <w:ind w:left="720" w:hanging="360"/>
        <w:jc w:val="both"/>
        <w:rPr>
          <w:szCs w:val="20"/>
          <w:vertAlign w:val="subscript"/>
        </w:rPr>
      </w:pPr>
      <w:r w:rsidRPr="00073ACD">
        <w:rPr>
          <w:bCs/>
        </w:rPr>
        <w:t>c)</w:t>
      </w:r>
      <w:r w:rsidRPr="00073ACD">
        <w:rPr>
          <w:bCs/>
        </w:rPr>
        <w:tab/>
      </w:r>
      <w:r w:rsidRPr="00073ACD">
        <w:t>terá maior probabilidade de sucesso aplicando-se à toalha um puxão mais rápido do que aplicando-se a ela um puxão mais lento.</w:t>
      </w:r>
    </w:p>
    <w:p xmlns:w="http://schemas.openxmlformats.org/wordprocessingml/2006/main" w:rsidR="00FE2E85" w:rsidRPr="00073ACD" w:rsidRDefault="00FE2E85" w:rsidP="00FE2E85">
      <w:pPr>
        <w:ind w:left="720" w:hanging="360"/>
        <w:jc w:val="both"/>
        <w:rPr>
          <w:szCs w:val="20"/>
          <w:vertAlign w:val="subscript"/>
        </w:rPr>
      </w:pPr>
      <w:r w:rsidRPr="00073ACD">
        <w:rPr>
          <w:bCs/>
        </w:rPr>
        <w:t>d)</w:t>
      </w:r>
      <w:r w:rsidRPr="00073ACD">
        <w:rPr>
          <w:bCs/>
        </w:rPr>
        <w:tab/>
      </w:r>
      <w:r w:rsidRPr="00073ACD">
        <w:t>é um eficiente meio de demonstrar a lei da ação e reação.</w:t>
      </w:r>
    </w:p>
    <w:p xmlns:w="http://schemas.openxmlformats.org/wordprocessingml/2006/main" w:rsidR="00FE2E85" w:rsidRDefault="00FE2E85" w:rsidP="00FE2E85">
      <w:pPr>
        <w:ind w:left="720" w:hanging="360"/>
        <w:jc w:val="both"/>
        <w:rPr>
          <w:szCs w:val="20"/>
          <w:vertAlign w:val="subscript"/>
        </w:rPr>
      </w:pPr>
      <w:r w:rsidRPr="00073ACD">
        <w:rPr>
          <w:bCs/>
        </w:rPr>
        <w:t>e)</w:t>
      </w:r>
      <w:r w:rsidRPr="00073ACD">
        <w:rPr>
          <w:bCs/>
        </w:rPr>
        <w:tab/>
      </w:r>
      <w:r w:rsidRPr="00073ACD">
        <w:t>é análogo ao experimento consistente em puxar rapidamente uma folha de papel sobre a qual repousa uma moeda, e observar que a moeda praticamente não</w:t>
      </w:r>
      <w:r>
        <w:t xml:space="preserve"> se move.</w:t>
      </w:r>
    </w:p>
    <w:p xmlns:w="http://schemas.openxmlformats.org/wordprocessingml/2006/main" w:rsidR="00302BE2" w:rsidRPr="00FE2E85" w:rsidRDefault="00302BE2" w:rsidP="00FE2E85"/>
    <w:p xmlns:w="http://schemas.openxmlformats.org/wordprocessingml/2006/main" w:rsidR="00FB3A5D" w:rsidRDefault="00FB3A5D" w:rsidP="00FB3A5D">
      <w:pPr>
        <w:jc w:val="both"/>
      </w:pPr>
      <w:bookmarkStart w:id="1046518263" w:name="_GoBack"/>
      <w:bookmarkEnd w:id="1046518263"/>
      <w:r w:rsidRPr="000148D1">
        <w:rPr>
          <w:b/>
        </w:rPr>
        <w:t>Gab:</w:t>
      </w:r>
      <w:r>
        <w:t xml:space="preserve"> </w:t>
      </w:r>
      <w:r w:rsidRPr="000148D1">
        <w:t>D</w:t>
      </w:r>
    </w:p>
    <w:p xmlns:w="http://schemas.openxmlformats.org/wordprocessingml/2006/main" w:rsidR="00302BE2" w:rsidRPr="00FB3A5D" w:rsidRDefault="00302BE2" w:rsidP="00FB3A5D"/>
    <w:p xmlns:w="http://schemas.openxmlformats.org/wordprocessingml/2006/main" w:rsidR="00332175" w:rsidRDefault="00332175" w:rsidP="00332175">
      <w:pPr>
        <w:ind w:left="360" w:hanging="360"/>
        <w:jc w:val="both"/>
      </w:pPr>
      <w:bookmarkStart w:id="1445643168" w:name="_GoBack"/>
      <w:bookmarkEnd w:id="1445643168"/>
      <w:r>
        <w:rPr>
          <w:b w:val="on"/>
          <w:bCs w:val="on"/>
          <w:sz w:val="24"/>
          <w:szCs w:val="24"/>
        </w:rPr>
        <w:t xml:space="preserve">Questão 86) 
</w:t>
      </w:r>
      <w:r>
        <w:rPr>
          <w:b/>
        </w:rPr>
        <w:t xml:space="preserve">   </w:t>
      </w:r>
      <w:r>
        <w:t xml:space="preserve"> </w:t>
      </w:r>
      <w:r>
        <w:tab/>
      </w:r>
    </w:p>
    <w:p xmlns:w="http://schemas.openxmlformats.org/wordprocessingml/2006/main" w:rsidR="00332175" w:rsidRDefault="00332175" w:rsidP="00332175">
      <w:pPr>
        <w:ind w:left="360"/>
        <w:jc w:val="both"/>
      </w:pPr>
      <w: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vertAlign w:val="superscript"/>
        </w:rPr>
        <w:t>2</w:t>
      </w:r>
      <w:r>
        <w:t xml:space="preserve"> e desconsiderando atritos, o princípio da Física que melhor explica a necessidade do uso do cinto de segurança e o valor d altura H são, respectivamente,</w:t>
      </w:r>
    </w:p>
    <w:p xmlns:w="http://schemas.openxmlformats.org/wordprocessingml/2006/main" w:rsidR="00332175" w:rsidRPr="006331DA" w:rsidRDefault="00332175" w:rsidP="00332175">
      <w:pPr>
        <w:ind w:left="720" w:hanging="360"/>
        <w:jc w:val="both"/>
      </w:pPr>
      <w:r w:rsidRPr="006331DA">
        <w:rPr>
          <w:bCs/>
        </w:rPr>
        <w:t>a)</w:t>
      </w:r>
      <w:r w:rsidRPr="006331DA">
        <w:rPr>
          <w:bCs/>
        </w:rPr>
        <w:tab/>
      </w:r>
      <w:r w:rsidRPr="006331DA">
        <w:t>princípio da gravitação de Newton e 325m.</w:t>
      </w:r>
    </w:p>
    <w:p xmlns:w="http://schemas.openxmlformats.org/wordprocessingml/2006/main" w:rsidR="00332175" w:rsidRPr="006331DA" w:rsidRDefault="00332175" w:rsidP="00332175">
      <w:pPr>
        <w:ind w:left="720" w:hanging="360"/>
        <w:jc w:val="both"/>
      </w:pPr>
      <w:r w:rsidRPr="006331DA">
        <w:rPr>
          <w:bCs/>
        </w:rPr>
        <w:t>b)</w:t>
      </w:r>
      <w:r w:rsidRPr="006331DA">
        <w:rPr>
          <w:bCs/>
        </w:rPr>
        <w:tab/>
      </w:r>
      <w:r w:rsidRPr="006331DA">
        <w:t>princípio da gravitação de Newton e 225m.</w:t>
      </w:r>
    </w:p>
    <w:p xmlns:w="http://schemas.openxmlformats.org/wordprocessingml/2006/main" w:rsidR="00332175" w:rsidRPr="006331DA" w:rsidRDefault="00332175" w:rsidP="00332175">
      <w:pPr>
        <w:ind w:left="720" w:hanging="360"/>
        <w:jc w:val="both"/>
      </w:pPr>
      <w:r w:rsidRPr="006331DA">
        <w:rPr>
          <w:bCs/>
        </w:rPr>
        <w:t>c)</w:t>
      </w:r>
      <w:r w:rsidRPr="006331DA">
        <w:rPr>
          <w:bCs/>
        </w:rPr>
        <w:tab/>
      </w:r>
      <w:r w:rsidRPr="006331DA">
        <w:t>princípio da inércia de Newton e 125m.</w:t>
      </w:r>
    </w:p>
    <w:p xmlns:w="http://schemas.openxmlformats.org/wordprocessingml/2006/main" w:rsidR="00332175" w:rsidRPr="006331DA" w:rsidRDefault="00332175" w:rsidP="00332175">
      <w:pPr>
        <w:ind w:left="720" w:hanging="360"/>
        <w:jc w:val="both"/>
      </w:pPr>
      <w:r w:rsidRPr="006331DA">
        <w:rPr>
          <w:bCs/>
        </w:rPr>
        <w:t>d)</w:t>
      </w:r>
      <w:r w:rsidRPr="006331DA">
        <w:rPr>
          <w:bCs/>
        </w:rPr>
        <w:tab/>
      </w:r>
      <w:r w:rsidRPr="006331DA">
        <w:t>princípio da inércia de Newton e 100m.</w:t>
      </w:r>
    </w:p>
    <w:p xmlns:w="http://schemas.openxmlformats.org/wordprocessingml/2006/main" w:rsidR="00332175" w:rsidRDefault="00332175" w:rsidP="00332175">
      <w:pPr>
        <w:ind w:left="720" w:hanging="360"/>
        <w:jc w:val="both"/>
      </w:pPr>
      <w:r w:rsidRPr="006331DA">
        <w:rPr>
          <w:bCs/>
        </w:rPr>
        <w:t>e)</w:t>
      </w:r>
      <w:r w:rsidRPr="006331DA">
        <w:rPr>
          <w:bCs/>
        </w:rPr>
        <w:tab/>
      </w:r>
      <w:r w:rsidRPr="006331DA">
        <w:t>princípio da</w:t>
      </w:r>
      <w:r>
        <w:t xml:space="preserve"> ação da força de Newton e 25m.</w:t>
      </w:r>
    </w:p>
    <w:p xmlns:w="http://schemas.openxmlformats.org/wordprocessingml/2006/main" w:rsidR="00302BE2" w:rsidRPr="00332175" w:rsidRDefault="00302BE2" w:rsidP="00332175"/>
    <w:p xmlns:w="http://schemas.openxmlformats.org/wordprocessingml/2006/main" w:rsidR="00B53064" w:rsidRPr="007E6C50" w:rsidRDefault="00B53064">
      <w:pPr>
        <w:jc w:val="both"/>
        <w:rPr>
          <w:bCs/>
        </w:rPr>
      </w:pPr>
      <w:bookmarkStart w:id="227829301" w:name="_GoBack"/>
      <w:bookmarkEnd w:id="227829301"/>
      <w:r>
        <w:rPr>
          <w:b/>
          <w:bCs/>
        </w:rPr>
        <w:t xml:space="preserve">Gab: </w:t>
      </w:r>
      <w:r w:rsidRPr="007E6C50">
        <w:rPr>
          <w:bCs/>
        </w:rPr>
        <w:t>C</w:t>
      </w:r>
    </w:p>
    <w:p xmlns:w="http://schemas.openxmlformats.org/wordprocessingml/2006/main" w:rsidR="00302BE2" w:rsidRPr="00B53064" w:rsidRDefault="00302BE2" w:rsidP="00B53064"/>
    <w:p xmlns:w="http://schemas.openxmlformats.org/wordprocessingml/2006/main" w:rsidR="001D650F" w:rsidRDefault="001D650F" w:rsidP="001D650F">
      <w:pPr>
        <w:ind w:left="360" w:hanging="360"/>
        <w:jc w:val="both"/>
        <w:rPr>
          <w:color w:val="000000"/>
        </w:rPr>
      </w:pPr>
      <w:bookmarkStart w:id="1698305402" w:name="_GoBack"/>
      <w:bookmarkEnd w:id="1698305402"/>
      <w:r>
        <w:rPr>
          <w:b w:val="on"/>
          <w:bCs w:val="on"/>
          <w:sz w:val="24"/>
          <w:szCs w:val="24"/>
        </w:rPr>
        <w:t xml:space="preserve">Questão 87) 
</w:t>
      </w:r>
      <w:r>
        <w:rPr>
          <w:b/>
        </w:rPr>
        <w:t xml:space="preserve">   </w:t>
      </w:r>
      <w:r>
        <w:rPr>
          <w:color w:val="000000"/>
        </w:rPr>
        <w:t xml:space="preserve"> </w:t>
      </w:r>
      <w:r>
        <w:rPr>
          <w:color w:val="000000"/>
        </w:rPr>
        <w:tab/>
      </w:r>
    </w:p>
    <w:p xmlns:w="http://schemas.openxmlformats.org/wordprocessingml/2006/main" w:rsidR="001D650F" w:rsidRDefault="001D650F" w:rsidP="001D650F">
      <w:pPr>
        <w:ind w:left="360"/>
        <w:jc w:val="both"/>
        <w:rPr>
          <w:color w:val="000000"/>
        </w:rPr>
      </w:pPr>
      <w:r>
        <w:rPr>
          <w:rFonts w:hint="eastAsia"/>
          <w:color w:val="000000"/>
        </w:rPr>
        <w:t xml:space="preserve">Nos quadrinhos acima, Garfield enunciou parte da 1ª Lei de Newton (Lei da Inércia). </w:t>
      </w:r>
    </w:p>
    <w:p xmlns:w="http://schemas.openxmlformats.org/wordprocessingml/2006/main" w:rsidR="001D650F" w:rsidRDefault="001D650F" w:rsidP="001D650F">
      <w:pPr>
        <w:ind w:left="360"/>
        <w:jc w:val="both"/>
        <w:rPr>
          <w:color w:val="000000"/>
        </w:rPr>
      </w:pPr>
    </w:p>
    <w:p xmlns:w="http://schemas.openxmlformats.org/wordprocessingml/2006/main" xmlns:v="urn:schemas-microsoft-com:vml" xmlns:o="urn:schemas-microsoft-com:office:office" xmlns:r="http://schemas.openxmlformats.org/officeDocument/2006/relationships" w:rsidR="001D650F" w:rsidRDefault="001D650F" w:rsidP="001D650F">
      <w:pPr>
        <w:spacing w:line="360" w:lineRule="auto"/>
        <w:ind w:left="360" w:hanging="360"/>
        <w:jc w:val="center"/>
      </w:pPr>
      <w:r>
        <w:fldChar w:fldCharType="begin"/>
      </w:r>
      <w:r>
        <w:instrText xml:space="preserve"> INCLUDEPICTURE "http://www.positivo.com.br/vestibular/images/posi_fisi_02.jpg"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arfilde" style="width:259.2pt;height:76.65pt;mso-wrap-distance-left:3.75pt;mso-wrap-distance-top:3.75pt;mso-wrap-distance-right:3.75pt;mso-wrap-distance-bottom:3.75pt">
            <v:imagedata r:id="rId83185ecab5cc26997" r:href="rId5"/>
          </v:shape>
        </w:pict>
      </w:r>
      <w:r>
        <w:fldChar w:fldCharType="end"/>
      </w:r>
    </w:p>
    <w:p xmlns:w="http://schemas.openxmlformats.org/wordprocessingml/2006/main" w:rsidR="001D650F" w:rsidRDefault="001D650F" w:rsidP="001D650F">
      <w:pPr>
        <w:ind w:left="360"/>
        <w:jc w:val="both"/>
      </w:pPr>
      <w:r>
        <w:rPr>
          <w:rFonts w:hint="eastAsia"/>
          <w:color w:val="000000"/>
        </w:rPr>
        <w:t xml:space="preserve">Complementando tal lei, outro caso de equilíbrio é o _______________ no qual a força resultante que atua sobre o corpo também é ______________. </w:t>
      </w:r>
    </w:p>
    <w:p xmlns:w="http://schemas.openxmlformats.org/wordprocessingml/2006/main" w:rsidR="001D650F" w:rsidRDefault="001D650F" w:rsidP="001D650F">
      <w:pPr>
        <w:ind w:left="360"/>
        <w:jc w:val="both"/>
      </w:pPr>
      <w:r>
        <w:rPr>
          <w:rFonts w:hint="eastAsia"/>
          <w:color w:val="000000"/>
        </w:rPr>
        <w:t xml:space="preserve">Escolha a alternativa que melhor completa os espaços deixados no texto acima: </w:t>
      </w:r>
    </w:p>
    <w:p xmlns:w="http://schemas.openxmlformats.org/wordprocessingml/2006/main" w:rsidR="001D650F" w:rsidRPr="009E1EB6" w:rsidRDefault="001D650F" w:rsidP="001D650F">
      <w:pPr>
        <w:ind w:left="720" w:hanging="360"/>
        <w:jc w:val="both"/>
        <w:rPr>
          <w:color w:val="000000"/>
        </w:rPr>
      </w:pPr>
      <w:r w:rsidRPr="009E1EB6">
        <w:rPr>
          <w:rFonts w:hint="eastAsia"/>
          <w:bCs/>
          <w:color w:val="000000"/>
        </w:rPr>
        <w:t>a</w:t>
      </w:r>
      <w:r w:rsidRPr="009E1EB6">
        <w:rPr>
          <w:bCs/>
          <w:color w:val="000000"/>
        </w:rPr>
        <w:t>)</w:t>
      </w:r>
      <w:r w:rsidRPr="009E1EB6">
        <w:rPr>
          <w:bCs/>
          <w:color w:val="000000"/>
        </w:rPr>
        <w:tab/>
      </w:r>
      <w:r w:rsidRPr="009E1EB6">
        <w:rPr>
          <w:rFonts w:hint="eastAsia"/>
          <w:color w:val="000000"/>
        </w:rPr>
        <w:t xml:space="preserve">movimento circular uniforme; centrípeta; </w:t>
      </w:r>
    </w:p>
    <w:p xmlns:w="http://schemas.openxmlformats.org/wordprocessingml/2006/main" w:rsidR="001D650F" w:rsidRPr="009E1EB6" w:rsidRDefault="001D650F" w:rsidP="001D650F">
      <w:pPr>
        <w:ind w:left="720" w:hanging="360"/>
        <w:jc w:val="both"/>
        <w:rPr>
          <w:color w:val="000000"/>
        </w:rPr>
      </w:pPr>
      <w:r w:rsidRPr="009E1EB6">
        <w:rPr>
          <w:rFonts w:hint="eastAsia"/>
          <w:bCs/>
          <w:color w:val="000000"/>
        </w:rPr>
        <w:t>b</w:t>
      </w:r>
      <w:r w:rsidRPr="009E1EB6">
        <w:rPr>
          <w:bCs/>
          <w:color w:val="000000"/>
        </w:rPr>
        <w:t>)</w:t>
      </w:r>
      <w:r w:rsidRPr="009E1EB6">
        <w:rPr>
          <w:bCs/>
          <w:color w:val="000000"/>
        </w:rPr>
        <w:tab/>
      </w:r>
      <w:r w:rsidRPr="009E1EB6">
        <w:rPr>
          <w:rFonts w:hint="eastAsia"/>
          <w:color w:val="000000"/>
        </w:rPr>
        <w:t xml:space="preserve">movimento uniformemente variado; variável; </w:t>
      </w:r>
    </w:p>
    <w:p xmlns:w="http://schemas.openxmlformats.org/wordprocessingml/2006/main" w:rsidR="001D650F" w:rsidRPr="009E1EB6" w:rsidRDefault="001D650F" w:rsidP="001D650F">
      <w:pPr>
        <w:ind w:left="720" w:hanging="360"/>
        <w:jc w:val="both"/>
        <w:rPr>
          <w:color w:val="000000"/>
        </w:rPr>
      </w:pPr>
      <w:r w:rsidRPr="009E1EB6">
        <w:rPr>
          <w:rFonts w:hint="eastAsia"/>
          <w:bCs/>
          <w:color w:val="000000"/>
        </w:rPr>
        <w:t>c</w:t>
      </w:r>
      <w:r w:rsidRPr="009E1EB6">
        <w:rPr>
          <w:bCs/>
          <w:color w:val="000000"/>
        </w:rPr>
        <w:t>)</w:t>
      </w:r>
      <w:r w:rsidRPr="009E1EB6">
        <w:rPr>
          <w:bCs/>
          <w:color w:val="000000"/>
        </w:rPr>
        <w:tab/>
      </w:r>
      <w:r w:rsidRPr="009E1EB6">
        <w:rPr>
          <w:rFonts w:hint="eastAsia"/>
          <w:color w:val="000000"/>
        </w:rPr>
        <w:t xml:space="preserve">movimento retilíneo uniforme; nula; </w:t>
      </w:r>
    </w:p>
    <w:p xmlns:w="http://schemas.openxmlformats.org/wordprocessingml/2006/main" w:rsidR="001D650F" w:rsidRPr="009E1EB6" w:rsidRDefault="001D650F" w:rsidP="001D650F">
      <w:pPr>
        <w:ind w:left="720" w:hanging="360"/>
        <w:jc w:val="both"/>
        <w:rPr>
          <w:color w:val="000000"/>
        </w:rPr>
      </w:pPr>
      <w:r w:rsidRPr="009E1EB6">
        <w:rPr>
          <w:rFonts w:hint="eastAsia"/>
          <w:bCs/>
          <w:color w:val="000000"/>
        </w:rPr>
        <w:t>d</w:t>
      </w:r>
      <w:r w:rsidRPr="009E1EB6">
        <w:rPr>
          <w:bCs/>
          <w:color w:val="000000"/>
        </w:rPr>
        <w:t>)</w:t>
      </w:r>
      <w:r w:rsidRPr="009E1EB6">
        <w:rPr>
          <w:bCs/>
          <w:color w:val="000000"/>
        </w:rPr>
        <w:tab/>
      </w:r>
      <w:r w:rsidRPr="009E1EB6">
        <w:rPr>
          <w:rFonts w:hint="eastAsia"/>
          <w:color w:val="000000"/>
        </w:rPr>
        <w:t xml:space="preserve">movimento circular uniforme; nula; </w:t>
      </w:r>
    </w:p>
    <w:p xmlns:w="http://schemas.openxmlformats.org/wordprocessingml/2006/main" w:rsidR="001D650F" w:rsidRPr="009E1EB6" w:rsidRDefault="001D650F" w:rsidP="001D650F">
      <w:pPr>
        <w:ind w:left="720" w:hanging="360"/>
        <w:jc w:val="both"/>
        <w:rPr>
          <w:color w:val="000000"/>
        </w:rPr>
      </w:pPr>
      <w:r w:rsidRPr="009E1EB6">
        <w:rPr>
          <w:rFonts w:hint="eastAsia"/>
          <w:bCs/>
          <w:color w:val="000000"/>
        </w:rPr>
        <w:t>e</w:t>
      </w:r>
      <w:r w:rsidRPr="009E1EB6">
        <w:rPr>
          <w:bCs/>
          <w:color w:val="000000"/>
        </w:rPr>
        <w:t>)</w:t>
      </w:r>
      <w:r w:rsidRPr="009E1EB6">
        <w:rPr>
          <w:bCs/>
          <w:color w:val="000000"/>
        </w:rPr>
        <w:tab/>
      </w:r>
      <w:r w:rsidRPr="009E1EB6">
        <w:rPr>
          <w:rFonts w:hint="eastAsia"/>
          <w:color w:val="000000"/>
        </w:rPr>
        <w:t xml:space="preserve">movimento retilíneo uniforme; variável. </w:t>
      </w:r>
    </w:p>
    <w:p xmlns:w="http://schemas.openxmlformats.org/wordprocessingml/2006/main" w:rsidR="001D650F" w:rsidRPr="009E1EB6" w:rsidRDefault="001D650F" w:rsidP="001D650F">
      <w:pPr>
        <w:ind w:left="720" w:hanging="360"/>
        <w:jc w:val="both"/>
      </w:pPr>
    </w:p>
    <w:p xmlns:w="http://schemas.openxmlformats.org/wordprocessingml/2006/main" w:rsidR="00302BE2" w:rsidRPr="001D650F" w:rsidRDefault="00302BE2" w:rsidP="001D650F"/>
    <w:p xmlns:w="http://schemas.openxmlformats.org/wordprocessingml/2006/main" w:rsidR="00613468" w:rsidRPr="00257323" w:rsidRDefault="00613468" w:rsidP="00613468">
      <w:pPr>
        <w:jc w:val="both"/>
      </w:pPr>
      <w:bookmarkStart w:id="178221739" w:name="_GoBack"/>
      <w:bookmarkEnd w:id="178221739"/>
      <w:r w:rsidRPr="00257323">
        <w:rPr>
          <w:rFonts w:hint="eastAsia"/>
          <w:b/>
        </w:rPr>
        <w:t>Gab:</w:t>
      </w:r>
      <w:r w:rsidRPr="00257323">
        <w:rPr>
          <w:rFonts w:hint="eastAsia"/>
        </w:rPr>
        <w:t xml:space="preserve"> C</w:t>
      </w:r>
    </w:p>
    <w:p xmlns:w="http://schemas.openxmlformats.org/wordprocessingml/2006/main" w:rsidR="00302BE2" w:rsidRPr="00613468" w:rsidRDefault="00302BE2" w:rsidP="00613468"/>
    <w:p xmlns:w="http://schemas.openxmlformats.org/wordprocessingml/2006/main" w:rsidR="00F92BB3" w:rsidRDefault="00F92BB3" w:rsidP="00F92BB3">
      <w:pPr>
        <w:ind w:left="360" w:hanging="360"/>
        <w:jc w:val="both"/>
      </w:pPr>
      <w:bookmarkStart w:id="404109592" w:name="_GoBack"/>
      <w:bookmarkEnd w:id="404109592"/>
      <w:r>
        <w:rPr>
          <w:b w:val="on"/>
          <w:bCs w:val="on"/>
          <w:sz w:val="24"/>
          <w:szCs w:val="24"/>
        </w:rPr>
        <w:t xml:space="preserve">Questão 88) 
</w:t>
      </w:r>
      <w:r>
        <w:rPr>
          <w:b/>
        </w:rPr>
        <w:t xml:space="preserve">   </w:t>
      </w:r>
      <w:r>
        <w:t xml:space="preserve"> </w:t>
      </w:r>
      <w:r>
        <w:tab/>
      </w:r>
    </w:p>
    <w:p xmlns:w="http://schemas.openxmlformats.org/wordprocessingml/2006/main" w:rsidR="00F92BB3" w:rsidRDefault="00F92BB3" w:rsidP="00F92BB3">
      <w:pPr>
        <w:ind w:left="360"/>
        <w:jc w:val="both"/>
      </w:pPr>
      <w:r>
        <w:t>Uma pessoa entra num elevador carregando uma caixa pendurada por um barbante frágil, como mostra a figura. O elevador sai do 6</w:t>
      </w:r>
      <w:r>
        <w:rPr>
          <w:u w:val="single"/>
          <w:vertAlign w:val="superscript"/>
        </w:rPr>
        <w:t>0</w:t>
      </w:r>
      <w:r>
        <w:rPr>
          <w:vertAlign w:val="superscript"/>
        </w:rPr>
        <w:t xml:space="preserve"> </w:t>
      </w:r>
      <w:r>
        <w:t xml:space="preserve"> andar e só pára no térreo.</w:t>
      </w:r>
    </w:p>
    <w:p xmlns:w="http://schemas.openxmlformats.org/wordprocessingml/2006/main" w:rsidR="00F92BB3" w:rsidRDefault="00F92BB3" w:rsidP="00F92BB3">
      <w:pPr>
        <w:ind w:left="360"/>
        <w:jc w:val="both"/>
      </w:pPr>
    </w:p>
    <w:p xmlns:w="http://schemas.openxmlformats.org/wordprocessingml/2006/main" xmlns:v="urn:schemas-microsoft-com:vml" xmlns:o="urn:schemas-microsoft-com:office:office" xmlns:r="http://schemas.openxmlformats.org/officeDocument/2006/relationships" w:rsidR="00F92BB3" w:rsidRDefault="00F92BB3" w:rsidP="00F92BB3">
      <w:pPr>
        <w:spacing w:line="360" w:lineRule="auto"/>
        <w:ind w:left="360" w:hanging="360"/>
        <w:jc w:val="center"/>
      </w:pPr>
      <w:r>
        <w:object w:dxaOrig="3912" w:dyaOrig="4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45pt;height:135.15pt" o:ole="">
            <v:imagedata r:id="rId43715ecab5cc29558" o:title=""/>
          </v:shape>
        </w:object>
      </w:r>
    </w:p>
    <w:p xmlns:w="http://schemas.openxmlformats.org/wordprocessingml/2006/main" w:rsidR="00F92BB3" w:rsidRDefault="00F92BB3" w:rsidP="00F92BB3">
      <w:pPr>
        <w:ind w:left="360"/>
        <w:jc w:val="both"/>
      </w:pPr>
      <w:r>
        <w:t>É correto afirmar que o barbante poderá arrebentar</w:t>
      </w:r>
    </w:p>
    <w:p xmlns:w="http://schemas.openxmlformats.org/wordprocessingml/2006/main" w:rsidR="00F92BB3" w:rsidRPr="00C40D46" w:rsidRDefault="00F92BB3" w:rsidP="00F92BB3">
      <w:pPr>
        <w:ind w:left="720" w:hanging="360"/>
        <w:jc w:val="both"/>
      </w:pPr>
      <w:r w:rsidRPr="00C40D46">
        <w:rPr>
          <w:bCs/>
        </w:rPr>
        <w:t>a)</w:t>
      </w:r>
      <w:r w:rsidRPr="00C40D46">
        <w:rPr>
          <w:bCs/>
        </w:rPr>
        <w:tab/>
      </w:r>
      <w:r w:rsidRPr="00C40D46">
        <w:t>no momento em que o elevador entrar em movimento, no 6</w:t>
      </w:r>
      <w:r w:rsidRPr="00C40D46">
        <w:rPr>
          <w:vertAlign w:val="superscript"/>
        </w:rPr>
        <w:t>o</w:t>
      </w:r>
      <w:r w:rsidRPr="00C40D46">
        <w:t xml:space="preserve"> andar.</w:t>
      </w:r>
    </w:p>
    <w:p xmlns:w="http://schemas.openxmlformats.org/wordprocessingml/2006/main" w:rsidR="00F92BB3" w:rsidRPr="00C40D46" w:rsidRDefault="00F92BB3" w:rsidP="00F92BB3">
      <w:pPr>
        <w:ind w:left="720" w:hanging="360"/>
        <w:jc w:val="both"/>
      </w:pPr>
      <w:r w:rsidRPr="00C40D46">
        <w:rPr>
          <w:bCs/>
        </w:rPr>
        <w:t>b)</w:t>
      </w:r>
      <w:r w:rsidRPr="00C40D46">
        <w:rPr>
          <w:bCs/>
        </w:rPr>
        <w:tab/>
      </w:r>
      <w:r w:rsidRPr="00C40D46">
        <w:t>no memento em que o elevador parar no térreo.</w:t>
      </w:r>
    </w:p>
    <w:p xmlns:w="http://schemas.openxmlformats.org/wordprocessingml/2006/main" w:rsidR="00F92BB3" w:rsidRPr="00C40D46" w:rsidRDefault="00F92BB3" w:rsidP="00F92BB3">
      <w:pPr>
        <w:ind w:left="720" w:hanging="360"/>
        <w:jc w:val="both"/>
      </w:pPr>
      <w:r w:rsidRPr="00C40D46">
        <w:rPr>
          <w:bCs/>
        </w:rPr>
        <w:t>c)</w:t>
      </w:r>
      <w:r w:rsidRPr="00C40D46">
        <w:rPr>
          <w:bCs/>
        </w:rPr>
        <w:tab/>
      </w:r>
      <w:r w:rsidRPr="00C40D46">
        <w:t>quando o elevador estiver em movimento, entre o 5</w:t>
      </w:r>
      <w:r w:rsidRPr="00C40D46">
        <w:rPr>
          <w:vertAlign w:val="superscript"/>
        </w:rPr>
        <w:t>o</w:t>
      </w:r>
      <w:r w:rsidRPr="00C40D46">
        <w:t xml:space="preserve"> e o 2</w:t>
      </w:r>
      <w:r w:rsidRPr="00C40D46">
        <w:rPr>
          <w:vertAlign w:val="superscript"/>
        </w:rPr>
        <w:t>o</w:t>
      </w:r>
      <w:r w:rsidRPr="00C40D46">
        <w:t xml:space="preserve"> andares.</w:t>
      </w:r>
    </w:p>
    <w:p xmlns:w="http://schemas.openxmlformats.org/wordprocessingml/2006/main" w:rsidR="00F92BB3" w:rsidRDefault="00F92BB3" w:rsidP="00F92BB3">
      <w:pPr>
        <w:ind w:left="720" w:hanging="360"/>
        <w:jc w:val="both"/>
      </w:pPr>
      <w:r w:rsidRPr="00C40D46">
        <w:rPr>
          <w:bCs/>
        </w:rPr>
        <w:t>d)</w:t>
      </w:r>
      <w:r w:rsidRPr="00C40D46">
        <w:rPr>
          <w:bCs/>
        </w:rPr>
        <w:tab/>
      </w:r>
      <w:r w:rsidRPr="00C40D46">
        <w:t>somente</w:t>
      </w:r>
      <w:r>
        <w:t xml:space="preserve"> numa situação em que o elevador estiver subindo.</w:t>
      </w:r>
    </w:p>
    <w:p xmlns:w="http://schemas.openxmlformats.org/wordprocessingml/2006/main" w:rsidR="00302BE2" w:rsidRPr="00F92BB3" w:rsidRDefault="00302BE2" w:rsidP="00F92BB3"/>
    <w:p xmlns:w="http://schemas.openxmlformats.org/wordprocessingml/2006/main" w:rsidR="004541DF" w:rsidRPr="007C3FDA" w:rsidRDefault="004541DF" w:rsidP="004541DF">
      <w:pPr>
        <w:jc w:val="both"/>
        <w:rPr>
          <w:bCs/>
        </w:rPr>
      </w:pPr>
      <w:bookmarkStart w:id="421925468" w:name="_GoBack"/>
      <w:bookmarkEnd w:id="421925468"/>
      <w:r>
        <w:rPr>
          <w:b/>
          <w:bCs/>
        </w:rPr>
        <w:t xml:space="preserve">Gab: </w:t>
      </w:r>
      <w:r w:rsidRPr="007C3FDA">
        <w:rPr>
          <w:bCs/>
        </w:rPr>
        <w:t>B</w:t>
      </w:r>
    </w:p>
    <w:p xmlns:w="http://schemas.openxmlformats.org/wordprocessingml/2006/main" w:rsidR="00302BE2" w:rsidRPr="004541DF" w:rsidRDefault="00302BE2" w:rsidP="004541DF"/>
    <w:p xmlns:w="http://schemas.openxmlformats.org/wordprocessingml/2006/main" w:rsidR="001E015B" w:rsidRDefault="001E015B" w:rsidP="001E015B">
      <w:pPr>
        <w:ind w:left="360" w:hanging="360"/>
        <w:jc w:val="both"/>
        <w:rPr>
          <w:szCs w:val="18"/>
        </w:rPr>
      </w:pPr>
      <w:bookmarkStart w:id="1569329340" w:name="_GoBack"/>
      <w:bookmarkEnd w:id="1569329340"/>
      <w:r>
        <w:rPr>
          <w:b w:val="on"/>
          <w:bCs w:val="on"/>
          <w:sz w:val="24"/>
          <w:szCs w:val="24"/>
        </w:rPr>
        <w:t xml:space="preserve">Questão 89) 
</w:t>
      </w:r>
      <w:r>
        <w:rPr>
          <w:b/>
        </w:rPr>
        <w:t xml:space="preserve">   </w:t>
      </w:r>
      <w:r w:rsidRPr="00FD3202">
        <w:rPr>
          <w:szCs w:val="18"/>
        </w:rPr>
        <w:t xml:space="preserve"> </w:t>
      </w:r>
      <w:r>
        <w:rPr>
          <w:szCs w:val="18"/>
        </w:rPr>
        <w:tab/>
      </w:r>
    </w:p>
    <w:p xmlns:w="http://schemas.openxmlformats.org/wordprocessingml/2006/main" w:rsidR="001E015B" w:rsidRDefault="001E015B" w:rsidP="001E015B">
      <w:pPr>
        <w:ind w:left="360"/>
        <w:jc w:val="both"/>
        <w:rPr>
          <w:szCs w:val="18"/>
        </w:rPr>
      </w:pPr>
      <w:r w:rsidRPr="00FD3202">
        <w:rPr>
          <w:szCs w:val="18"/>
        </w:rPr>
        <w:t>Colocando-se sobre as bordas de uma mesa dois lápis L</w:t>
      </w:r>
      <w:r w:rsidRPr="00FD3202">
        <w:rPr>
          <w:position w:val="-5"/>
          <w:szCs w:val="18"/>
        </w:rPr>
        <w:t>1</w:t>
      </w:r>
      <w:r w:rsidRPr="00FD3202">
        <w:rPr>
          <w:szCs w:val="18"/>
        </w:rPr>
        <w:t xml:space="preserve"> e L</w:t>
      </w:r>
      <w:r w:rsidRPr="00FD3202">
        <w:rPr>
          <w:position w:val="-5"/>
          <w:szCs w:val="18"/>
        </w:rPr>
        <w:t>2</w:t>
      </w:r>
      <w:r w:rsidRPr="00FD3202">
        <w:rPr>
          <w:szCs w:val="18"/>
        </w:rPr>
        <w:t xml:space="preserve"> de modo que uma parte deles sobressaia da mesa, tal que possam sustentar um palito de churrasco c</w:t>
      </w:r>
      <w:r w:rsidRPr="00FD3202">
        <w:rPr>
          <w:position w:val="-5"/>
          <w:szCs w:val="18"/>
        </w:rPr>
        <w:t>1</w:t>
      </w:r>
      <w:r w:rsidRPr="00FD3202">
        <w:rPr>
          <w:szCs w:val="18"/>
        </w:rPr>
        <w:t xml:space="preserve"> como mostra a figura, golpeando-se rapidamente o palito de churrasco, ele se quebra e os lápis não. Este fenômeno está relacionado com:</w:t>
      </w:r>
    </w:p>
    <w:p xmlns:w="http://schemas.openxmlformats.org/wordprocessingml/2006/main" w:rsidR="001E015B" w:rsidRPr="00FD3202" w:rsidRDefault="001E015B" w:rsidP="001E015B">
      <w:pPr>
        <w:ind w:left="360"/>
        <w:jc w:val="both"/>
        <w:rPr>
          <w:szCs w:val="18"/>
        </w:rPr>
      </w:pPr>
    </w:p>
    <w:p xmlns:w="http://schemas.openxmlformats.org/wordprocessingml/2006/main" xmlns:v="urn:schemas-microsoft-com:vml" xmlns:o="urn:schemas-microsoft-com:office:office" xmlns:r="http://schemas.openxmlformats.org/officeDocument/2006/relationships" w:rsidR="001E015B" w:rsidRPr="00FD3202" w:rsidRDefault="001E015B" w:rsidP="001E015B">
      <w:pPr>
        <w:spacing w:line="360" w:lineRule="auto"/>
        <w:ind w:left="360" w:hanging="360"/>
        <w:jc w:val="center"/>
        <w:rPr>
          <w:szCs w:val="18"/>
        </w:rPr>
      </w:pPr>
      <w:r w:rsidRPr="00FD3202">
        <w:rPr>
          <w:szCs w:val="18"/>
        </w:rPr>
        <w:object w:dxaOrig="2564" w:dyaOrig="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pt;height:91.5pt" o:ole="">
            <v:imagedata r:id="rId99145ecab5cc2c3f6" o:title=""/>
          </v:shape>
        </w:object>
      </w:r>
    </w:p>
    <w:p xmlns:w="http://schemas.openxmlformats.org/wordprocessingml/2006/main" w:rsidR="001E015B" w:rsidRPr="00FD3202" w:rsidRDefault="001E015B" w:rsidP="001E015B">
      <w:pPr>
        <w:ind w:left="720" w:hanging="360"/>
        <w:jc w:val="both"/>
        <w:rPr>
          <w:szCs w:val="18"/>
        </w:rPr>
      </w:pPr>
      <w:r w:rsidRPr="00FD3202">
        <w:rPr>
          <w:bCs/>
          <w:szCs w:val="18"/>
        </w:rPr>
        <w:t>a)</w:t>
      </w:r>
      <w:r w:rsidRPr="00FD3202">
        <w:rPr>
          <w:bCs/>
          <w:szCs w:val="18"/>
        </w:rPr>
        <w:tab/>
      </w:r>
      <w:r w:rsidRPr="00FD3202">
        <w:rPr>
          <w:szCs w:val="18"/>
        </w:rPr>
        <w:t>O princípio da inércia.</w:t>
      </w:r>
    </w:p>
    <w:p xmlns:w="http://schemas.openxmlformats.org/wordprocessingml/2006/main" w:rsidR="001E015B" w:rsidRPr="00FD3202" w:rsidRDefault="001E015B" w:rsidP="001E015B">
      <w:pPr>
        <w:ind w:left="720" w:hanging="360"/>
        <w:jc w:val="both"/>
        <w:rPr>
          <w:szCs w:val="18"/>
        </w:rPr>
      </w:pPr>
      <w:r w:rsidRPr="00FD3202">
        <w:rPr>
          <w:bCs/>
          <w:szCs w:val="18"/>
        </w:rPr>
        <w:t>b)</w:t>
      </w:r>
      <w:r w:rsidRPr="00FD3202">
        <w:rPr>
          <w:bCs/>
          <w:szCs w:val="18"/>
        </w:rPr>
        <w:tab/>
      </w:r>
      <w:r w:rsidRPr="00FD3202">
        <w:rPr>
          <w:szCs w:val="18"/>
        </w:rPr>
        <w:t>A conservação do momento.</w:t>
      </w:r>
    </w:p>
    <w:p xmlns:w="http://schemas.openxmlformats.org/wordprocessingml/2006/main" w:rsidR="001E015B" w:rsidRPr="00FD3202" w:rsidRDefault="001E015B" w:rsidP="001E015B">
      <w:pPr>
        <w:ind w:left="720" w:hanging="360"/>
        <w:jc w:val="both"/>
        <w:rPr>
          <w:szCs w:val="18"/>
        </w:rPr>
      </w:pPr>
      <w:r w:rsidRPr="00FD3202">
        <w:rPr>
          <w:bCs/>
          <w:szCs w:val="18"/>
        </w:rPr>
        <w:t>c)</w:t>
      </w:r>
      <w:r w:rsidRPr="00FD3202">
        <w:rPr>
          <w:bCs/>
          <w:szCs w:val="18"/>
        </w:rPr>
        <w:tab/>
      </w:r>
      <w:r w:rsidRPr="00FD3202">
        <w:rPr>
          <w:szCs w:val="18"/>
        </w:rPr>
        <w:t>A conservação da energia.</w:t>
      </w:r>
    </w:p>
    <w:p xmlns:w="http://schemas.openxmlformats.org/wordprocessingml/2006/main" w:rsidR="001E015B" w:rsidRPr="00FD3202" w:rsidRDefault="001E015B" w:rsidP="001E015B">
      <w:pPr>
        <w:ind w:left="720" w:hanging="360"/>
        <w:jc w:val="both"/>
        <w:rPr>
          <w:szCs w:val="18"/>
        </w:rPr>
      </w:pPr>
      <w:r w:rsidRPr="00FD3202">
        <w:rPr>
          <w:bCs/>
          <w:szCs w:val="18"/>
        </w:rPr>
        <w:t>d)</w:t>
      </w:r>
      <w:r w:rsidRPr="00FD3202">
        <w:rPr>
          <w:bCs/>
          <w:szCs w:val="18"/>
        </w:rPr>
        <w:tab/>
      </w:r>
      <w:r w:rsidRPr="00FD3202">
        <w:rPr>
          <w:szCs w:val="18"/>
        </w:rPr>
        <w:t>A conservação do momento e energia.</w:t>
      </w:r>
    </w:p>
    <w:p xmlns:w="http://schemas.openxmlformats.org/wordprocessingml/2006/main" w:rsidR="001E015B" w:rsidRPr="00FD3202" w:rsidRDefault="001E015B" w:rsidP="001E015B">
      <w:pPr>
        <w:ind w:left="720" w:hanging="360"/>
        <w:jc w:val="both"/>
        <w:rPr>
          <w:szCs w:val="18"/>
        </w:rPr>
      </w:pPr>
      <w:r w:rsidRPr="00FD3202">
        <w:rPr>
          <w:bCs/>
          <w:szCs w:val="18"/>
        </w:rPr>
        <w:t>e)</w:t>
      </w:r>
      <w:r w:rsidRPr="00FD3202">
        <w:rPr>
          <w:bCs/>
          <w:szCs w:val="18"/>
        </w:rPr>
        <w:tab/>
      </w:r>
      <w:r w:rsidRPr="00FD3202">
        <w:rPr>
          <w:szCs w:val="18"/>
        </w:rPr>
        <w:t>A lei de conservação dos choques.</w:t>
      </w:r>
    </w:p>
    <w:p xmlns:w="http://schemas.openxmlformats.org/wordprocessingml/2006/main" w:rsidR="00302BE2" w:rsidRPr="001E015B" w:rsidRDefault="00302BE2" w:rsidP="001E015B"/>
    <w:p xmlns:w="http://schemas.openxmlformats.org/wordprocessingml/2006/main" w:rsidR="00743BCF" w:rsidRPr="004C0876" w:rsidRDefault="00743BCF">
      <w:pPr>
        <w:jc w:val="both"/>
      </w:pPr>
      <w:bookmarkStart w:id="1657786180" w:name="_GoBack"/>
      <w:bookmarkEnd w:id="1657786180"/>
      <w:r>
        <w:rPr>
          <w:b/>
          <w:bCs/>
        </w:rPr>
        <w:t xml:space="preserve">Gab: </w:t>
      </w:r>
      <w:r w:rsidRPr="004C0876">
        <w:rPr>
          <w:bCs/>
        </w:rPr>
        <w:t>A</w:t>
      </w:r>
    </w:p>
    <w:p xmlns:w="http://schemas.openxmlformats.org/wordprocessingml/2006/main" w:rsidR="00302BE2" w:rsidRPr="00743BCF" w:rsidRDefault="00302BE2" w:rsidP="00743BCF"/>
    <w:p xmlns:w="http://schemas.openxmlformats.org/wordprocessingml/2006/main" w:rsidR="00A46B47" w:rsidRDefault="00A46B47" w:rsidP="00A46B47">
      <w:pPr>
        <w:ind w:left="360" w:hanging="360"/>
        <w:jc w:val="both"/>
      </w:pPr>
      <w:bookmarkStart w:id="906047870" w:name="_GoBack"/>
      <w:bookmarkEnd w:id="906047870"/>
      <w:r>
        <w:rPr>
          <w:b w:val="on"/>
          <w:bCs w:val="on"/>
          <w:sz w:val="24"/>
          <w:szCs w:val="24"/>
        </w:rPr>
        <w:t xml:space="preserve">Questão 90) 
</w:t>
      </w:r>
      <w:r>
        <w:rPr>
          <w:b/>
        </w:rPr>
        <w:t xml:space="preserve">   </w:t>
      </w:r>
      <w:r>
        <w:t xml:space="preserve"> </w:t>
      </w:r>
      <w:r>
        <w:tab/>
      </w:r>
    </w:p>
    <w:p xmlns:w="http://schemas.openxmlformats.org/wordprocessingml/2006/main" w:rsidR="00A46B47" w:rsidRDefault="00A46B47" w:rsidP="00A46B47">
      <w:pPr>
        <w:ind w:left="360"/>
        <w:jc w:val="both"/>
      </w:pPr>
      <w:r>
        <w:t>Um método de medir a resistência oferecida por um fluido é mostrado na figura a seguir</w:t>
      </w:r>
    </w:p>
    <w:p xmlns:w="http://schemas.openxmlformats.org/wordprocessingml/2006/main" w:rsidR="00A46B47" w:rsidRDefault="00A46B47" w:rsidP="00A46B47">
      <w:pPr>
        <w:ind w:left="360"/>
        <w:jc w:val="both"/>
      </w:pPr>
    </w:p>
    <w:p xmlns:w="http://schemas.openxmlformats.org/wordprocessingml/2006/main" xmlns:v="urn:schemas-microsoft-com:vml" xmlns:o="urn:schemas-microsoft-com:office:office" xmlns:r="http://schemas.openxmlformats.org/officeDocument/2006/relationships" w:rsidR="00A46B47" w:rsidRDefault="00A46B47" w:rsidP="00A46B47">
      <w:pPr>
        <w:spacing w:line="360" w:lineRule="auto"/>
        <w:ind w:left="360" w:hanging="360"/>
        <w:jc w:val="center"/>
      </w:pPr>
      <w:r>
        <w:object w:dxaOrig="1557" w:dyaOrig="3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105.9pt" o:ole="">
            <v:imagedata r:id="rId99705ecab5cc2f380" o:title=""/>
          </v:shape>
        </w:object>
      </w:r>
    </w:p>
    <w:p xmlns:w="http://schemas.openxmlformats.org/wordprocessingml/2006/main" w:rsidR="00A46B47" w:rsidRDefault="00A46B47" w:rsidP="00A46B47">
      <w:pPr>
        <w:ind w:left="360"/>
        <w:jc w:val="both"/>
      </w:pPr>
      <w:r>
        <w:t xml:space="preserve">Uma bolinha de massa </w:t>
      </w:r>
      <w:r>
        <w:rPr>
          <w:b/>
          <w:bCs/>
        </w:rPr>
        <w:t>m</w:t>
      </w:r>
      <w:r>
        <w:t xml:space="preserve"> desce verticalmente ao longo de um tubo de vidro graduado totalmente preenchido com glicerina. Com a ajuda das graduações do tubo percebe-se que, a partir de um determinado instante, a bolinha percorre distâncias iguais em intervalos de tempo iguais. Nestas condições, sendo </w:t>
      </w:r>
      <w:r>
        <w:rPr>
          <w:b/>
          <w:bCs/>
        </w:rPr>
        <w:t>g</w:t>
      </w:r>
      <w:r>
        <w:t xml:space="preserve"> a aceleração da gravidade:</w:t>
      </w:r>
    </w:p>
    <w:p xmlns:w="http://schemas.openxmlformats.org/wordprocessingml/2006/main" w:rsidR="00A46B47" w:rsidRPr="00D9666D" w:rsidRDefault="00A46B47" w:rsidP="00A46B47">
      <w:pPr>
        <w:ind w:left="720" w:hanging="360"/>
        <w:jc w:val="both"/>
      </w:pPr>
      <w:r w:rsidRPr="00D9666D">
        <w:rPr>
          <w:bCs/>
        </w:rPr>
        <w:t>a)</w:t>
      </w:r>
      <w:r w:rsidRPr="00D9666D">
        <w:rPr>
          <w:bCs/>
        </w:rPr>
        <w:tab/>
      </w:r>
      <w:r w:rsidRPr="00D9666D">
        <w:t>calcule a resultante das forças que atuam sobre a bolinha;</w:t>
      </w:r>
    </w:p>
    <w:p xmlns:w="http://schemas.openxmlformats.org/wordprocessingml/2006/main" w:rsidR="00A46B47" w:rsidRDefault="00A46B47" w:rsidP="00A46B47">
      <w:pPr>
        <w:ind w:left="720" w:hanging="360"/>
        <w:jc w:val="both"/>
      </w:pPr>
      <w:r w:rsidRPr="00D9666D">
        <w:rPr>
          <w:bCs/>
        </w:rPr>
        <w:t>b)</w:t>
      </w:r>
      <w:r w:rsidRPr="00D9666D">
        <w:rPr>
          <w:bCs/>
        </w:rPr>
        <w:tab/>
      </w:r>
      <w:r w:rsidRPr="00D9666D">
        <w:t>calcule</w:t>
      </w:r>
      <w:r>
        <w:t xml:space="preserve"> a força resultante que o fluido exerce sobre a bolinha.</w:t>
      </w:r>
    </w:p>
    <w:p xmlns:w="http://schemas.openxmlformats.org/wordprocessingml/2006/main" w:rsidR="00302BE2" w:rsidRPr="00A46B47" w:rsidRDefault="00302BE2" w:rsidP="00A46B47"/>
    <w:p xmlns:w="http://schemas.openxmlformats.org/wordprocessingml/2006/main" w:rsidR="00BA38CE" w:rsidRDefault="00BA38CE" w:rsidP="00BA38CE">
      <w:pPr>
        <w:ind w:left="360" w:hanging="360"/>
        <w:jc w:val="both"/>
        <w:rPr>
          <w:b/>
          <w:bCs/>
        </w:rPr>
      </w:pPr>
      <w:bookmarkStart w:id="1775671029" w:name="_GoBack"/>
      <w:bookmarkEnd w:id="1775671029"/>
      <w:r>
        <w:rPr>
          <w:b/>
          <w:bCs/>
        </w:rPr>
        <w:t xml:space="preserve">Gab.: </w:t>
      </w:r>
    </w:p>
    <w:p xmlns:w="http://schemas.openxmlformats.org/wordprocessingml/2006/main" w:rsidR="00BA38CE" w:rsidRPr="0020756C" w:rsidRDefault="00BA38CE" w:rsidP="00BA38CE">
      <w:pPr>
        <w:ind w:left="720" w:hanging="360"/>
        <w:jc w:val="both"/>
      </w:pPr>
      <w:r w:rsidRPr="0020756C">
        <w:rPr>
          <w:bCs/>
        </w:rPr>
        <w:t>a)</w:t>
      </w:r>
      <w:r w:rsidRPr="0020756C">
        <w:rPr>
          <w:bCs/>
        </w:rPr>
        <w:tab/>
      </w:r>
      <w:r w:rsidRPr="0020756C">
        <w:t>como a bolinha percorre distâncias iguais em intervalos de tempos iguais, sua aceleração é nula, portanto a força resultante é NULA.</w:t>
      </w:r>
    </w:p>
    <w:p xmlns:w="http://schemas.openxmlformats.org/wordprocessingml/2006/main" w:rsidR="00BA38CE" w:rsidRDefault="00BA38CE" w:rsidP="00BA38CE">
      <w:pPr>
        <w:ind w:left="720" w:hanging="360"/>
        <w:jc w:val="both"/>
      </w:pPr>
      <w:r w:rsidRPr="0020756C">
        <w:rPr>
          <w:bCs/>
        </w:rPr>
        <w:t>b)</w:t>
      </w:r>
      <w:r w:rsidRPr="0020756C">
        <w:rPr>
          <w:bCs/>
        </w:rPr>
        <w:tab/>
      </w:r>
      <w:r w:rsidRPr="0020756C">
        <w:t>como a resultante é nula, a força que o fluido exerce sobre a bolinha deve equilibrar o seu peso, portanto o módulo da força resultante que o fluido exerce</w:t>
      </w:r>
      <w:r>
        <w:t xml:space="preserve"> é </w:t>
      </w:r>
      <w:r>
        <w:rPr>
          <w:i/>
          <w:iCs/>
        </w:rPr>
        <w:t>mg</w:t>
      </w:r>
      <w:r>
        <w:t>.</w:t>
      </w:r>
    </w:p>
    <w:p xmlns:w="http://schemas.openxmlformats.org/wordprocessingml/2006/main" w:rsidR="00302BE2" w:rsidRPr="00BA38CE" w:rsidRDefault="00302BE2" w:rsidP="00BA38CE"/>
    <w:p xmlns:w="http://schemas.openxmlformats.org/wordprocessingml/2006/main" w:rsidR="00CB097E" w:rsidRDefault="00CB097E" w:rsidP="00CB097E">
      <w:pPr>
        <w:ind w:left="360" w:hanging="360"/>
        <w:jc w:val="both"/>
      </w:pPr>
      <w:bookmarkStart w:id="1134161542" w:name="_GoBack"/>
      <w:bookmarkEnd w:id="1134161542"/>
      <w:r>
        <w:rPr>
          <w:b w:val="on"/>
          <w:bCs w:val="on"/>
          <w:sz w:val="24"/>
          <w:szCs w:val="24"/>
        </w:rPr>
        <w:t xml:space="preserve">Questão 91) 
</w:t>
      </w:r>
      <w:r>
        <w:rPr>
          <w:b/>
        </w:rPr>
        <w:t xml:space="preserve">   </w:t>
      </w:r>
      <w:r>
        <w:t xml:space="preserve"> </w:t>
      </w:r>
      <w:r>
        <w:tab/>
      </w:r>
    </w:p>
    <w:p xmlns:w="http://schemas.openxmlformats.org/wordprocessingml/2006/main" w:rsidR="00CB097E" w:rsidRDefault="00CB097E" w:rsidP="00CB097E">
      <w:pPr>
        <w:ind w:left="360"/>
        <w:jc w:val="both"/>
      </w:pPr>
      <w:r>
        <w:t xml:space="preserve">Uma mola comprimida no interior de um tubo cilíndrico impulsiona uma bola, projetando–a horizontalmente para fora do tubo. Desprezando–se a resistência do ar, o esquema que representa </w:t>
      </w:r>
      <w:r>
        <w:rPr>
          <w:b/>
          <w:bCs/>
        </w:rPr>
        <w:t>corretamente</w:t>
      </w:r>
      <w:r>
        <w:t xml:space="preserve"> a(s) força(s) atuante(s) sobre a bola fora do tubo é:</w:t>
      </w:r>
    </w:p>
    <w:p xmlns:w="http://schemas.openxmlformats.org/wordprocessingml/2006/main" w:rsidR="00CB097E" w:rsidRDefault="00CB097E" w:rsidP="00CB097E">
      <w:pPr>
        <w:ind w:left="360"/>
        <w:jc w:val="both"/>
      </w:pPr>
    </w:p>
    <w:p xmlns:w="http://schemas.openxmlformats.org/wordprocessingml/2006/main" xmlns:v="urn:schemas-microsoft-com:vml" xmlns:o="urn:schemas-microsoft-com:office:office" xmlns:r="http://schemas.openxmlformats.org/officeDocument/2006/relationships" w:rsidR="00CB097E" w:rsidRDefault="00CB097E" w:rsidP="00CB097E">
      <w:pPr>
        <w:spacing w:line="360" w:lineRule="auto"/>
        <w:ind w:left="360" w:hanging="360"/>
        <w:jc w:val="center"/>
      </w:pPr>
      <w:r>
        <w:object w:dxaOrig="2070" w:dyaOrig="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6pt;height:19.5pt" o:ole="">
            <v:imagedata r:id="rId55655ecab5cc328c5" o:title=""/>
          </v:shape>
        </w:object>
      </w:r>
    </w:p>
    <w:p xmlns:w="http://schemas.openxmlformats.org/wordprocessingml/2006/main" xmlns:v="urn:schemas-microsoft-com:vml" xmlns:o="urn:schemas-microsoft-com:office:office" xmlns:r="http://schemas.openxmlformats.org/officeDocument/2006/relationships" w:rsidR="00CB097E" w:rsidRDefault="00CB097E" w:rsidP="00CB097E">
      <w:pPr>
        <w:ind w:left="720" w:hanging="360"/>
        <w:jc w:val="both"/>
      </w:pPr>
      <w:r>
        <w:object w:dxaOrig="992" w:dyaOrig="536">
          <v:shape id="_x0000_i1026" type="#_x0000_t75" style="width:44.6pt;height:24.15pt" o:ole="">
            <v:imagedata r:id="rId58795ecab5cc329d2" o:title=""/>
          </v:shape>
        </w:object>
      </w:r>
    </w:p>
    <w:p xmlns:w="http://schemas.openxmlformats.org/wordprocessingml/2006/main" xmlns:v="urn:schemas-microsoft-com:vml" xmlns:o="urn:schemas-microsoft-com:office:office" xmlns:r="http://schemas.openxmlformats.org/officeDocument/2006/relationships" w:rsidR="00CB097E" w:rsidRDefault="00CB097E" w:rsidP="00CB097E">
      <w:pPr>
        <w:ind w:left="720" w:hanging="360"/>
        <w:jc w:val="both"/>
      </w:pPr>
      <w:r>
        <w:object w:dxaOrig="945" w:dyaOrig="277">
          <v:shape id="_x0000_i1027" type="#_x0000_t75" style="width:42.25pt;height:12.55pt" o:ole="">
            <v:imagedata r:id="rId50445ecab5cc32a8b" o:title=""/>
          </v:shape>
        </w:object>
      </w:r>
    </w:p>
    <w:p xmlns:w="http://schemas.openxmlformats.org/wordprocessingml/2006/main" xmlns:v="urn:schemas-microsoft-com:vml" xmlns:o="urn:schemas-microsoft-com:office:office" xmlns:r="http://schemas.openxmlformats.org/officeDocument/2006/relationships" w:rsidR="00CB097E" w:rsidRDefault="00CB097E" w:rsidP="00CB097E">
      <w:pPr>
        <w:ind w:left="720" w:hanging="360"/>
        <w:jc w:val="both"/>
      </w:pPr>
      <w:r>
        <w:object w:dxaOrig="815" w:dyaOrig="501">
          <v:shape id="_x0000_i1028" type="#_x0000_t75" style="width:36.7pt;height:22.3pt" o:ole="">
            <v:imagedata r:id="rId32325ecab5cc32b34" o:title=""/>
          </v:shape>
        </w:object>
      </w:r>
    </w:p>
    <w:p xmlns:w="http://schemas.openxmlformats.org/wordprocessingml/2006/main" xmlns:v="urn:schemas-microsoft-com:vml" xmlns:o="urn:schemas-microsoft-com:office:office" xmlns:r="http://schemas.openxmlformats.org/officeDocument/2006/relationships" w:rsidR="00CB097E" w:rsidRDefault="00CB097E" w:rsidP="00CB097E">
      <w:pPr>
        <w:ind w:left="720" w:hanging="360"/>
        <w:jc w:val="both"/>
      </w:pPr>
      <w:r>
        <w:object w:dxaOrig="672" w:dyaOrig="536">
          <v:shape id="_x0000_i1029" type="#_x0000_t75" style="width:30.2pt;height:24.15pt" o:ole="">
            <v:imagedata r:id="rId61515ecab5cc32bdc" o:title=""/>
          </v:shape>
        </w:object>
      </w:r>
    </w:p>
    <w:p xmlns:w="http://schemas.openxmlformats.org/wordprocessingml/2006/main" xmlns:v="urn:schemas-microsoft-com:vml" xmlns:o="urn:schemas-microsoft-com:office:office" xmlns:r="http://schemas.openxmlformats.org/officeDocument/2006/relationships" w:rsidR="00CB097E" w:rsidRDefault="00CB097E" w:rsidP="00CB097E">
      <w:pPr>
        <w:ind w:left="720" w:hanging="360"/>
        <w:jc w:val="both"/>
      </w:pPr>
      <w:r>
        <w:object w:dxaOrig="829" w:dyaOrig="718">
          <v:shape id="_x0000_i1030" type="#_x0000_t75" style="width:37.15pt;height:33pt" o:ole="">
            <v:imagedata r:id="rId82315ecab5cc32c81" o:title=""/>
          </v:shape>
        </w:object>
      </w:r>
    </w:p>
    <w:p xmlns:w="http://schemas.openxmlformats.org/wordprocessingml/2006/main" w:rsidR="00302BE2" w:rsidRPr="00CB097E" w:rsidRDefault="00302BE2" w:rsidP="00CB097E"/>
    <w:p xmlns:w="http://schemas.openxmlformats.org/wordprocessingml/2006/main" w:rsidR="004621E3" w:rsidRDefault="004621E3">
      <w:pPr>
        <w:jc w:val="both"/>
        <w:rPr>
          <w:b/>
          <w:bCs/>
        </w:rPr>
      </w:pPr>
      <w:bookmarkStart w:id="1740249980" w:name="_GoBack"/>
      <w:bookmarkEnd w:id="1740249980"/>
      <w:r>
        <w:rPr>
          <w:b/>
          <w:bCs/>
        </w:rPr>
        <w:t xml:space="preserve">Gab: </w:t>
      </w:r>
      <w:r w:rsidRPr="00162FBF">
        <w:rPr>
          <w:bCs/>
        </w:rPr>
        <w:t>08</w:t>
      </w:r>
    </w:p>
    <w:p xmlns:w="http://schemas.openxmlformats.org/wordprocessingml/2006/main" w:rsidR="00302BE2" w:rsidRPr="004621E3" w:rsidRDefault="00302BE2" w:rsidP="004621E3"/>
    <w:p xmlns:w="http://schemas.openxmlformats.org/wordprocessingml/2006/main" w:rsidR="0057415B" w:rsidRDefault="0057415B" w:rsidP="0057415B">
      <w:pPr>
        <w:ind w:left="360" w:hanging="360"/>
        <w:jc w:val="both"/>
      </w:pPr>
      <w:bookmarkStart w:id="1315088766" w:name="_GoBack"/>
      <w:bookmarkEnd w:id="1315088766"/>
      <w:r>
        <w:rPr>
          <w:b w:val="on"/>
          <w:bCs w:val="on"/>
          <w:sz w:val="24"/>
          <w:szCs w:val="24"/>
        </w:rPr>
        <w:t xml:space="preserve">Questão 92) 
</w:t>
      </w:r>
      <w:r>
        <w:rPr>
          <w:b/>
        </w:rPr>
        <w:t xml:space="preserve">   </w:t>
      </w:r>
      <w:r w:rsidRPr="007353F2">
        <w:t xml:space="preserve"> </w:t>
      </w:r>
      <w:r>
        <w:tab/>
      </w:r>
    </w:p>
    <w:p xmlns:w="http://schemas.openxmlformats.org/wordprocessingml/2006/main" w:rsidR="0057415B" w:rsidRPr="007353F2" w:rsidRDefault="0057415B" w:rsidP="0057415B">
      <w:pPr>
        <w:ind w:left="360"/>
        <w:jc w:val="both"/>
      </w:pPr>
      <w:r w:rsidRPr="007353F2">
        <w:t xml:space="preserve">Um rapaz está em repouso na carroceria de um caminhão que desenvolve velocidade de 30 m/s. Enquanto o caminhão se move para a frente, o rapaz lança verticalmente para cima uma bola de ferro de </w:t>
      </w:r>
      <w:smartTag w:uri="urn:schemas-microsoft-com:office:smarttags" w:element="metricconverter">
        <w:smartTagPr>
          <w:attr w:name="ProductID" w:val="0,10 kg"/>
        </w:smartTagPr>
        <w:r w:rsidRPr="007353F2">
          <w:t>0,10 kg</w:t>
        </w:r>
      </w:smartTag>
      <w:r w:rsidRPr="007353F2">
        <w:t>. Ela leva 1,0 segundo para subir e outro para voltar. Desprezando-se a resistência do ar, pode-se afirmar que a bola caiu na(o):</w:t>
      </w:r>
      <w:r w:rsidRPr="007353F2">
        <w:fldChar w:fldCharType="begin"/>
      </w:r>
      <w:r w:rsidRPr="007353F2">
        <w:instrText>tc "Um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instrText>
      </w:r>
      <w:r w:rsidRPr="007353F2">
        <w:fldChar w:fldCharType="end"/>
      </w:r>
    </w:p>
    <w:p xmlns:w="http://schemas.openxmlformats.org/wordprocessingml/2006/main" w:rsidR="0057415B" w:rsidRPr="007353F2" w:rsidRDefault="0057415B" w:rsidP="0057415B">
      <w:pPr>
        <w:ind w:left="720" w:hanging="360"/>
        <w:jc w:val="both"/>
      </w:pPr>
      <w:r w:rsidRPr="007353F2">
        <w:rPr>
          <w:bCs/>
        </w:rPr>
        <w:t>a)</w:t>
      </w:r>
      <w:r w:rsidRPr="007353F2">
        <w:rPr>
          <w:bCs/>
        </w:rPr>
        <w:tab/>
      </w:r>
      <w:r w:rsidRPr="007353F2">
        <w:t xml:space="preserve">estrada, a mais de </w:t>
      </w:r>
      <w:smartTag w:uri="urn:schemas-microsoft-com:office:smarttags" w:element="metricconverter">
        <w:smartTagPr>
          <w:attr w:name="ProductID" w:val="60 m"/>
        </w:smartTagPr>
        <w:r w:rsidRPr="007353F2">
          <w:t>60 m</w:t>
        </w:r>
      </w:smartTag>
      <w:r w:rsidRPr="007353F2">
        <w:t xml:space="preserve"> do caminhão.</w:t>
      </w:r>
      <w:r w:rsidRPr="007353F2">
        <w:fldChar w:fldCharType="begin"/>
      </w:r>
      <w:r w:rsidRPr="007353F2">
        <w:instrText>tc "a. estrada, a mais de 60 m do caminhão."</w:instrText>
      </w:r>
      <w:r w:rsidRPr="007353F2">
        <w:fldChar w:fldCharType="end"/>
      </w:r>
    </w:p>
    <w:p xmlns:w="http://schemas.openxmlformats.org/wordprocessingml/2006/main" w:rsidR="0057415B" w:rsidRPr="007353F2" w:rsidRDefault="0057415B" w:rsidP="0057415B">
      <w:pPr>
        <w:ind w:left="720" w:hanging="360"/>
        <w:jc w:val="both"/>
      </w:pPr>
      <w:r w:rsidRPr="007353F2">
        <w:rPr>
          <w:bCs/>
        </w:rPr>
        <w:t>b)</w:t>
      </w:r>
      <w:r w:rsidRPr="007353F2">
        <w:rPr>
          <w:bCs/>
        </w:rPr>
        <w:tab/>
      </w:r>
      <w:r w:rsidRPr="007353F2">
        <w:t xml:space="preserve">estrada, a </w:t>
      </w:r>
      <w:smartTag w:uri="urn:schemas-microsoft-com:office:smarttags" w:element="metricconverter">
        <w:smartTagPr>
          <w:attr w:name="ProductID" w:val="60 m"/>
        </w:smartTagPr>
        <w:r w:rsidRPr="007353F2">
          <w:t>60 m</w:t>
        </w:r>
      </w:smartTag>
      <w:r w:rsidRPr="007353F2">
        <w:t xml:space="preserve"> do caminhão.</w:t>
      </w:r>
      <w:r w:rsidRPr="007353F2">
        <w:fldChar w:fldCharType="begin"/>
      </w:r>
      <w:r w:rsidRPr="007353F2">
        <w:instrText>tc "b. estrada, a 60 m do caminhão."</w:instrText>
      </w:r>
      <w:r w:rsidRPr="007353F2">
        <w:fldChar w:fldCharType="end"/>
      </w:r>
    </w:p>
    <w:p xmlns:w="http://schemas.openxmlformats.org/wordprocessingml/2006/main" w:rsidR="0057415B" w:rsidRPr="007353F2" w:rsidRDefault="0057415B" w:rsidP="0057415B">
      <w:pPr>
        <w:ind w:left="720" w:hanging="360"/>
        <w:jc w:val="both"/>
      </w:pPr>
      <w:r w:rsidRPr="007353F2">
        <w:rPr>
          <w:bCs/>
        </w:rPr>
        <w:t>c)</w:t>
      </w:r>
      <w:r w:rsidRPr="007353F2">
        <w:rPr>
          <w:bCs/>
        </w:rPr>
        <w:tab/>
      </w:r>
      <w:r w:rsidRPr="007353F2">
        <w:t xml:space="preserve">estrada, a </w:t>
      </w:r>
      <w:smartTag w:uri="urn:schemas-microsoft-com:office:smarttags" w:element="metricconverter">
        <w:smartTagPr>
          <w:attr w:name="ProductID" w:val="30 m"/>
        </w:smartTagPr>
        <w:r w:rsidRPr="007353F2">
          <w:t>30 m</w:t>
        </w:r>
      </w:smartTag>
      <w:r w:rsidRPr="007353F2">
        <w:t xml:space="preserve"> do caminhão.</w:t>
      </w:r>
      <w:r w:rsidRPr="007353F2">
        <w:fldChar w:fldCharType="begin"/>
      </w:r>
      <w:r w:rsidRPr="007353F2">
        <w:instrText>tc "c. estrada, a 30 m do caminhão."</w:instrText>
      </w:r>
      <w:r w:rsidRPr="007353F2">
        <w:fldChar w:fldCharType="end"/>
      </w:r>
    </w:p>
    <w:p xmlns:w="http://schemas.openxmlformats.org/wordprocessingml/2006/main" w:rsidR="0057415B" w:rsidRPr="007353F2" w:rsidRDefault="0057415B" w:rsidP="0057415B">
      <w:pPr>
        <w:ind w:left="720" w:hanging="360"/>
        <w:jc w:val="both"/>
      </w:pPr>
      <w:r w:rsidRPr="007353F2">
        <w:rPr>
          <w:bCs/>
        </w:rPr>
        <w:t>d)</w:t>
      </w:r>
      <w:r w:rsidRPr="007353F2">
        <w:rPr>
          <w:bCs/>
        </w:rPr>
        <w:tab/>
      </w:r>
      <w:r w:rsidRPr="007353F2">
        <w:t xml:space="preserve">caminhão. a </w:t>
      </w:r>
      <w:smartTag w:uri="urn:schemas-microsoft-com:office:smarttags" w:element="metricconverter">
        <w:smartTagPr>
          <w:attr w:name="ProductID" w:val="1,0 m"/>
        </w:smartTagPr>
        <w:r w:rsidRPr="007353F2">
          <w:t>1,0 m</w:t>
        </w:r>
      </w:smartTag>
      <w:r w:rsidRPr="007353F2">
        <w:t xml:space="preserve"> do rapaz.</w:t>
      </w:r>
      <w:r w:rsidRPr="007353F2">
        <w:fldChar w:fldCharType="begin"/>
      </w:r>
      <w:r w:rsidRPr="007353F2">
        <w:instrText>tc "d. caminhão. a 1,0 m do rapaz."</w:instrText>
      </w:r>
      <w:r w:rsidRPr="007353F2">
        <w:fldChar w:fldCharType="end"/>
      </w:r>
    </w:p>
    <w:p xmlns:w="http://schemas.openxmlformats.org/wordprocessingml/2006/main" w:rsidR="0057415B" w:rsidRPr="007353F2" w:rsidRDefault="0057415B" w:rsidP="0057415B">
      <w:pPr>
        <w:ind w:left="720" w:hanging="360"/>
        <w:jc w:val="both"/>
      </w:pPr>
      <w:r w:rsidRPr="007353F2">
        <w:rPr>
          <w:bCs/>
        </w:rPr>
        <w:t>e)</w:t>
      </w:r>
      <w:r w:rsidRPr="007353F2">
        <w:rPr>
          <w:bCs/>
        </w:rPr>
        <w:tab/>
      </w:r>
      <w:r w:rsidRPr="007353F2">
        <w:t>caminhão, na mão do rapaz.</w:t>
      </w:r>
      <w:r w:rsidRPr="007353F2">
        <w:fldChar w:fldCharType="begin"/>
      </w:r>
      <w:r w:rsidRPr="007353F2">
        <w:instrText>tc "e. caminhão, na mão do rapaz."</w:instrText>
      </w:r>
      <w:r w:rsidRPr="007353F2">
        <w:fldChar w:fldCharType="end"/>
      </w:r>
    </w:p>
    <w:p xmlns:w="http://schemas.openxmlformats.org/wordprocessingml/2006/main" w:rsidR="00302BE2" w:rsidRPr="0057415B" w:rsidRDefault="00302BE2" w:rsidP="0057415B"/>
    <w:p xmlns:w="http://schemas.openxmlformats.org/wordprocessingml/2006/main" w:rsidR="00744D40" w:rsidRPr="00D43C6F" w:rsidRDefault="00744D40" w:rsidP="00744D40">
      <w:pPr>
        <w:jc w:val="both"/>
        <w:rPr>
          <w:szCs w:val="18"/>
        </w:rPr>
      </w:pPr>
      <w:bookmarkStart w:id="608308295" w:name="_GoBack"/>
      <w:bookmarkEnd w:id="608308295"/>
      <w:r w:rsidRPr="00D43C6F">
        <w:rPr>
          <w:b/>
          <w:bCs/>
          <w:szCs w:val="18"/>
        </w:rPr>
        <w:t xml:space="preserve">Gab: </w:t>
      </w:r>
      <w:r w:rsidRPr="00D43C6F">
        <w:rPr>
          <w:bCs/>
          <w:szCs w:val="18"/>
        </w:rPr>
        <w:t>E</w:t>
      </w:r>
      <w:r w:rsidRPr="00D43C6F">
        <w:rPr>
          <w:szCs w:val="18"/>
        </w:rPr>
        <w:fldChar w:fldCharType="begin"/>
      </w:r>
      <w:r w:rsidRPr="00D43C6F">
        <w:rPr>
          <w:szCs w:val="18"/>
        </w:rPr>
        <w:instrText>tc ""</w:instrText>
      </w:r>
      <w:r w:rsidRPr="00D43C6F">
        <w:rPr>
          <w:szCs w:val="18"/>
        </w:rPr>
        <w:fldChar w:fldCharType="end"/>
      </w:r>
    </w:p>
    <w:p xmlns:w="http://schemas.openxmlformats.org/wordprocessingml/2006/main" w:rsidR="00302BE2" w:rsidRPr="00744D40" w:rsidRDefault="00302BE2" w:rsidP="00744D40"/>
    <w:p xmlns:w="http://schemas.openxmlformats.org/wordprocessingml/2006/main" w:rsidR="00544747" w:rsidRDefault="00544747" w:rsidP="00544747">
      <w:pPr>
        <w:ind w:left="360" w:hanging="360"/>
        <w:jc w:val="both"/>
      </w:pPr>
      <w:bookmarkStart w:id="176672774" w:name="_GoBack"/>
      <w:bookmarkEnd w:id="176672774"/>
      <w:r>
        <w:rPr>
          <w:b w:val="on"/>
          <w:bCs w:val="on"/>
          <w:sz w:val="24"/>
          <w:szCs w:val="24"/>
        </w:rPr>
        <w:t xml:space="preserve">Questão 93) 
</w:t>
      </w:r>
      <w:r>
        <w:rPr>
          <w:b/>
        </w:rPr>
        <w:t xml:space="preserve">   </w:t>
      </w:r>
      <w:r>
        <w:t xml:space="preserve"> </w:t>
      </w:r>
      <w:r>
        <w:tab/>
      </w:r>
    </w:p>
    <w:p xmlns:w="http://schemas.openxmlformats.org/wordprocessingml/2006/main" w:rsidR="00544747" w:rsidRDefault="00544747" w:rsidP="00544747">
      <w:pPr>
        <w:ind w:left="360"/>
        <w:jc w:val="both"/>
      </w:pPr>
      <w:r>
        <w:t>Quando um ônibus é freado bruscamente, todos os passageiros são lançados” para a frente. Explique fisicamente este fenômeno.</w:t>
      </w:r>
    </w:p>
    <w:p xmlns:w="http://schemas.openxmlformats.org/wordprocessingml/2006/main" w:rsidR="00302BE2" w:rsidRPr="00544747" w:rsidRDefault="00302BE2" w:rsidP="00544747"/>
    <w:p xmlns:w="http://schemas.openxmlformats.org/wordprocessingml/2006/main" w:rsidR="00547067" w:rsidRDefault="00547067" w:rsidP="00547067">
      <w:pPr>
        <w:jc w:val="both"/>
      </w:pPr>
      <w:bookmarkStart w:id="2035562031" w:name="_GoBack"/>
      <w:bookmarkEnd w:id="2035562031"/>
      <w:r w:rsidRPr="00D20B16">
        <w:rPr>
          <w:b/>
        </w:rPr>
        <w:t>Gab:</w:t>
      </w:r>
      <w:r>
        <w:t xml:space="preserve"> em conseqüência da inércia</w:t>
      </w:r>
    </w:p>
    <w:p xmlns:w="http://schemas.openxmlformats.org/wordprocessingml/2006/main" w:rsidR="00302BE2" w:rsidRPr="00547067" w:rsidRDefault="00302BE2" w:rsidP="00547067"/>
    <w:p xmlns:w="http://schemas.openxmlformats.org/wordprocessingml/2006/main" w:rsidR="008E730E" w:rsidRDefault="008E730E" w:rsidP="008E730E">
      <w:pPr>
        <w:ind w:left="360" w:hanging="360"/>
        <w:jc w:val="both"/>
      </w:pPr>
      <w:bookmarkStart w:id="1749609630" w:name="_GoBack"/>
      <w:bookmarkEnd w:id="1749609630"/>
      <w:r>
        <w:rPr>
          <w:b w:val="on"/>
          <w:bCs w:val="on"/>
          <w:sz w:val="24"/>
          <w:szCs w:val="24"/>
        </w:rPr>
        <w:t xml:space="preserve">Questão 94) 
</w:t>
      </w:r>
      <w:r>
        <w:rPr>
          <w:b/>
        </w:rPr>
        <w:t xml:space="preserve">   </w:t>
      </w:r>
      <w:r>
        <w:t xml:space="preserve"> </w:t>
      </w:r>
      <w:r>
        <w:tab/>
      </w:r>
    </w:p>
    <w:p xmlns:w="http://schemas.openxmlformats.org/wordprocessingml/2006/main" w:rsidR="008E730E" w:rsidRDefault="008E730E" w:rsidP="008E730E">
      <w:pPr>
        <w:ind w:left="360"/>
        <w:jc w:val="both"/>
      </w:pPr>
      <w:r>
        <w:t>O passageiro de um táxi vem sentado no banco traseiro, bem atrás do motorista. De repente, o táxi faz uma curva fechada para a esquerda e o passageiro, que estava distraído, acaba atirado para a direita do motorista. Essa situação pode ser explicada pelo princípio da(o):</w:t>
      </w:r>
    </w:p>
    <w:p xmlns:w="http://schemas.openxmlformats.org/wordprocessingml/2006/main" w:rsidR="008E730E" w:rsidRDefault="008E730E" w:rsidP="008E730E">
      <w:pPr>
        <w:ind w:left="360"/>
        <w:jc w:val="both"/>
      </w:pPr>
    </w:p>
    <w:p xmlns:w="http://schemas.openxmlformats.org/wordprocessingml/2006/main" xmlns:v="urn:schemas-microsoft-com:vml" xmlns:o="urn:schemas-microsoft-com:office:office" xmlns:r="http://schemas.openxmlformats.org/officeDocument/2006/relationships" w:rsidR="008E730E" w:rsidRDefault="008E730E" w:rsidP="008E730E">
      <w:pPr>
        <w:spacing w:line="360" w:lineRule="auto"/>
        <w:ind w:left="360" w:hanging="360"/>
        <w:jc w:val="center"/>
      </w:pPr>
      <w:r>
        <w:object w:dxaOrig="2451" w:dyaOrig="1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65pt;height:87.35pt" o:ole="">
            <v:imagedata r:id="rId61135ecab5cc3a6ca" o:title=""/>
          </v:shape>
        </w:object>
      </w:r>
    </w:p>
    <w:p xmlns:w="http://schemas.openxmlformats.org/wordprocessingml/2006/main" w:rsidR="008E730E" w:rsidRPr="00B169DD" w:rsidRDefault="008E730E" w:rsidP="008E730E">
      <w:pPr>
        <w:ind w:left="720" w:hanging="360"/>
        <w:jc w:val="both"/>
      </w:pPr>
      <w:r w:rsidRPr="00B169DD">
        <w:rPr>
          <w:bCs/>
        </w:rPr>
        <w:t>a)</w:t>
      </w:r>
      <w:r w:rsidRPr="00B169DD">
        <w:rPr>
          <w:bCs/>
        </w:rPr>
        <w:tab/>
      </w:r>
      <w:r w:rsidRPr="00B169DD">
        <w:t>inércia</w:t>
      </w:r>
    </w:p>
    <w:p xmlns:w="http://schemas.openxmlformats.org/wordprocessingml/2006/main" w:rsidR="008E730E" w:rsidRPr="00B169DD" w:rsidRDefault="008E730E" w:rsidP="008E730E">
      <w:pPr>
        <w:ind w:left="720" w:hanging="360"/>
        <w:jc w:val="both"/>
      </w:pPr>
      <w:r w:rsidRPr="00B169DD">
        <w:rPr>
          <w:bCs/>
        </w:rPr>
        <w:t>b)</w:t>
      </w:r>
      <w:r w:rsidRPr="00B169DD">
        <w:rPr>
          <w:bCs/>
        </w:rPr>
        <w:tab/>
      </w:r>
      <w:r w:rsidRPr="00B169DD">
        <w:t>interferência</w:t>
      </w:r>
    </w:p>
    <w:p xmlns:w="http://schemas.openxmlformats.org/wordprocessingml/2006/main" w:rsidR="008E730E" w:rsidRPr="00B169DD" w:rsidRDefault="008E730E" w:rsidP="008E730E">
      <w:pPr>
        <w:ind w:left="720" w:hanging="360"/>
        <w:jc w:val="both"/>
      </w:pPr>
      <w:r w:rsidRPr="00B169DD">
        <w:rPr>
          <w:bCs/>
        </w:rPr>
        <w:t>c)</w:t>
      </w:r>
      <w:r w:rsidRPr="00B169DD">
        <w:rPr>
          <w:bCs/>
        </w:rPr>
        <w:tab/>
      </w:r>
      <w:r w:rsidRPr="00B169DD">
        <w:t>ação e reação</w:t>
      </w:r>
    </w:p>
    <w:p xmlns:w="http://schemas.openxmlformats.org/wordprocessingml/2006/main" w:rsidR="008E730E" w:rsidRPr="00B169DD" w:rsidRDefault="008E730E" w:rsidP="008E730E">
      <w:pPr>
        <w:ind w:left="720" w:hanging="360"/>
        <w:jc w:val="both"/>
      </w:pPr>
      <w:r w:rsidRPr="00B169DD">
        <w:rPr>
          <w:bCs/>
        </w:rPr>
        <w:t>d)</w:t>
      </w:r>
      <w:r w:rsidRPr="00B169DD">
        <w:rPr>
          <w:bCs/>
        </w:rPr>
        <w:tab/>
      </w:r>
      <w:r w:rsidRPr="00B169DD">
        <w:t>retorno inverso</w:t>
      </w:r>
    </w:p>
    <w:p xmlns:w="http://schemas.openxmlformats.org/wordprocessingml/2006/main" w:rsidR="008E730E" w:rsidRPr="00B169DD" w:rsidRDefault="008E730E" w:rsidP="008E730E">
      <w:pPr>
        <w:ind w:left="720" w:hanging="360"/>
        <w:jc w:val="both"/>
      </w:pPr>
      <w:r w:rsidRPr="00B169DD">
        <w:rPr>
          <w:bCs/>
        </w:rPr>
        <w:t>e)</w:t>
      </w:r>
      <w:r w:rsidRPr="00B169DD">
        <w:rPr>
          <w:bCs/>
        </w:rPr>
        <w:tab/>
      </w:r>
      <w:r w:rsidRPr="00B169DD">
        <w:t>conservação da energia</w:t>
      </w:r>
    </w:p>
    <w:p xmlns:w="http://schemas.openxmlformats.org/wordprocessingml/2006/main" w:rsidR="00302BE2" w:rsidRPr="008E730E" w:rsidRDefault="00302BE2" w:rsidP="008E730E"/>
    <w:p xmlns:w="http://schemas.openxmlformats.org/wordprocessingml/2006/main" w:rsidR="00972198" w:rsidRPr="00CA4E05" w:rsidRDefault="00972198">
      <w:pPr>
        <w:jc w:val="both"/>
      </w:pPr>
      <w:bookmarkStart w:id="1239527138" w:name="_GoBack"/>
      <w:bookmarkEnd w:id="1239527138"/>
      <w:r>
        <w:rPr>
          <w:b/>
          <w:bCs/>
        </w:rPr>
        <w:t xml:space="preserve">Gab: </w:t>
      </w:r>
      <w:r w:rsidRPr="00CA4E05">
        <w:rPr>
          <w:bCs/>
        </w:rPr>
        <w:t>A</w:t>
      </w:r>
    </w:p>
    <w:p xmlns:w="http://schemas.openxmlformats.org/wordprocessingml/2006/main" w:rsidR="00302BE2" w:rsidRPr="00972198" w:rsidRDefault="00302BE2" w:rsidP="00972198"/>
    <w:p xmlns:w="http://schemas.openxmlformats.org/wordprocessingml/2006/main" w:rsidR="00FB3C0A" w:rsidRDefault="00FB3C0A" w:rsidP="00FB3C0A">
      <w:pPr>
        <w:ind w:left="360" w:hanging="360"/>
        <w:jc w:val="both"/>
        <w:rPr>
          <w:szCs w:val="18"/>
        </w:rPr>
      </w:pPr>
      <w:bookmarkStart w:id="87367321" w:name="_GoBack"/>
      <w:bookmarkEnd w:id="87367321"/>
      <w:r>
        <w:rPr>
          <w:b w:val="on"/>
          <w:bCs w:val="on"/>
          <w:sz w:val="24"/>
          <w:szCs w:val="24"/>
        </w:rPr>
        <w:t xml:space="preserve">Questão 95) 
</w:t>
      </w:r>
      <w:r>
        <w:rPr>
          <w:b/>
        </w:rPr>
        <w:t xml:space="preserve">   </w:t>
      </w:r>
      <w:r w:rsidRPr="000C254E">
        <w:rPr>
          <w:szCs w:val="18"/>
        </w:rPr>
        <w:t xml:space="preserve"> </w:t>
      </w:r>
      <w:r>
        <w:rPr>
          <w:szCs w:val="18"/>
        </w:rPr>
        <w:tab/>
      </w:r>
    </w:p>
    <w:p xmlns:w="http://schemas.openxmlformats.org/wordprocessingml/2006/main" w:rsidR="00FB3C0A" w:rsidRDefault="00FB3C0A" w:rsidP="00FB3C0A">
      <w:pPr>
        <w:ind w:left="360"/>
        <w:jc w:val="both"/>
        <w:rPr>
          <w:szCs w:val="18"/>
        </w:rPr>
      </w:pPr>
      <w:r w:rsidRPr="000C254E">
        <w:rPr>
          <w:szCs w:val="18"/>
        </w:rPr>
        <w:t xml:space="preserve">A figura abaixo mostra dois blocos apoiados num plano horizontal: I, de massa 2M e Ii, de massa </w:t>
      </w:r>
      <w:smartTag w:uri="urn:schemas-microsoft-com:office:smarttags" w:element="metricconverter">
        <w:smartTagPr>
          <w:attr w:name="ProductID" w:val="5 M"/>
        </w:smartTagPr>
        <w:r w:rsidRPr="000C254E">
          <w:rPr>
            <w:szCs w:val="18"/>
          </w:rPr>
          <w:t>5 M</w:t>
        </w:r>
      </w:smartTag>
      <w:r w:rsidRPr="000C254E">
        <w:rPr>
          <w:szCs w:val="18"/>
        </w:rPr>
        <w:t>. Entre eles, comprimida, há uma mola ideal, além de um fio que os impede de se afastarem.</w:t>
      </w:r>
    </w:p>
    <w:p xmlns:w="http://schemas.openxmlformats.org/wordprocessingml/2006/main" w:rsidR="00FB3C0A" w:rsidRPr="000C254E" w:rsidRDefault="00FB3C0A" w:rsidP="00FB3C0A">
      <w:pPr>
        <w:ind w:left="360"/>
        <w:jc w:val="both"/>
        <w:rPr>
          <w:szCs w:val="18"/>
        </w:rPr>
      </w:pP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spacing w:line="360" w:lineRule="auto"/>
        <w:ind w:left="360" w:hanging="360"/>
        <w:jc w:val="center"/>
        <w:rPr>
          <w:szCs w:val="18"/>
        </w:rPr>
      </w:pPr>
      <w:r w:rsidRPr="000C254E">
        <w:rPr>
          <w:szCs w:val="18"/>
        </w:rPr>
        <w:object w:dxaOrig="4471" w:dyaOrig="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45pt;height:46pt" o:ole="">
            <v:imagedata r:id="rId58435ecab5cc3ce64" o:title=""/>
          </v:shape>
        </w:object>
      </w:r>
    </w:p>
    <w:p xmlns:w="http://schemas.openxmlformats.org/wordprocessingml/2006/main" w:rsidR="00FB3C0A" w:rsidRPr="000C254E" w:rsidRDefault="00FB3C0A" w:rsidP="00FB3C0A">
      <w:pPr>
        <w:ind w:left="360"/>
        <w:jc w:val="both"/>
        <w:rPr>
          <w:szCs w:val="18"/>
        </w:rPr>
      </w:pPr>
      <w:r w:rsidRPr="000C254E">
        <w:rPr>
          <w:szCs w:val="18"/>
        </w:rPr>
        <w:t>Comparando-se o módulo da força f, exercida pela mola sobre o bloco I, como módulo da força f', exercida pela mola sobre o bloco II, pode-se afirmar que:</w:t>
      </w: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ind w:left="720" w:hanging="360"/>
        <w:jc w:val="both"/>
        <w:rPr>
          <w:szCs w:val="18"/>
        </w:rPr>
      </w:pPr>
      <w:r w:rsidRPr="000C254E">
        <w:rPr>
          <w:bCs/>
          <w:szCs w:val="18"/>
        </w:rPr>
        <w:t>a)</w:t>
      </w:r>
      <w:r w:rsidRPr="000C254E">
        <w:rPr>
          <w:bCs/>
          <w:szCs w:val="18"/>
        </w:rPr>
        <w:tab/>
        <w:t>|</w:t>
      </w:r>
      <w:r w:rsidRPr="000C254E">
        <w:rPr>
          <w:position w:val="-4"/>
          <w:szCs w:val="18"/>
        </w:rPr>
        <w:object w:dxaOrig="200" w:dyaOrig="300">
          <v:shape id="_x0000_i1026" type="#_x0000_t75" style="width:10.2pt;height:14.85pt" o:ole="">
            <v:imagedata r:id="rId63575ecab5cc3cf2a" o:title=""/>
          </v:shape>
        </w:object>
      </w:r>
      <w:r w:rsidRPr="000C254E">
        <w:rPr>
          <w:szCs w:val="18"/>
        </w:rPr>
        <w:t>| =</w:t>
      </w:r>
      <w:r w:rsidRPr="000C254E">
        <w:rPr>
          <w:szCs w:val="18"/>
        </w:rPr>
        <w:t> 5</w:t>
      </w:r>
      <w:r w:rsidRPr="000C254E">
        <w:rPr>
          <w:position w:val="-8"/>
          <w:szCs w:val="18"/>
        </w:rPr>
        <w:object w:dxaOrig="279" w:dyaOrig="340">
          <v:shape id="_x0000_i1027" type="#_x0000_t75" style="width:13.95pt;height:17.2pt" o:ole="">
            <v:imagedata r:id="rId49935ecab5cc3cff3" o:title=""/>
          </v:shape>
        </w:object>
      </w:r>
      <w:r w:rsidRPr="000C254E">
        <w:rPr>
          <w:szCs w:val="18"/>
        </w:rPr>
        <w:tab/>
      </w:r>
      <w:r w:rsidRPr="000C254E">
        <w:rPr>
          <w:szCs w:val="18"/>
        </w:rPr>
        <w:tab/>
      </w: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ind w:left="720" w:hanging="360"/>
        <w:jc w:val="both"/>
        <w:rPr>
          <w:szCs w:val="18"/>
        </w:rPr>
      </w:pPr>
      <w:r w:rsidRPr="000C254E">
        <w:rPr>
          <w:bCs/>
          <w:szCs w:val="18"/>
        </w:rPr>
        <w:t>b)</w:t>
      </w:r>
      <w:r w:rsidRPr="000C254E">
        <w:rPr>
          <w:bCs/>
          <w:szCs w:val="18"/>
        </w:rPr>
        <w:tab/>
      </w:r>
      <w:r w:rsidRPr="000C254E">
        <w:rPr>
          <w:szCs w:val="18"/>
        </w:rPr>
        <w:t>|</w:t>
      </w:r>
      <w:r w:rsidRPr="000C254E">
        <w:rPr>
          <w:position w:val="-4"/>
          <w:szCs w:val="18"/>
        </w:rPr>
        <w:object w:dxaOrig="200" w:dyaOrig="300">
          <v:shape id="_x0000_i1028" type="#_x0000_t75" style="width:10.2pt;height:14.85pt" o:ole="">
            <v:imagedata r:id="rId63575ecab5cc3cf2a" o:title=""/>
          </v:shape>
        </w:object>
      </w:r>
      <w:r w:rsidRPr="000C254E">
        <w:rPr>
          <w:szCs w:val="18"/>
        </w:rPr>
        <w:t>| =</w:t>
      </w:r>
      <w:r w:rsidRPr="000C254E">
        <w:rPr>
          <w:szCs w:val="18"/>
        </w:rPr>
        <w:t>3</w:t>
      </w:r>
      <w:r w:rsidRPr="000C254E">
        <w:rPr>
          <w:szCs w:val="18"/>
        </w:rPr>
        <w:t></w:t>
      </w:r>
      <w:r w:rsidRPr="000C254E">
        <w:rPr>
          <w:position w:val="-8"/>
          <w:szCs w:val="18"/>
        </w:rPr>
        <w:object w:dxaOrig="279" w:dyaOrig="340">
          <v:shape id="_x0000_i1029" type="#_x0000_t75" style="width:13.95pt;height:17.2pt" o:ole="">
            <v:imagedata r:id="rId49935ecab5cc3cff3" o:title=""/>
          </v:shape>
        </w:object>
      </w:r>
      <w:r w:rsidRPr="000C254E">
        <w:rPr>
          <w:szCs w:val="18"/>
        </w:rPr>
        <w:tab/>
      </w:r>
      <w:r w:rsidRPr="000C254E">
        <w:rPr>
          <w:szCs w:val="18"/>
        </w:rPr>
        <w:tab/>
      </w: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ind w:left="720" w:hanging="360"/>
        <w:jc w:val="both"/>
        <w:rPr>
          <w:szCs w:val="18"/>
        </w:rPr>
      </w:pPr>
      <w:r w:rsidRPr="000C254E">
        <w:rPr>
          <w:bCs/>
          <w:szCs w:val="18"/>
        </w:rPr>
        <w:t>c)</w:t>
      </w:r>
      <w:r w:rsidRPr="000C254E">
        <w:rPr>
          <w:bCs/>
          <w:szCs w:val="18"/>
        </w:rPr>
        <w:tab/>
        <w:t>|</w:t>
      </w:r>
      <w:r w:rsidRPr="000C254E">
        <w:rPr>
          <w:position w:val="-4"/>
          <w:szCs w:val="18"/>
        </w:rPr>
        <w:object w:dxaOrig="200" w:dyaOrig="300">
          <v:shape id="_x0000_i1030" type="#_x0000_t75" style="width:10.2pt;height:14.85pt" o:ole="">
            <v:imagedata r:id="rId63575ecab5cc3cf2a" o:title=""/>
          </v:shape>
        </w:object>
      </w:r>
      <w:r w:rsidRPr="000C254E">
        <w:rPr>
          <w:szCs w:val="18"/>
        </w:rPr>
        <w:t>| =</w:t>
      </w:r>
      <w:r w:rsidRPr="000C254E">
        <w:rPr>
          <w:szCs w:val="18"/>
        </w:rPr>
        <w:t></w:t>
      </w:r>
      <w:r w:rsidRPr="000C254E">
        <w:rPr>
          <w:position w:val="-8"/>
          <w:szCs w:val="18"/>
        </w:rPr>
        <w:object w:dxaOrig="279" w:dyaOrig="340">
          <v:shape id="_x0000_i1031" type="#_x0000_t75" style="width:13.95pt;height:17.2pt" o:ole="">
            <v:imagedata r:id="rId49935ecab5cc3cff3" o:title=""/>
          </v:shape>
        </w:object>
      </w:r>
      <w:r w:rsidRPr="000C254E">
        <w:rPr>
          <w:szCs w:val="18"/>
        </w:rPr>
        <w:tab/>
      </w: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ind w:left="720" w:hanging="360"/>
        <w:jc w:val="both"/>
        <w:rPr>
          <w:szCs w:val="18"/>
        </w:rPr>
      </w:pPr>
      <w:r w:rsidRPr="000C254E">
        <w:rPr>
          <w:bCs/>
          <w:szCs w:val="18"/>
        </w:rPr>
        <w:t>d)</w:t>
      </w:r>
      <w:r w:rsidRPr="000C254E">
        <w:rPr>
          <w:bCs/>
          <w:szCs w:val="18"/>
        </w:rPr>
        <w:tab/>
        <w:t>|</w:t>
      </w:r>
      <w:r w:rsidRPr="000C254E">
        <w:rPr>
          <w:position w:val="-4"/>
          <w:szCs w:val="18"/>
        </w:rPr>
        <w:object w:dxaOrig="200" w:dyaOrig="300">
          <v:shape id="_x0000_i1032" type="#_x0000_t75" style="width:10.2pt;height:14.85pt" o:ole="">
            <v:imagedata r:id="rId63575ecab5cc3cf2a" o:title=""/>
          </v:shape>
        </w:object>
      </w:r>
      <w:r w:rsidRPr="000C254E">
        <w:rPr>
          <w:szCs w:val="18"/>
        </w:rPr>
        <w:t>| =</w:t>
      </w:r>
      <w:r w:rsidRPr="000C254E">
        <w:rPr>
          <w:szCs w:val="18"/>
        </w:rPr>
        <w:t> 1/3</w:t>
      </w:r>
      <w:r w:rsidRPr="000C254E">
        <w:rPr>
          <w:szCs w:val="18"/>
        </w:rPr>
        <w:t></w:t>
      </w:r>
      <w:r w:rsidRPr="000C254E">
        <w:rPr>
          <w:position w:val="-8"/>
          <w:szCs w:val="18"/>
        </w:rPr>
        <w:object w:dxaOrig="279" w:dyaOrig="340">
          <v:shape id="_x0000_i1033" type="#_x0000_t75" style="width:13.95pt;height:17.2pt" o:ole="">
            <v:imagedata r:id="rId49935ecab5cc3cff3" o:title=""/>
          </v:shape>
        </w:object>
      </w:r>
      <w:r w:rsidRPr="000C254E">
        <w:rPr>
          <w:szCs w:val="18"/>
        </w:rPr>
        <w:tab/>
      </w:r>
      <w:r w:rsidRPr="000C254E">
        <w:rPr>
          <w:szCs w:val="18"/>
        </w:rPr>
        <w:tab/>
      </w:r>
    </w:p>
    <w:p xmlns:w="http://schemas.openxmlformats.org/wordprocessingml/2006/main" xmlns:v="urn:schemas-microsoft-com:vml" xmlns:o="urn:schemas-microsoft-com:office:office" xmlns:r="http://schemas.openxmlformats.org/officeDocument/2006/relationships" w:rsidR="00FB3C0A" w:rsidRPr="000C254E" w:rsidRDefault="00FB3C0A" w:rsidP="00FB3C0A">
      <w:pPr>
        <w:ind w:left="720" w:hanging="360"/>
        <w:jc w:val="both"/>
        <w:rPr>
          <w:szCs w:val="18"/>
        </w:rPr>
      </w:pPr>
      <w:r w:rsidRPr="000C254E">
        <w:rPr>
          <w:bCs/>
          <w:szCs w:val="18"/>
        </w:rPr>
        <w:t>e)</w:t>
      </w:r>
      <w:r w:rsidRPr="000C254E">
        <w:rPr>
          <w:bCs/>
          <w:szCs w:val="18"/>
        </w:rPr>
        <w:tab/>
      </w:r>
      <w:r w:rsidRPr="000C254E">
        <w:rPr>
          <w:szCs w:val="18"/>
        </w:rPr>
        <w:t>|</w:t>
      </w:r>
      <w:r w:rsidRPr="000C254E">
        <w:rPr>
          <w:position w:val="-4"/>
          <w:szCs w:val="18"/>
        </w:rPr>
        <w:object w:dxaOrig="200" w:dyaOrig="300">
          <v:shape id="_x0000_i1034" type="#_x0000_t75" style="width:10.2pt;height:14.85pt" o:ole="">
            <v:imagedata r:id="rId63575ecab5cc3cf2a" o:title=""/>
          </v:shape>
        </w:object>
      </w:r>
      <w:r w:rsidRPr="000C254E">
        <w:rPr>
          <w:szCs w:val="18"/>
        </w:rPr>
        <w:t>|=</w:t>
      </w:r>
      <w:r w:rsidRPr="000C254E">
        <w:rPr>
          <w:szCs w:val="18"/>
        </w:rPr>
        <w:t>1/5</w:t>
      </w:r>
      <w:r w:rsidRPr="000C254E">
        <w:rPr>
          <w:position w:val="-8"/>
          <w:szCs w:val="18"/>
        </w:rPr>
        <w:object w:dxaOrig="279" w:dyaOrig="340">
          <v:shape id="_x0000_i1035" type="#_x0000_t75" style="width:13.95pt;height:17.2pt" o:ole="">
            <v:imagedata r:id="rId49935ecab5cc3cff3" o:title=""/>
          </v:shape>
        </w:object>
      </w:r>
      <w:r w:rsidRPr="000C254E">
        <w:rPr>
          <w:szCs w:val="18"/>
        </w:rPr>
        <w:tab/>
      </w:r>
    </w:p>
    <w:p xmlns:w="http://schemas.openxmlformats.org/wordprocessingml/2006/main" w:rsidR="00302BE2" w:rsidRPr="00FB3C0A" w:rsidRDefault="00302BE2" w:rsidP="00FB3C0A"/>
    <w:p xmlns:w="http://schemas.openxmlformats.org/wordprocessingml/2006/main" w:rsidR="003360F8" w:rsidRPr="006B7078" w:rsidRDefault="003360F8">
      <w:pPr>
        <w:jc w:val="both"/>
      </w:pPr>
      <w:bookmarkStart w:id="791144904" w:name="_GoBack"/>
      <w:bookmarkEnd w:id="791144904"/>
      <w:r>
        <w:rPr>
          <w:b/>
          <w:bCs/>
        </w:rPr>
        <w:t xml:space="preserve">Gab: </w:t>
      </w:r>
      <w:r w:rsidRPr="006B7078">
        <w:rPr>
          <w:bCs/>
        </w:rPr>
        <w:t>C</w:t>
      </w:r>
    </w:p>
    <w:p xmlns:w="http://schemas.openxmlformats.org/wordprocessingml/2006/main" w:rsidR="00302BE2" w:rsidRPr="003360F8" w:rsidRDefault="00302BE2" w:rsidP="003360F8"/>
    <w:p xmlns:w="http://schemas.openxmlformats.org/wordprocessingml/2006/main" w:rsidR="000173D9" w:rsidRDefault="000173D9" w:rsidP="000173D9">
      <w:pPr>
        <w:ind w:left="360" w:hanging="360"/>
        <w:jc w:val="both"/>
        <w:rPr>
          <w:szCs w:val="18"/>
        </w:rPr>
      </w:pPr>
      <w:bookmarkStart w:id="564473459" w:name="_GoBack"/>
      <w:bookmarkEnd w:id="564473459"/>
      <w:r>
        <w:rPr>
          <w:b w:val="on"/>
          <w:bCs w:val="on"/>
          <w:sz w:val="24"/>
          <w:szCs w:val="24"/>
        </w:rPr>
        <w:t xml:space="preserve">Questão 96) 
</w:t>
      </w:r>
      <w:r>
        <w:rPr>
          <w:b/>
        </w:rPr>
        <w:t xml:space="preserve">   </w:t>
      </w:r>
      <w:r w:rsidRPr="003D0D09">
        <w:rPr>
          <w:szCs w:val="18"/>
        </w:rPr>
        <w:t xml:space="preserve"> </w:t>
      </w:r>
      <w:r>
        <w:rPr>
          <w:szCs w:val="18"/>
        </w:rPr>
        <w:tab/>
      </w:r>
    </w:p>
    <w:p xmlns:w="http://schemas.openxmlformats.org/wordprocessingml/2006/main" w:rsidR="000173D9" w:rsidRPr="003D0D09" w:rsidRDefault="000173D9" w:rsidP="000173D9">
      <w:pPr>
        <w:ind w:left="360"/>
        <w:jc w:val="both"/>
        <w:rPr>
          <w:szCs w:val="18"/>
        </w:rPr>
      </w:pPr>
      <w:r w:rsidRPr="003D0D09">
        <w:rPr>
          <w:szCs w:val="18"/>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sidRPr="003D0D09">
        <w:rPr>
          <w:b/>
          <w:bCs/>
          <w:szCs w:val="18"/>
        </w:rPr>
        <w:t>correta</w:t>
      </w:r>
      <w:r w:rsidRPr="003D0D09">
        <w:rPr>
          <w:szCs w:val="18"/>
        </w:rPr>
        <w:t>.</w:t>
      </w:r>
    </w:p>
    <w:p xmlns:w="http://schemas.openxmlformats.org/wordprocessingml/2006/main" w:rsidR="000173D9" w:rsidRPr="003D0D09" w:rsidRDefault="000173D9" w:rsidP="000173D9">
      <w:pPr>
        <w:ind w:left="720" w:hanging="360"/>
        <w:jc w:val="both"/>
        <w:rPr>
          <w:szCs w:val="18"/>
        </w:rPr>
      </w:pPr>
      <w:r w:rsidRPr="003D0D09">
        <w:rPr>
          <w:bCs/>
          <w:szCs w:val="18"/>
        </w:rPr>
        <w:t>a)</w:t>
      </w:r>
      <w:r w:rsidRPr="003D0D09">
        <w:rPr>
          <w:bCs/>
          <w:szCs w:val="18"/>
        </w:rPr>
        <w:tab/>
      </w:r>
      <w:r w:rsidRPr="003D0D09">
        <w:rPr>
          <w:szCs w:val="18"/>
        </w:rPr>
        <w:t>O elevador está descendo com aceleração igual à aceleração da gravidade.</w:t>
      </w:r>
    </w:p>
    <w:p xmlns:w="http://schemas.openxmlformats.org/wordprocessingml/2006/main" w:rsidR="000173D9" w:rsidRPr="003D0D09" w:rsidRDefault="000173D9" w:rsidP="000173D9">
      <w:pPr>
        <w:ind w:left="720" w:hanging="360"/>
        <w:jc w:val="both"/>
        <w:rPr>
          <w:szCs w:val="18"/>
        </w:rPr>
      </w:pPr>
      <w:r w:rsidRPr="003D0D09">
        <w:rPr>
          <w:bCs/>
          <w:szCs w:val="18"/>
        </w:rPr>
        <w:t>b)</w:t>
      </w:r>
      <w:r w:rsidRPr="003D0D09">
        <w:rPr>
          <w:bCs/>
          <w:szCs w:val="18"/>
        </w:rPr>
        <w:tab/>
      </w:r>
      <w:r w:rsidRPr="003D0D09">
        <w:rPr>
          <w:szCs w:val="18"/>
        </w:rPr>
        <w:t>O elevador está descendo com aceleração ligeiramente maior que a aceleração da gravidade.</w:t>
      </w:r>
    </w:p>
    <w:p xmlns:w="http://schemas.openxmlformats.org/wordprocessingml/2006/main" w:rsidR="000173D9" w:rsidRPr="003D0D09" w:rsidRDefault="000173D9" w:rsidP="000173D9">
      <w:pPr>
        <w:ind w:left="720" w:hanging="360"/>
        <w:jc w:val="both"/>
        <w:rPr>
          <w:szCs w:val="18"/>
        </w:rPr>
      </w:pPr>
      <w:r w:rsidRPr="003D0D09">
        <w:rPr>
          <w:bCs/>
          <w:szCs w:val="18"/>
        </w:rPr>
        <w:t>c)</w:t>
      </w:r>
      <w:r w:rsidRPr="003D0D09">
        <w:rPr>
          <w:bCs/>
          <w:szCs w:val="18"/>
        </w:rPr>
        <w:tab/>
      </w:r>
      <w:r w:rsidRPr="003D0D09">
        <w:rPr>
          <w:szCs w:val="18"/>
        </w:rPr>
        <w:t>O elevador está descendo com aceleração ligeiramente menor que a aceleração da gravidade.</w:t>
      </w:r>
    </w:p>
    <w:p xmlns:w="http://schemas.openxmlformats.org/wordprocessingml/2006/main" w:rsidR="000173D9" w:rsidRPr="003D0D09" w:rsidRDefault="000173D9" w:rsidP="000173D9">
      <w:pPr>
        <w:ind w:left="720" w:hanging="360"/>
        <w:jc w:val="both"/>
        <w:rPr>
          <w:szCs w:val="18"/>
        </w:rPr>
      </w:pPr>
      <w:r w:rsidRPr="003D0D09">
        <w:rPr>
          <w:bCs/>
          <w:szCs w:val="18"/>
        </w:rPr>
        <w:t>d)</w:t>
      </w:r>
      <w:r w:rsidRPr="003D0D09">
        <w:rPr>
          <w:bCs/>
          <w:szCs w:val="18"/>
        </w:rPr>
        <w:tab/>
      </w:r>
      <w:r w:rsidRPr="003D0D09">
        <w:rPr>
          <w:szCs w:val="18"/>
        </w:rPr>
        <w:t>O elevador está subindo com aceleração igual à aceleração da gravidade.</w:t>
      </w:r>
    </w:p>
    <w:p xmlns:w="http://schemas.openxmlformats.org/wordprocessingml/2006/main" w:rsidR="000173D9" w:rsidRPr="003D0D09" w:rsidRDefault="000173D9" w:rsidP="000173D9">
      <w:pPr>
        <w:ind w:left="720" w:hanging="360"/>
        <w:jc w:val="both"/>
        <w:rPr>
          <w:szCs w:val="18"/>
        </w:rPr>
      </w:pPr>
      <w:r w:rsidRPr="003D0D09">
        <w:rPr>
          <w:bCs/>
          <w:szCs w:val="18"/>
        </w:rPr>
        <w:t>e)</w:t>
      </w:r>
      <w:r w:rsidRPr="003D0D09">
        <w:rPr>
          <w:bCs/>
          <w:szCs w:val="18"/>
        </w:rPr>
        <w:tab/>
      </w:r>
      <w:r w:rsidRPr="003D0D09">
        <w:rPr>
          <w:szCs w:val="18"/>
        </w:rPr>
        <w:t>O elevador está descendo com velocidade constante.</w:t>
      </w:r>
    </w:p>
    <w:p xmlns:w="http://schemas.openxmlformats.org/wordprocessingml/2006/main" w:rsidR="00302BE2" w:rsidRPr="000173D9" w:rsidRDefault="00302BE2" w:rsidP="000173D9"/>
    <w:p xmlns:w="http://schemas.openxmlformats.org/wordprocessingml/2006/main" w:rsidR="00171DB4" w:rsidRPr="007A52C1" w:rsidRDefault="00171DB4">
      <w:pPr>
        <w:jc w:val="both"/>
        <w:rPr>
          <w:b/>
          <w:bCs/>
          <w:szCs w:val="18"/>
        </w:rPr>
      </w:pPr>
      <w:bookmarkStart w:id="337318354" w:name="_GoBack"/>
      <w:bookmarkEnd w:id="337318354"/>
      <w:r w:rsidRPr="007A52C1">
        <w:rPr>
          <w:b/>
          <w:bCs/>
          <w:szCs w:val="18"/>
        </w:rPr>
        <w:t xml:space="preserve">Gab: </w:t>
      </w:r>
      <w:r w:rsidRPr="007A52C1">
        <w:rPr>
          <w:bCs/>
          <w:szCs w:val="18"/>
        </w:rPr>
        <w:t>A</w:t>
      </w:r>
    </w:p>
    <w:p xmlns:w="http://schemas.openxmlformats.org/wordprocessingml/2006/main" w:rsidR="00302BE2" w:rsidRPr="00171DB4" w:rsidRDefault="00302BE2" w:rsidP="00171DB4"/>
    <w:p xmlns:w="http://schemas.openxmlformats.org/wordprocessingml/2006/main" w:rsidR="00C5551F" w:rsidRDefault="00C5551F" w:rsidP="00C5551F">
      <w:pPr>
        <w:ind w:left="360" w:hanging="360"/>
        <w:jc w:val="both"/>
      </w:pPr>
      <w:bookmarkStart w:id="1860063721" w:name="_GoBack"/>
      <w:bookmarkEnd w:id="1860063721"/>
      <w:r>
        <w:rPr>
          <w:b w:val="on"/>
          <w:bCs w:val="on"/>
          <w:sz w:val="24"/>
          <w:szCs w:val="24"/>
        </w:rPr>
        <w:t xml:space="preserve">Questão 97) 
</w:t>
      </w:r>
      <w:r>
        <w:rPr>
          <w:b/>
        </w:rPr>
        <w:t xml:space="preserve">   </w:t>
      </w:r>
      <w:r>
        <w:t xml:space="preserve"> </w:t>
      </w:r>
      <w:r>
        <w:tab/>
      </w:r>
    </w:p>
    <w:p xmlns:w="http://schemas.openxmlformats.org/wordprocessingml/2006/main" w:rsidR="00C5551F" w:rsidRDefault="00C5551F" w:rsidP="00C5551F">
      <w:pPr>
        <w:ind w:left="360"/>
        <w:jc w:val="both"/>
      </w:pPr>
      <w:r>
        <w:t>Considere as afirmações:</w:t>
      </w:r>
    </w:p>
    <w:p xmlns:w="http://schemas.openxmlformats.org/wordprocessingml/2006/main" w:rsidR="00C5551F" w:rsidRDefault="00C5551F" w:rsidP="00C5551F">
      <w:pPr>
        <w:ind w:left="720" w:hanging="360"/>
        <w:jc w:val="both"/>
      </w:pPr>
      <w:r>
        <w:t>I.</w:t>
      </w:r>
      <w:r>
        <w:tab/>
        <w:t>Se nenhuma força é aplicada sobre um corpo, ele permanece parado.</w:t>
      </w:r>
    </w:p>
    <w:p xmlns:w="http://schemas.openxmlformats.org/wordprocessingml/2006/main" w:rsidR="00C5551F" w:rsidRDefault="00C5551F" w:rsidP="00C5551F">
      <w:pPr>
        <w:ind w:left="720" w:hanging="360"/>
        <w:jc w:val="both"/>
      </w:pPr>
      <w:r>
        <w:t>II.</w:t>
      </w:r>
      <w:r>
        <w:tab/>
        <w:t>Energia cinética é uma grandeza vetorial.</w:t>
      </w:r>
    </w:p>
    <w:p xmlns:w="http://schemas.openxmlformats.org/wordprocessingml/2006/main" w:rsidR="00C5551F" w:rsidRDefault="00C5551F" w:rsidP="00C5551F">
      <w:pPr>
        <w:ind w:left="720" w:hanging="360"/>
        <w:jc w:val="both"/>
      </w:pPr>
      <w:r>
        <w:t>III.</w:t>
      </w:r>
      <w:r>
        <w:tab/>
        <w:t>Se a velocidade de uma partícula aumenta, necessariamente está sendo realizado trabalho sobre ela.</w:t>
      </w:r>
    </w:p>
    <w:p xmlns:w="http://schemas.openxmlformats.org/wordprocessingml/2006/main" w:rsidR="00C5551F" w:rsidRDefault="00C5551F" w:rsidP="00C5551F">
      <w:pPr>
        <w:ind w:left="720" w:hanging="360"/>
        <w:jc w:val="both"/>
      </w:pPr>
    </w:p>
    <w:p xmlns:w="http://schemas.openxmlformats.org/wordprocessingml/2006/main" w:rsidR="00C5551F" w:rsidRDefault="00C5551F" w:rsidP="00C5551F">
      <w:pPr>
        <w:ind w:left="720" w:hanging="360"/>
        <w:jc w:val="both"/>
      </w:pPr>
      <w:r>
        <w:t>São corretas as afirmações:</w:t>
      </w:r>
    </w:p>
    <w:p xmlns:w="http://schemas.openxmlformats.org/wordprocessingml/2006/main" w:rsidR="00C5551F" w:rsidRPr="00E11E93" w:rsidRDefault="00C5551F" w:rsidP="00C5551F">
      <w:pPr>
        <w:ind w:left="720" w:hanging="360"/>
        <w:jc w:val="both"/>
      </w:pPr>
      <w:r w:rsidRPr="00E11E93">
        <w:rPr>
          <w:bCs/>
        </w:rPr>
        <w:t>a)</w:t>
      </w:r>
      <w:r w:rsidRPr="00E11E93">
        <w:rPr>
          <w:bCs/>
        </w:rPr>
        <w:tab/>
      </w:r>
      <w:r w:rsidRPr="00E11E93">
        <w:t>Apenas I</w:t>
      </w:r>
    </w:p>
    <w:p xmlns:w="http://schemas.openxmlformats.org/wordprocessingml/2006/main" w:rsidR="00C5551F" w:rsidRPr="00E11E93" w:rsidRDefault="00C5551F" w:rsidP="00C5551F">
      <w:pPr>
        <w:ind w:left="720" w:hanging="360"/>
        <w:jc w:val="both"/>
      </w:pPr>
      <w:r w:rsidRPr="00E11E93">
        <w:rPr>
          <w:bCs/>
        </w:rPr>
        <w:t>b)</w:t>
      </w:r>
      <w:r w:rsidRPr="00E11E93">
        <w:rPr>
          <w:bCs/>
        </w:rPr>
        <w:tab/>
      </w:r>
      <w:r w:rsidRPr="00E11E93">
        <w:t>Apenas II</w:t>
      </w:r>
    </w:p>
    <w:p xmlns:w="http://schemas.openxmlformats.org/wordprocessingml/2006/main" w:rsidR="00C5551F" w:rsidRPr="00E11E93" w:rsidRDefault="00C5551F" w:rsidP="00C5551F">
      <w:pPr>
        <w:ind w:left="720" w:hanging="360"/>
        <w:jc w:val="both"/>
      </w:pPr>
      <w:r w:rsidRPr="00E11E93">
        <w:rPr>
          <w:bCs/>
        </w:rPr>
        <w:t>c)</w:t>
      </w:r>
      <w:r w:rsidRPr="00E11E93">
        <w:rPr>
          <w:bCs/>
        </w:rPr>
        <w:tab/>
      </w:r>
      <w:r w:rsidRPr="00E11E93">
        <w:t>Apenas III</w:t>
      </w:r>
    </w:p>
    <w:p xmlns:w="http://schemas.openxmlformats.org/wordprocessingml/2006/main" w:rsidR="00C5551F" w:rsidRPr="00E11E93" w:rsidRDefault="00C5551F" w:rsidP="00C5551F">
      <w:pPr>
        <w:ind w:left="720" w:hanging="360"/>
        <w:jc w:val="both"/>
      </w:pPr>
      <w:r w:rsidRPr="00E11E93">
        <w:rPr>
          <w:bCs/>
        </w:rPr>
        <w:t>d)</w:t>
      </w:r>
      <w:r w:rsidRPr="00E11E93">
        <w:rPr>
          <w:bCs/>
        </w:rPr>
        <w:tab/>
      </w:r>
      <w:r w:rsidRPr="00E11E93">
        <w:t>I e II</w:t>
      </w:r>
    </w:p>
    <w:p xmlns:w="http://schemas.openxmlformats.org/wordprocessingml/2006/main" w:rsidR="00C5551F" w:rsidRPr="00E11E93" w:rsidRDefault="00C5551F" w:rsidP="00C5551F">
      <w:pPr>
        <w:ind w:left="720" w:hanging="360"/>
        <w:jc w:val="both"/>
      </w:pPr>
      <w:r w:rsidRPr="00E11E93">
        <w:rPr>
          <w:bCs/>
        </w:rPr>
        <w:t>e)</w:t>
      </w:r>
      <w:r w:rsidRPr="00E11E93">
        <w:rPr>
          <w:bCs/>
        </w:rPr>
        <w:tab/>
      </w:r>
      <w:r w:rsidRPr="00E11E93">
        <w:t>I, II e III</w:t>
      </w:r>
    </w:p>
    <w:p xmlns:w="http://schemas.openxmlformats.org/wordprocessingml/2006/main" w:rsidR="00302BE2" w:rsidRPr="00C5551F" w:rsidRDefault="00302BE2" w:rsidP="00C5551F"/>
    <w:p xmlns:w="http://schemas.openxmlformats.org/wordprocessingml/2006/main" w:rsidR="002A53C1" w:rsidRPr="00F721C3" w:rsidRDefault="002A53C1" w:rsidP="002A53C1">
      <w:pPr>
        <w:jc w:val="both"/>
      </w:pPr>
      <w:bookmarkStart w:id="1161784046" w:name="_GoBack"/>
      <w:bookmarkEnd w:id="1161784046"/>
      <w:r>
        <w:rPr>
          <w:b/>
          <w:bCs/>
        </w:rPr>
        <w:t xml:space="preserve">Gab: </w:t>
      </w:r>
      <w:r w:rsidRPr="00F721C3">
        <w:rPr>
          <w:bCs/>
        </w:rPr>
        <w:t>C</w:t>
      </w:r>
    </w:p>
    <w:p xmlns:w="http://schemas.openxmlformats.org/wordprocessingml/2006/main" w:rsidR="00302BE2" w:rsidRPr="002A53C1" w:rsidRDefault="00302BE2" w:rsidP="002A53C1"/>
    <w:p xmlns:w="http://schemas.openxmlformats.org/wordprocessingml/2006/main" w:rsidR="004A36D7" w:rsidRDefault="004A36D7" w:rsidP="004A36D7">
      <w:pPr>
        <w:ind w:left="360" w:hanging="360"/>
        <w:jc w:val="both"/>
      </w:pPr>
      <w:bookmarkStart w:id="1679922283" w:name="_GoBack"/>
      <w:bookmarkEnd w:id="1679922283"/>
      <w:r>
        <w:rPr>
          <w:b w:val="on"/>
          <w:bCs w:val="on"/>
          <w:sz w:val="24"/>
          <w:szCs w:val="24"/>
        </w:rPr>
        <w:t xml:space="preserve">Questão 98) 
</w:t>
      </w:r>
      <w:r>
        <w:rPr>
          <w:b/>
        </w:rPr>
        <w:t xml:space="preserve">   </w:t>
      </w:r>
      <w:r>
        <w:tab/>
      </w:r>
    </w:p>
    <w:p xmlns:w="http://schemas.openxmlformats.org/wordprocessingml/2006/main" w:rsidR="004A36D7" w:rsidRDefault="004A36D7" w:rsidP="004A36D7">
      <w:pPr>
        <w:ind w:left="360"/>
        <w:jc w:val="both"/>
      </w:pPr>
      <w:r>
        <w:t>Julgue os itens abaixo.</w:t>
      </w:r>
    </w:p>
    <w:p xmlns:w="http://schemas.openxmlformats.org/wordprocessingml/2006/main" w:rsidR="004A36D7" w:rsidRPr="00615145" w:rsidRDefault="004A36D7" w:rsidP="004A36D7">
      <w:pPr>
        <w:ind w:left="720" w:hanging="360"/>
        <w:jc w:val="both"/>
      </w:pPr>
      <w:r w:rsidRPr="00615145">
        <w:rPr>
          <w:bCs/>
        </w:rPr>
        <w:t>00.</w:t>
      </w:r>
      <w:r w:rsidRPr="00615145">
        <w:tab/>
        <w:t>As forças de ação e reação nunca atuam sobre um mesmo corpo.</w:t>
      </w:r>
    </w:p>
    <w:p xmlns:w="http://schemas.openxmlformats.org/wordprocessingml/2006/main" w:rsidR="004A36D7" w:rsidRPr="00615145" w:rsidRDefault="004A36D7" w:rsidP="004A36D7">
      <w:pPr>
        <w:ind w:left="720" w:hanging="360"/>
        <w:jc w:val="both"/>
      </w:pPr>
      <w:r w:rsidRPr="00615145">
        <w:rPr>
          <w:bCs/>
        </w:rPr>
        <w:t>01.</w:t>
      </w:r>
      <w:r w:rsidRPr="00615145">
        <w:tab/>
        <w:t>Quando um corpo não está acelerado, podemos concluir que não existem forças atuando no corpo.</w:t>
      </w:r>
    </w:p>
    <w:p xmlns:w="http://schemas.openxmlformats.org/wordprocessingml/2006/main" w:rsidR="004A36D7" w:rsidRPr="00615145" w:rsidRDefault="004A36D7" w:rsidP="004A36D7">
      <w:pPr>
        <w:ind w:left="720" w:hanging="360"/>
        <w:jc w:val="both"/>
      </w:pPr>
      <w:r w:rsidRPr="00615145">
        <w:rPr>
          <w:bCs/>
        </w:rPr>
        <w:t>02.</w:t>
      </w:r>
      <w:r w:rsidRPr="00615145">
        <w:tab/>
        <w:t xml:space="preserve">Um bloco de massa m = </w:t>
      </w:r>
      <w:smartTag w:uri="urn:schemas-microsoft-com:office:smarttags" w:element="metricconverter">
        <w:smartTagPr>
          <w:attr w:name="ProductID" w:val="0,1 kg"/>
        </w:smartTagPr>
        <w:r w:rsidRPr="00615145">
          <w:t>0,1 kg</w:t>
        </w:r>
      </w:smartTag>
      <w:r w:rsidRPr="00615145">
        <w:t xml:space="preserve"> deve ter uma velocidade mínima inicial, v = 20m/s, para atingir o ponto mais alto do plano inclinado. A altura h vale 20m (g = 10m/s</w:t>
      </w:r>
      <w:r w:rsidRPr="00615145">
        <w:rPr>
          <w:vertAlign w:val="superscript"/>
        </w:rPr>
        <w:t>2</w:t>
      </w:r>
      <w:r w:rsidRPr="00615145">
        <w:t>).</w:t>
      </w:r>
    </w:p>
    <w:p xmlns:w="http://schemas.openxmlformats.org/wordprocessingml/2006/main" xmlns:v="urn:schemas-microsoft-com:vml" xmlns:o="urn:schemas-microsoft-com:office:office" xmlns:r="http://schemas.openxmlformats.org/officeDocument/2006/relationships" w:rsidR="004A36D7" w:rsidRPr="00615145" w:rsidRDefault="004A36D7" w:rsidP="004A36D7">
      <w:pPr>
        <w:ind w:left="720" w:hanging="360"/>
        <w:jc w:val="center"/>
      </w:pPr>
      <w:r w:rsidRPr="00615145">
        <w:object w:dxaOrig="3290" w:dyaOrig="1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45pt;height:77.1pt" o:ole="">
            <v:imagedata r:id="rId12485ecab5cc44947" o:title=""/>
          </v:shape>
        </w:object>
      </w:r>
    </w:p>
    <w:p xmlns:w="http://schemas.openxmlformats.org/wordprocessingml/2006/main" w:rsidR="004A36D7" w:rsidRPr="00615145" w:rsidRDefault="004A36D7" w:rsidP="004A36D7">
      <w:pPr>
        <w:ind w:left="720" w:hanging="360"/>
        <w:jc w:val="both"/>
      </w:pPr>
      <w:r w:rsidRPr="00615145">
        <w:rPr>
          <w:bCs/>
        </w:rPr>
        <w:t>03.</w:t>
      </w:r>
      <w:r w:rsidRPr="00615145">
        <w:tab/>
        <w:t>Referindo-se ao item (2), a reação normal exercida pela superfície sobre o bloco é de 500N.</w:t>
      </w:r>
    </w:p>
    <w:p xmlns:w="http://schemas.openxmlformats.org/wordprocessingml/2006/main" w:rsidR="004A36D7" w:rsidRDefault="004A36D7" w:rsidP="004A36D7">
      <w:pPr>
        <w:ind w:left="720" w:hanging="360"/>
        <w:jc w:val="both"/>
      </w:pPr>
      <w:r w:rsidRPr="00615145">
        <w:rPr>
          <w:bCs/>
        </w:rPr>
        <w:t>04.</w:t>
      </w:r>
      <w:r w:rsidRPr="00615145">
        <w:tab/>
        <w:t>Referindo-se ao item</w:t>
      </w:r>
      <w:r>
        <w:t xml:space="preserve"> (2), a variação da energia cinética do bloco é de –20J.</w:t>
      </w:r>
    </w:p>
    <w:p xmlns:w="http://schemas.openxmlformats.org/wordprocessingml/2006/main" w:rsidR="00302BE2" w:rsidRPr="004A36D7" w:rsidRDefault="00302BE2" w:rsidP="004A36D7"/>
    <w:p xmlns:w="http://schemas.openxmlformats.org/wordprocessingml/2006/main" w:rsidR="002C4D17" w:rsidRDefault="002C4D17" w:rsidP="002C4D17">
      <w:pPr>
        <w:jc w:val="both"/>
      </w:pPr>
      <w:bookmarkStart w:id="1033293640" w:name="_GoBack"/>
      <w:bookmarkEnd w:id="1033293640"/>
      <w:r w:rsidRPr="00F50DC6">
        <w:rPr>
          <w:b/>
        </w:rPr>
        <w:t>Gab:</w:t>
      </w:r>
      <w:r>
        <w:t xml:space="preserve"> </w:t>
      </w:r>
      <w:smartTag w:uri="urn:schemas-microsoft-com:office:smarttags" w:element="metricconverter">
        <w:smartTagPr>
          <w:attr w:name="ProductID" w:val="00. C"/>
        </w:smartTagPr>
        <w:r>
          <w:t>00. C</w:t>
        </w:r>
      </w:smartTag>
      <w:r>
        <w:t xml:space="preserve"> 01. E </w:t>
      </w:r>
      <w:smartTag w:uri="urn:schemas-microsoft-com:office:smarttags" w:element="metricconverter">
        <w:smartTagPr>
          <w:attr w:name="ProductID" w:val="02. C"/>
        </w:smartTagPr>
        <w:r>
          <w:t>02. C</w:t>
        </w:r>
      </w:smartTag>
      <w:r>
        <w:t xml:space="preserve"> 03. E </w:t>
      </w:r>
      <w:smartTag w:uri="urn:schemas-microsoft-com:office:smarttags" w:element="metricconverter">
        <w:smartTagPr>
          <w:attr w:name="ProductID" w:val="04. C"/>
        </w:smartTagPr>
        <w:r>
          <w:t>04. C</w:t>
        </w:r>
      </w:smartTag>
    </w:p>
    <w:p xmlns:w="http://schemas.openxmlformats.org/wordprocessingml/2006/main" w:rsidR="00302BE2" w:rsidRPr="002C4D17" w:rsidRDefault="00302BE2" w:rsidP="002C4D17"/>
    <w:p xmlns:w="http://schemas.openxmlformats.org/wordprocessingml/2006/main" w:rsidR="000B4A19" w:rsidRDefault="000B4A19" w:rsidP="000B4A19">
      <w:pPr>
        <w:ind w:left="360" w:hanging="360"/>
        <w:jc w:val="both"/>
      </w:pPr>
      <w:bookmarkStart w:id="1691067987" w:name="_GoBack"/>
      <w:bookmarkEnd w:id="1691067987"/>
      <w:r>
        <w:rPr>
          <w:b w:val="on"/>
          <w:bCs w:val="on"/>
          <w:sz w:val="24"/>
          <w:szCs w:val="24"/>
        </w:rPr>
        <w:t xml:space="preserve">Questão 99) 
</w:t>
      </w:r>
      <w:r>
        <w:rPr>
          <w:b/>
        </w:rPr>
        <w:t xml:space="preserve">   </w:t>
      </w:r>
      <w:r>
        <w:t xml:space="preserve"> </w:t>
      </w:r>
      <w:r>
        <w:tab/>
      </w:r>
    </w:p>
    <w:p xmlns:w="http://schemas.openxmlformats.org/wordprocessingml/2006/main" w:rsidR="000B4A19" w:rsidRDefault="000B4A19" w:rsidP="000B4A19">
      <w:pPr>
        <w:ind w:left="360"/>
        <w:jc w:val="both"/>
      </w:pPr>
      <w:r>
        <w:t>Julgue os itens abaixo.</w:t>
      </w:r>
    </w:p>
    <w:p xmlns:w="http://schemas.openxmlformats.org/wordprocessingml/2006/main" w:rsidR="000B4A19" w:rsidRPr="0069256E" w:rsidRDefault="000B4A19" w:rsidP="000B4A19">
      <w:pPr>
        <w:ind w:left="720" w:hanging="360"/>
        <w:jc w:val="both"/>
      </w:pPr>
      <w:r w:rsidRPr="0069256E">
        <w:rPr>
          <w:bCs/>
        </w:rPr>
        <w:t>00.</w:t>
      </w:r>
      <w:r w:rsidRPr="0069256E">
        <w:tab/>
        <w:t>Um corpo é constituído de duas peças, cujos pesos foram medidos com balanças de precisões diferentes, resultando nos valores 7,3N e 0,15N. Portanto é correto afirmar que o peso total do corpo vale 7,45N.</w:t>
      </w:r>
    </w:p>
    <w:p xmlns:w="http://schemas.openxmlformats.org/wordprocessingml/2006/main" w:rsidR="000B4A19" w:rsidRPr="0069256E" w:rsidRDefault="000B4A19" w:rsidP="000B4A19">
      <w:pPr>
        <w:ind w:left="720" w:hanging="360"/>
        <w:jc w:val="both"/>
      </w:pPr>
      <w:r w:rsidRPr="0069256E">
        <w:rPr>
          <w:bCs/>
        </w:rPr>
        <w:t>01.</w:t>
      </w:r>
      <w:r w:rsidRPr="0069256E">
        <w:tab/>
        <w:t>É possível encontrar uma disposição espacial para três forças coplanares e de mesmo módulo, tal que a resultante seja nula.</w:t>
      </w:r>
    </w:p>
    <w:p xmlns:w="http://schemas.openxmlformats.org/wordprocessingml/2006/main" w:rsidR="000B4A19" w:rsidRDefault="000B4A19" w:rsidP="000B4A19">
      <w:pPr>
        <w:ind w:left="720" w:hanging="360"/>
        <w:jc w:val="both"/>
      </w:pPr>
      <w:r w:rsidRPr="0069256E">
        <w:rPr>
          <w:bCs/>
        </w:rPr>
        <w:t>02.</w:t>
      </w:r>
      <w:r w:rsidRPr="0069256E">
        <w:tab/>
        <w:t>Duas forças</w:t>
      </w:r>
      <w:r>
        <w:t xml:space="preserve"> opostas, de resultante nula, aplicadas a um corpo rígido, deixam-no sempre em repouso.</w:t>
      </w:r>
    </w:p>
    <w:p xmlns:w="http://schemas.openxmlformats.org/wordprocessingml/2006/main" w:rsidR="00302BE2" w:rsidRPr="000B4A19" w:rsidRDefault="00302BE2" w:rsidP="000B4A19"/>
    <w:p xmlns:w="http://schemas.openxmlformats.org/wordprocessingml/2006/main" w:rsidR="004E5160" w:rsidRDefault="004E5160" w:rsidP="004E5160">
      <w:pPr>
        <w:jc w:val="both"/>
      </w:pPr>
      <w:bookmarkStart w:id="1543915772" w:name="_GoBack"/>
      <w:bookmarkEnd w:id="1543915772"/>
      <w:r w:rsidRPr="005E4AEF">
        <w:rPr>
          <w:b/>
        </w:rPr>
        <w:t>Gab:</w:t>
      </w:r>
      <w:r>
        <w:t xml:space="preserve"> 00. E; </w:t>
      </w:r>
      <w:smartTag w:uri="urn:schemas-microsoft-com:office:smarttags" w:element="metricconverter">
        <w:smartTagPr>
          <w:attr w:name="ProductID" w:val="01. C"/>
        </w:smartTagPr>
        <w:r>
          <w:t>01. C</w:t>
        </w:r>
      </w:smartTag>
      <w:r>
        <w:t>; 02. E.</w:t>
      </w:r>
    </w:p>
    <w:p xmlns:w="http://schemas.openxmlformats.org/wordprocessingml/2006/main" w:rsidR="00302BE2" w:rsidRPr="004E5160" w:rsidRDefault="00302BE2" w:rsidP="004E5160"/>
    <w:sectPr xmlns:w="http://schemas.openxmlformats.org/wordprocessingml/2006/main" w:rsidR="007842C2" w:rsidRPr="00014C9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FDA" w:rsidRDefault="006E0FDA" w:rsidP="006E0FDA">
      <w:pPr>
        <w:spacing w:after="0" w:line="240" w:lineRule="auto"/>
      </w:pPr>
      <w:r>
        <w:separator/>
      </w:r>
    </w:p>
  </w:endnote>
  <w:endnote w:type="continuationSeparator" w:id="0">
    <w:p w:rsidR="006E0FDA" w:rsidRDefault="006E0FDA" w:rsidP="006E0F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FDA" w:rsidRDefault="006E0FDA" w:rsidP="006E0FDA">
      <w:pPr>
        <w:spacing w:after="0" w:line="240" w:lineRule="auto"/>
      </w:pPr>
      <w:r>
        <w:separator/>
      </w:r>
    </w:p>
  </w:footnote>
  <w:footnote w:type="continuationSeparator" w:id="0">
    <w:p w:rsidR="006E0FDA" w:rsidRDefault="006E0FDA" w:rsidP="006E0F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4993253">
    <w:multiLevelType w:val="hybridMultilevel"/>
    <w:lvl w:ilvl="0" w:tplc="71029992">
      <w:start w:val="1"/>
      <w:numFmt w:val="decimal"/>
      <w:lvlText w:val="%1."/>
      <w:lvlJc w:val="left"/>
      <w:pPr>
        <w:ind w:left="720" w:hanging="360"/>
      </w:pPr>
    </w:lvl>
    <w:lvl w:ilvl="1" w:tplc="71029992" w:tentative="1">
      <w:start w:val="1"/>
      <w:numFmt w:val="lowerLetter"/>
      <w:lvlText w:val="%2."/>
      <w:lvlJc w:val="left"/>
      <w:pPr>
        <w:ind w:left="1440" w:hanging="360"/>
      </w:pPr>
    </w:lvl>
    <w:lvl w:ilvl="2" w:tplc="71029992" w:tentative="1">
      <w:start w:val="1"/>
      <w:numFmt w:val="lowerRoman"/>
      <w:lvlText w:val="%3."/>
      <w:lvlJc w:val="right"/>
      <w:pPr>
        <w:ind w:left="2160" w:hanging="180"/>
      </w:pPr>
    </w:lvl>
    <w:lvl w:ilvl="3" w:tplc="71029992" w:tentative="1">
      <w:start w:val="1"/>
      <w:numFmt w:val="decimal"/>
      <w:lvlText w:val="%4."/>
      <w:lvlJc w:val="left"/>
      <w:pPr>
        <w:ind w:left="2880" w:hanging="360"/>
      </w:pPr>
    </w:lvl>
    <w:lvl w:ilvl="4" w:tplc="71029992" w:tentative="1">
      <w:start w:val="1"/>
      <w:numFmt w:val="lowerLetter"/>
      <w:lvlText w:val="%5."/>
      <w:lvlJc w:val="left"/>
      <w:pPr>
        <w:ind w:left="3600" w:hanging="360"/>
      </w:pPr>
    </w:lvl>
    <w:lvl w:ilvl="5" w:tplc="71029992" w:tentative="1">
      <w:start w:val="1"/>
      <w:numFmt w:val="lowerRoman"/>
      <w:lvlText w:val="%6."/>
      <w:lvlJc w:val="right"/>
      <w:pPr>
        <w:ind w:left="4320" w:hanging="180"/>
      </w:pPr>
    </w:lvl>
    <w:lvl w:ilvl="6" w:tplc="71029992" w:tentative="1">
      <w:start w:val="1"/>
      <w:numFmt w:val="decimal"/>
      <w:lvlText w:val="%7."/>
      <w:lvlJc w:val="left"/>
      <w:pPr>
        <w:ind w:left="5040" w:hanging="360"/>
      </w:pPr>
    </w:lvl>
    <w:lvl w:ilvl="7" w:tplc="71029992" w:tentative="1">
      <w:start w:val="1"/>
      <w:numFmt w:val="lowerLetter"/>
      <w:lvlText w:val="%8."/>
      <w:lvlJc w:val="left"/>
      <w:pPr>
        <w:ind w:left="5760" w:hanging="360"/>
      </w:pPr>
    </w:lvl>
    <w:lvl w:ilvl="8" w:tplc="71029992" w:tentative="1">
      <w:start w:val="1"/>
      <w:numFmt w:val="lowerRoman"/>
      <w:lvlText w:val="%9."/>
      <w:lvlJc w:val="right"/>
      <w:pPr>
        <w:ind w:left="6480" w:hanging="180"/>
      </w:pPr>
    </w:lvl>
  </w:abstractNum>
  <w:abstractNum w:abstractNumId="84993252">
    <w:multiLevelType w:val="hybridMultilevel"/>
    <w:lvl w:ilvl="0" w:tplc="3973809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E030807"/>
    <w:multiLevelType w:val="multilevel"/>
    <w:tmpl w:val="0C0A0025"/>
    <w:lvl w:ilvl="0">
      <w:start w:val="1"/>
      <w:numFmt w:val="decimal"/>
      <w:pStyle w:val="Heading1PHPDOCX"/>
      <w:lvlText w:val="%1"/>
      <w:lvlJc w:val="left"/>
      <w:pPr>
        <w:ind w:left="432" w:hanging="432"/>
      </w:pPr>
    </w:lvl>
    <w:lvl w:ilvl="1">
      <w:start w:val="1"/>
      <w:numFmt w:val="decimal"/>
      <w:pStyle w:val="Heading2PHPDOCX"/>
      <w:lvlText w:val="%1.%2"/>
      <w:lvlJc w:val="left"/>
      <w:pPr>
        <w:ind w:left="576" w:hanging="576"/>
      </w:pPr>
    </w:lvl>
    <w:lvl w:ilvl="2">
      <w:start w:val="1"/>
      <w:numFmt w:val="decimal"/>
      <w:pStyle w:val="Heading3PHPDOCX"/>
      <w:lvlText w:val="%1.%2.%3"/>
      <w:lvlJc w:val="left"/>
      <w:pPr>
        <w:ind w:left="720" w:hanging="720"/>
      </w:pPr>
    </w:lvl>
    <w:lvl w:ilvl="3">
      <w:start w:val="1"/>
      <w:numFmt w:val="decimal"/>
      <w:pStyle w:val="Heading4PHPDOCX"/>
      <w:lvlText w:val="%1.%2.%3.%4"/>
      <w:lvlJc w:val="left"/>
      <w:pPr>
        <w:ind w:left="864" w:hanging="864"/>
      </w:pPr>
    </w:lvl>
    <w:lvl w:ilvl="4">
      <w:start w:val="1"/>
      <w:numFmt w:val="decimal"/>
      <w:pStyle w:val="Heading5PHPDOCX"/>
      <w:lvlText w:val="%1.%2.%3.%4.%5"/>
      <w:lvlJc w:val="left"/>
      <w:pPr>
        <w:ind w:left="1008" w:hanging="1008"/>
      </w:pPr>
    </w:lvl>
    <w:lvl w:ilvl="5">
      <w:start w:val="1"/>
      <w:numFmt w:val="decimal"/>
      <w:pStyle w:val="Heading6PHPDOCX"/>
      <w:lvlText w:val="%1.%2.%3.%4.%5.%6"/>
      <w:lvlJc w:val="left"/>
      <w:pPr>
        <w:ind w:left="1152" w:hanging="1152"/>
      </w:pPr>
    </w:lvl>
    <w:lvl w:ilvl="6">
      <w:start w:val="1"/>
      <w:numFmt w:val="decimal"/>
      <w:pStyle w:val="Heading7PHPDOCX"/>
      <w:lvlText w:val="%1.%2.%3.%4.%5.%6.%7"/>
      <w:lvlJc w:val="left"/>
      <w:pPr>
        <w:ind w:left="1296" w:hanging="1296"/>
      </w:pPr>
    </w:lvl>
    <w:lvl w:ilvl="7">
      <w:start w:val="1"/>
      <w:numFmt w:val="decimal"/>
      <w:pStyle w:val="Heading8PHPDOCX"/>
      <w:lvlText w:val="%1.%2.%3.%4.%5.%6.%7.%8"/>
      <w:lvlJc w:val="left"/>
      <w:pPr>
        <w:ind w:left="1440" w:hanging="1440"/>
      </w:pPr>
    </w:lvl>
    <w:lvl w:ilvl="8">
      <w:start w:val="1"/>
      <w:numFmt w:val="decimal"/>
      <w:pStyle w:val="Heading9PHPDOCX"/>
      <w:lvlText w:val="%1.%2.%3.%4.%5.%6.%7.%8.%9"/>
      <w:lvlJc w:val="left"/>
      <w:pPr>
        <w:ind w:left="1584" w:hanging="1584"/>
      </w:pPr>
    </w:lvl>
  </w:abstractNum>
  <w:abstractNum w:abstractNumId="3">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5"/>
  </w:num>
  <w:num w:numId="3">
    <w:abstractNumId w:val="6"/>
  </w:num>
  <w:num w:numId="4">
    <w:abstractNumId w:val="4"/>
  </w:num>
  <w:num w:numId="5">
    <w:abstractNumId w:val="1"/>
  </w:num>
  <w:num w:numId="6">
    <w:abstractNumId w:val="0"/>
  </w:num>
  <w:num w:numId="7">
    <w:abstractNumId w:val="2"/>
  </w:num>
  <w:num w:numId="84993252">
    <w:abstractNumId w:val="84993252"/>
  </w:num>
  <w:num w:numId="84993253">
    <w:abstractNumId w:val="8499325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08"/>
  <w:hyphenationZone w:val="425"/>
  <w:characterSpacingControl w:val="doNotCompress"/>
  <w:compat/>
  <w:rsids>
    <w:rsidRoot w:val="00014C93"/>
    <w:rsid w:val="00014C93"/>
    <w:rsid w:val="007842C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2C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character" w:styleId="Hyperlink">
    <w:name w:val="Hyperlink"/>
    <w:rsid w:val="000C431E"/>
    <w:rPr>
      <w:color w:val="0000FF"/>
      <w:u w:val="single"/>
    </w:rPr>
  </w:style>
  <w:style w:type="paragraph" w:customStyle="1" w:styleId="Default">
    <w:name w:val="Default"/>
    <w:rsid w:val="00E34CB2"/>
    <w:pPr>
      <w:autoSpaceDE w:val="0"/>
      <w:autoSpaceDN w:val="0"/>
      <w:adjustRightInd w:val="0"/>
    </w:pPr>
    <w:rPr>
      <w:rFonts w:ascii="Arial" w:hAnsi="Arial" w:cs="Arial"/>
      <w:color w:val="000000"/>
      <w:sz w:val="24"/>
      <w:szCs w:val="24"/>
    </w:rPr>
  </w:style>
  <w:style w:type="paragraph" w:styleId="Corpodetexto3">
    <w:name w:val="Body Text 3"/>
    <w:basedOn w:val="Normal"/>
    <w:rsid w:val="00747606"/>
    <w:pPr>
      <w:jc w:val="both"/>
    </w:pPr>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419027547" Type="http://schemas.openxmlformats.org/officeDocument/2006/relationships/numbering" Target="numbering.xml"/><Relationship Id="rId134459920" Type="http://schemas.openxmlformats.org/officeDocument/2006/relationships/footnotes" Target="footnotes.xml"/><Relationship Id="rId762830495" Type="http://schemas.openxmlformats.org/officeDocument/2006/relationships/endnotes" Target="endnotes.xml"/><Relationship Id="rId754122168" Type="http://schemas.openxmlformats.org/officeDocument/2006/relationships/comments" Target="comments.xml"/><Relationship Id="rId77845ecab5cb53a8a" Type="http://schemas.openxmlformats.org/officeDocument/2006/relationships/image" Target="media/image77845ecab5cb53a8a.png"/><Relationship Id="rId38085ecab5cb539f1" Type="http://schemas.openxmlformats.org/officeDocument/2006/relationships/image" Target="media/image38085ecab5cb539f1.png"/><Relationship Id="rId25365ecab5cb53943" Type="http://schemas.openxmlformats.org/officeDocument/2006/relationships/image" Target="media/image25365ecab5cb53943.png"/><Relationship Id="rId21975ecab5cb5cef4" Type="http://schemas.openxmlformats.org/officeDocument/2006/relationships/image" Target="media/image21975ecab5cb5cef4.png"/><Relationship Id="rId31785ecab5cb61362" Type="http://schemas.openxmlformats.org/officeDocument/2006/relationships/image" Target="media/image31785ecab5cb61362.wmf"/><Relationship Id="rId39365ecab5cb61229" Type="http://schemas.openxmlformats.org/officeDocument/2006/relationships/image" Target="media/image39365ecab5cb61229.png"/><Relationship Id="rId71035ecab5cb6113b" Type="http://schemas.openxmlformats.org/officeDocument/2006/relationships/image" Target="media/image71035ecab5cb6113b.png"/><Relationship Id="rId38095ecab5cb61454" Type="http://schemas.openxmlformats.org/officeDocument/2006/relationships/image" Target="media/image38095ecab5cb61454.wmf"/><Relationship Id="rId58915ecab5cb61572" Type="http://schemas.openxmlformats.org/officeDocument/2006/relationships/hyperlink" Target="http://blocoautocad.com" TargetMode="External"/><Relationship Id="rId86095ecab5cb6401f" Type="http://schemas.openxmlformats.org/officeDocument/2006/relationships/image" Target="media/image86095ecab5cb6401f.png"/><Relationship Id="rId23315ecab5cb668c4" Type="http://schemas.openxmlformats.org/officeDocument/2006/relationships/image" Target="media/image23315ecab5cb668c4.png"/><Relationship Id="rId14325ecab5cb688e0" Type="http://schemas.openxmlformats.org/officeDocument/2006/relationships/image" Target="media/image14325ecab5cb688e0.png"/><Relationship Id="rId19075ecab5cb6a899" Type="http://schemas.openxmlformats.org/officeDocument/2006/relationships/image" Target="media/image19075ecab5cb6a899.png"/><Relationship Id="rId79995ecab5cb6a766" Type="http://schemas.openxmlformats.org/officeDocument/2006/relationships/image" Target="media/image79995ecab5cb6a766.png"/><Relationship Id="rId18285ecab5cb70dbe" Type="http://schemas.openxmlformats.org/officeDocument/2006/relationships/image" Target="media/image18285ecab5cb70dbe.png"/><Relationship Id="rId82185ecab5cb76aa5" Type="http://schemas.openxmlformats.org/officeDocument/2006/relationships/image" Target="media/image82185ecab5cb76aa5.png"/><Relationship Id="rId48885ecab5cb7bf9e" Type="http://schemas.openxmlformats.org/officeDocument/2006/relationships/image" Target="media/image48885ecab5cb7bf9e.png"/><Relationship Id="rId44005ecab5cb7e2a4" Type="http://schemas.openxmlformats.org/officeDocument/2006/relationships/image" Target="media/image44005ecab5cb7e2a4.png"/><Relationship Id="rId85555ecab5cb803b0" Type="http://schemas.openxmlformats.org/officeDocument/2006/relationships/image" Target="media/image85555ecab5cb803b0.png"/><Relationship Id="rId27225ecab5cb802f7" Type="http://schemas.openxmlformats.org/officeDocument/2006/relationships/image" Target="media/image27225ecab5cb802f7.png"/><Relationship Id="rId88635ecab5cb97961" Type="http://schemas.openxmlformats.org/officeDocument/2006/relationships/image" Target="media/image88635ecab5cb97961.wmf"/><Relationship Id="rId56605ecab5cb97b19" Type="http://schemas.openxmlformats.org/officeDocument/2006/relationships/image" Target="media/image56605ecab5cb97b19.wmf"/><Relationship Id="rId21265ecab5cb978ac" Type="http://schemas.openxmlformats.org/officeDocument/2006/relationships/image" Target="media/image21265ecab5cb978ac.wmf"/><Relationship Id="rId84165ecab5cb97a24" Type="http://schemas.openxmlformats.org/officeDocument/2006/relationships/image" Target="media/image84165ecab5cb97a24.wmf"/><Relationship Id="rId31405ecab5cb9782f" Type="http://schemas.openxmlformats.org/officeDocument/2006/relationships/image" Target="media/image31405ecab5cb9782f.wmf"/><Relationship Id="rId33485ecab5cb99de1" Type="http://schemas.openxmlformats.org/officeDocument/2006/relationships/image" Target="media/image33485ecab5cb99de1.png"/><Relationship Id="rId54475ecab5cb99d1f" Type="http://schemas.openxmlformats.org/officeDocument/2006/relationships/image" Target="media/image54475ecab5cb99d1f.png"/><Relationship Id="rId19735ecab5cb99c69" Type="http://schemas.openxmlformats.org/officeDocument/2006/relationships/image" Target="media/image19735ecab5cb99c69.png"/><Relationship Id="rId56335ecab5cb99bc0" Type="http://schemas.openxmlformats.org/officeDocument/2006/relationships/image" Target="media/image56335ecab5cb99bc0.png"/><Relationship Id="rId96865ecab5cb99b12" Type="http://schemas.openxmlformats.org/officeDocument/2006/relationships/image" Target="media/image96865ecab5cb99b12.png"/><Relationship Id="rId51955ecab5cb99eb3" Type="http://schemas.openxmlformats.org/officeDocument/2006/relationships/image" Target="media/image51955ecab5cb99eb3.png"/><Relationship Id="rId42285ecab5cba519e" Type="http://schemas.openxmlformats.org/officeDocument/2006/relationships/image" Target="media/image42285ecab5cba519e.png"/><Relationship Id="rId12225ecab5cba74fe" Type="http://schemas.openxmlformats.org/officeDocument/2006/relationships/image" Target="media/image12225ecab5cba74fe.png"/><Relationship Id="rId17715ecab5cbae767" Type="http://schemas.openxmlformats.org/officeDocument/2006/relationships/image" Target="media/image17715ecab5cbae767.png"/><Relationship Id="rId13375ecab5cbae6ad" Type="http://schemas.openxmlformats.org/officeDocument/2006/relationships/image" Target="media/image13375ecab5cbae6ad.png"/><Relationship Id="rId24465ecab5cbae5d5" Type="http://schemas.openxmlformats.org/officeDocument/2006/relationships/image" Target="media/image24465ecab5cbae5d5.png"/><Relationship Id="rId94215ecab5cbae4f5" Type="http://schemas.openxmlformats.org/officeDocument/2006/relationships/image" Target="media/image94215ecab5cbae4f5.png"/><Relationship Id="rId41175ecab5cbb229b" Type="http://schemas.openxmlformats.org/officeDocument/2006/relationships/image" Target="media/image41175ecab5cbb229b.png"/><Relationship Id="rId84625ecab5cbb3ad0" Type="http://schemas.openxmlformats.org/officeDocument/2006/relationships/image" Target="media/image84625ecab5cbb3ad0.wmf"/><Relationship Id="rId83175ecab5cbb3a0d" Type="http://schemas.openxmlformats.org/officeDocument/2006/relationships/image" Target="media/image83175ecab5cbb3a0d.png"/><Relationship Id="rId86665ecab5cbb3932" Type="http://schemas.openxmlformats.org/officeDocument/2006/relationships/image" Target="media/image86665ecab5cbb3932.png"/><Relationship Id="rId82235ecab5cbb4a98" Type="http://schemas.openxmlformats.org/officeDocument/2006/relationships/image" Target="media/image82235ecab5cbb4a98.wmf"/><Relationship Id="rId67555ecab5cbc4859" Type="http://schemas.openxmlformats.org/officeDocument/2006/relationships/image" Target="media/image67555ecab5cbc4859.png"/><Relationship Id="rId96605ecab5cbc47bf" Type="http://schemas.openxmlformats.org/officeDocument/2006/relationships/image" Target="media/image96605ecab5cbc47bf.png"/><Relationship Id="rId51245ecab5cbc4717" Type="http://schemas.openxmlformats.org/officeDocument/2006/relationships/image" Target="media/image51245ecab5cbc4717.png"/><Relationship Id="rId68805ecab5cbc4662" Type="http://schemas.openxmlformats.org/officeDocument/2006/relationships/image" Target="media/image68805ecab5cbc4662.png"/><Relationship Id="rId55785ecab5cbc45ab" Type="http://schemas.openxmlformats.org/officeDocument/2006/relationships/image" Target="media/image55785ecab5cbc45ab.png"/><Relationship Id="rId46945ecab5cbc9542" Type="http://schemas.openxmlformats.org/officeDocument/2006/relationships/image" Target="media/image46945ecab5cbc9542.png"/><Relationship Id="rId59265ecab5cbc94b3" Type="http://schemas.openxmlformats.org/officeDocument/2006/relationships/image" Target="media/image59265ecab5cbc94b3.png"/><Relationship Id="rId92745ecab5cbc9411" Type="http://schemas.openxmlformats.org/officeDocument/2006/relationships/image" Target="media/image92745ecab5cbc9411.png"/><Relationship Id="rId37385ecab5cbc9374" Type="http://schemas.openxmlformats.org/officeDocument/2006/relationships/image" Target="media/image37385ecab5cbc9374.png"/><Relationship Id="rId25965ecab5cbc92c8" Type="http://schemas.openxmlformats.org/officeDocument/2006/relationships/image" Target="media/image25965ecab5cbc92c8.png"/><Relationship Id="rId55535ecab5cbc9621" Type="http://schemas.openxmlformats.org/officeDocument/2006/relationships/image" Target="media/image55535ecab5cbc9621.png"/><Relationship Id="rId29605ecab5cbcc0c1" Type="http://schemas.openxmlformats.org/officeDocument/2006/relationships/image" Target="media/image29605ecab5cbcc0c1.png"/><Relationship Id="rId37045ecab5cbcc012" Type="http://schemas.openxmlformats.org/officeDocument/2006/relationships/image" Target="media/image37045ecab5cbcc012.png"/><Relationship Id="rId29725ecab5cbcbf4b" Type="http://schemas.openxmlformats.org/officeDocument/2006/relationships/image" Target="media/image29725ecab5cbcbf4b.png"/><Relationship Id="rId76535ecab5cbcbe9d" Type="http://schemas.openxmlformats.org/officeDocument/2006/relationships/image" Target="media/image76535ecab5cbcbe9d.png"/><Relationship Id="rId55335ecab5cbcbde4" Type="http://schemas.openxmlformats.org/officeDocument/2006/relationships/image" Target="media/image55335ecab5cbcbde4.png"/><Relationship Id="rId93435ecab5cbcc186" Type="http://schemas.openxmlformats.org/officeDocument/2006/relationships/image" Target="media/image93435ecab5cbcc186.png"/><Relationship Id="rId81825ecab5cbce25a" Type="http://schemas.openxmlformats.org/officeDocument/2006/relationships/image" Target="media/image81825ecab5cbce25a.png"/><Relationship Id="rId81005ecab5cbd26d4" Type="http://schemas.openxmlformats.org/officeDocument/2006/relationships/image" Target="media/image81005ecab5cbd26d4.png"/><Relationship Id="rId61335ecab5cbd2622" Type="http://schemas.openxmlformats.org/officeDocument/2006/relationships/image" Target="media/image61335ecab5cbd2622.wmf"/><Relationship Id="rId30465ecab5cbd2557" Type="http://schemas.openxmlformats.org/officeDocument/2006/relationships/image" Target="media/image30465ecab5cbd2557.wmf"/><Relationship Id="rId65915ecab5cbd7bc1" Type="http://schemas.openxmlformats.org/officeDocument/2006/relationships/image" Target="media/image65915ecab5cbd7bc1.png"/><Relationship Id="rId74495ecab5cbd7b20" Type="http://schemas.openxmlformats.org/officeDocument/2006/relationships/image" Target="media/image74495ecab5cbd7b20.png"/><Relationship Id="rId23265ecab5cbd7a15" Type="http://schemas.openxmlformats.org/officeDocument/2006/relationships/image" Target="media/image23265ecab5cbd7a15.png"/><Relationship Id="rId75395ecab5cbd7921" Type="http://schemas.openxmlformats.org/officeDocument/2006/relationships/image" Target="media/image75395ecab5cbd7921.png"/><Relationship Id="rId23255ecab5cbd7853" Type="http://schemas.openxmlformats.org/officeDocument/2006/relationships/image" Target="media/image23255ecab5cbd7853.png"/><Relationship Id="rId14295ecab5cbd7c5b" Type="http://schemas.openxmlformats.org/officeDocument/2006/relationships/image" Target="media/image14295ecab5cbd7c5b.png"/><Relationship Id="rId85545ecab5cbd9e6e" Type="http://schemas.openxmlformats.org/officeDocument/2006/relationships/image" Target="media/image85545ecab5cbd9e6e.png"/><Relationship Id="rId65375ecab5cbdfca7" Type="http://schemas.openxmlformats.org/officeDocument/2006/relationships/hyperlink" Target="http://www.daimlerchrysler.com.br/noticias/" TargetMode="External"/><Relationship Id="rId18745ecab5cbe12ec" Type="http://schemas.openxmlformats.org/officeDocument/2006/relationships/image" Target="media/image18745ecab5cbe12ec.wmf"/><Relationship Id="rId88555ecab5cbe8b8a" Type="http://schemas.openxmlformats.org/officeDocument/2006/relationships/image" Target="media/image88555ecab5cbe8b8a.png"/><Relationship Id="rId61845ecab5cbf280d" Type="http://schemas.openxmlformats.org/officeDocument/2006/relationships/image" Target="media/image61845ecab5cbf280d.png"/><Relationship Id="rId67935ecab5cc1b718" Type="http://schemas.openxmlformats.org/officeDocument/2006/relationships/image" Target="media/image67935ecab5cc1b718.jpeg"/><Relationship Id="rId83185ecab5cc26997" Type="http://schemas.openxmlformats.org/officeDocument/2006/relationships/image" Target="media/image83185ecab5cc26997.jpeg"/><Relationship Id="rId43715ecab5cc29558" Type="http://schemas.openxmlformats.org/officeDocument/2006/relationships/image" Target="media/image43715ecab5cc29558.wmf"/><Relationship Id="rId99145ecab5cc2c3f6" Type="http://schemas.openxmlformats.org/officeDocument/2006/relationships/image" Target="media/image99145ecab5cc2c3f6.wmf"/><Relationship Id="rId99705ecab5cc2f380" Type="http://schemas.openxmlformats.org/officeDocument/2006/relationships/image" Target="media/image99705ecab5cc2f380.wmf"/><Relationship Id="rId50445ecab5cc32a8b" Type="http://schemas.openxmlformats.org/officeDocument/2006/relationships/image" Target="media/image50445ecab5cc32a8b.wmf"/><Relationship Id="rId61515ecab5cc32bdc" Type="http://schemas.openxmlformats.org/officeDocument/2006/relationships/image" Target="media/image61515ecab5cc32bdc.wmf"/><Relationship Id="rId58795ecab5cc329d2" Type="http://schemas.openxmlformats.org/officeDocument/2006/relationships/image" Target="media/image58795ecab5cc329d2.wmf"/><Relationship Id="rId32325ecab5cc32b34" Type="http://schemas.openxmlformats.org/officeDocument/2006/relationships/image" Target="media/image32325ecab5cc32b34.wmf"/><Relationship Id="rId55655ecab5cc328c5" Type="http://schemas.openxmlformats.org/officeDocument/2006/relationships/image" Target="media/image55655ecab5cc328c5.wmf"/><Relationship Id="rId82315ecab5cc32c81" Type="http://schemas.openxmlformats.org/officeDocument/2006/relationships/image" Target="media/image82315ecab5cc32c81.wmf"/><Relationship Id="rId61135ecab5cc3a6ca" Type="http://schemas.openxmlformats.org/officeDocument/2006/relationships/image" Target="media/image61135ecab5cc3a6ca.wmf"/><Relationship Id="rId49935ecab5cc3cff3" Type="http://schemas.openxmlformats.org/officeDocument/2006/relationships/image" Target="media/image49935ecab5cc3cff3.wmf"/><Relationship Id="rId63575ecab5cc3cf2a" Type="http://schemas.openxmlformats.org/officeDocument/2006/relationships/image" Target="media/image63575ecab5cc3cf2a.wmf"/><Relationship Id="rId58435ecab5cc3ce64" Type="http://schemas.openxmlformats.org/officeDocument/2006/relationships/image" Target="media/image58435ecab5cc3ce64.wmf"/><Relationship Id="rId12485ecab5cc44947" Type="http://schemas.openxmlformats.org/officeDocument/2006/relationships/image" Target="media/image12485ecab5cc44947.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136</Words>
  <Characters>739</Characters>
  <Application>Microsoft Office Word</Application>
  <DocSecurity>0</DocSecurity>
  <Lines>6</Lines>
  <Paragraphs>1</Paragraphs>
  <ScaleCrop>false</ScaleCrop>
  <Company/>
  <LinksUpToDate>false</LinksUpToDate>
  <CharactersWithSpaces>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1</cp:revision>
  <dcterms:created xsi:type="dcterms:W3CDTF">2020-04-04T00:07:00Z</dcterms:created>
  <dcterms:modified xsi:type="dcterms:W3CDTF">2020-04-04T00:07:00Z</dcterms:modified>
</cp:coreProperties>
</file>